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51DF9" w:rsidRDefault="00251DF9" w:rsidP="00251DF9">
      <w:pPr>
        <w:pageBreakBefore/>
        <w:widowControl/>
        <w:ind w:firstLineChars="17" w:firstLine="48"/>
        <w:jc w:val="center"/>
        <w:rPr>
          <w:b/>
          <w:sz w:val="28"/>
          <w:szCs w:val="28"/>
        </w:rPr>
      </w:pPr>
      <w:bookmarkStart w:id="0" w:name="_Hlk482451134"/>
      <w:bookmarkEnd w:id="0"/>
      <w:r>
        <w:rPr>
          <w:rFonts w:hint="eastAsia"/>
          <w:b/>
          <w:sz w:val="28"/>
          <w:szCs w:val="28"/>
        </w:rPr>
        <w:t>2017</w:t>
      </w:r>
      <w:r>
        <w:rPr>
          <w:rFonts w:hint="eastAsia"/>
          <w:b/>
          <w:sz w:val="28"/>
          <w:szCs w:val="28"/>
        </w:rPr>
        <w:t>南京理工大学大学生数学建模竞赛</w:t>
      </w:r>
    </w:p>
    <w:p w:rsidR="00251DF9" w:rsidRPr="00251DF9" w:rsidRDefault="00251DF9" w:rsidP="00251DF9">
      <w:pPr>
        <w:widowControl/>
        <w:jc w:val="center"/>
        <w:rPr>
          <w:b/>
          <w:bCs/>
          <w:sz w:val="32"/>
          <w:szCs w:val="32"/>
        </w:rPr>
      </w:pPr>
      <w:r>
        <w:rPr>
          <w:rFonts w:hint="eastAsia"/>
          <w:b/>
          <w:bCs/>
          <w:sz w:val="32"/>
          <w:szCs w:val="32"/>
        </w:rPr>
        <w:t>承</w:t>
      </w:r>
      <w:r>
        <w:rPr>
          <w:rFonts w:hint="eastAsia"/>
          <w:b/>
          <w:bCs/>
          <w:sz w:val="32"/>
          <w:szCs w:val="32"/>
        </w:rPr>
        <w:t xml:space="preserve">  </w:t>
      </w:r>
      <w:r>
        <w:rPr>
          <w:rFonts w:hint="eastAsia"/>
          <w:b/>
          <w:bCs/>
          <w:sz w:val="32"/>
          <w:szCs w:val="32"/>
        </w:rPr>
        <w:t>诺</w:t>
      </w:r>
      <w:r>
        <w:rPr>
          <w:rFonts w:hint="eastAsia"/>
          <w:b/>
          <w:bCs/>
          <w:sz w:val="32"/>
          <w:szCs w:val="32"/>
        </w:rPr>
        <w:t xml:space="preserve">  </w:t>
      </w:r>
      <w:r>
        <w:rPr>
          <w:rFonts w:hint="eastAsia"/>
          <w:b/>
          <w:bCs/>
          <w:sz w:val="32"/>
          <w:szCs w:val="32"/>
        </w:rPr>
        <w:t>书</w:t>
      </w:r>
    </w:p>
    <w:p w:rsidR="00251DF9" w:rsidRDefault="00251DF9" w:rsidP="00251DF9">
      <w:pPr>
        <w:spacing w:line="360" w:lineRule="auto"/>
        <w:ind w:firstLine="420"/>
        <w:rPr>
          <w:bCs/>
          <w:sz w:val="24"/>
        </w:rPr>
      </w:pPr>
      <w:r>
        <w:rPr>
          <w:rFonts w:hint="eastAsia"/>
          <w:bCs/>
          <w:sz w:val="24"/>
        </w:rPr>
        <w:t>我们仔细阅读了中国大学生数学建模竞赛的竞赛规则</w:t>
      </w:r>
      <w:r>
        <w:rPr>
          <w:rFonts w:hint="eastAsia"/>
          <w:bCs/>
          <w:sz w:val="24"/>
        </w:rPr>
        <w:t>.</w:t>
      </w:r>
    </w:p>
    <w:p w:rsidR="00251DF9" w:rsidRDefault="00251DF9" w:rsidP="00251DF9">
      <w:pPr>
        <w:spacing w:line="360" w:lineRule="auto"/>
        <w:ind w:firstLine="420"/>
        <w:rPr>
          <w:bCs/>
          <w:sz w:val="24"/>
        </w:rPr>
      </w:pPr>
      <w:r>
        <w:rPr>
          <w:rFonts w:hint="eastAsia"/>
          <w:bCs/>
          <w:sz w:val="24"/>
        </w:rPr>
        <w:t>我们完全明白，在竞赛开始后参赛队员不能以任何方式（包括电话、电子邮件、网上咨询等）与队外的任何人（包括指导教师）研究、讨论与赛题有关的问题。</w:t>
      </w:r>
    </w:p>
    <w:p w:rsidR="00251DF9" w:rsidRDefault="00251DF9" w:rsidP="00251DF9">
      <w:pPr>
        <w:spacing w:line="360" w:lineRule="auto"/>
        <w:ind w:firstLine="420"/>
        <w:rPr>
          <w:bCs/>
          <w:sz w:val="24"/>
        </w:rPr>
      </w:pPr>
      <w:r>
        <w:rPr>
          <w:rFonts w:hint="eastAsia"/>
          <w:bCs/>
          <w:sz w:val="24"/>
        </w:rPr>
        <w:t>我们知道，抄袭别人的成果是违反竞赛规则的</w:t>
      </w:r>
      <w:r>
        <w:rPr>
          <w:rFonts w:hint="eastAsia"/>
          <w:bCs/>
          <w:sz w:val="24"/>
        </w:rPr>
        <w:t xml:space="preserve">, </w:t>
      </w:r>
      <w:r>
        <w:rPr>
          <w:rFonts w:hint="eastAsia"/>
          <w:bCs/>
          <w:sz w:val="24"/>
        </w:rPr>
        <w:t>如果引用别人的成果或其他公开的资料（包括网上查到的资料），必须按照规定的参考文献的表述方式在正文引用处和参考文献中明确列出。</w:t>
      </w:r>
    </w:p>
    <w:p w:rsidR="00251DF9" w:rsidRDefault="00251DF9" w:rsidP="00251DF9">
      <w:pPr>
        <w:spacing w:line="360" w:lineRule="auto"/>
        <w:ind w:firstLine="420"/>
        <w:rPr>
          <w:bCs/>
          <w:sz w:val="24"/>
        </w:rPr>
      </w:pPr>
      <w:r>
        <w:rPr>
          <w:rFonts w:hint="eastAsia"/>
          <w:bCs/>
          <w:sz w:val="24"/>
        </w:rPr>
        <w:t>我们郑重承诺，严格遵守竞赛规则，以保证竞赛的公正、公平性。如有违反竞赛规则的行为，我们将受到严肃处理。</w:t>
      </w:r>
    </w:p>
    <w:p w:rsidR="00251DF9" w:rsidRDefault="00251DF9" w:rsidP="00251DF9">
      <w:pPr>
        <w:spacing w:line="360" w:lineRule="auto"/>
        <w:ind w:firstLine="420"/>
        <w:rPr>
          <w:bCs/>
          <w:sz w:val="24"/>
        </w:rPr>
      </w:pPr>
      <w:r>
        <w:rPr>
          <w:rFonts w:hint="eastAsia"/>
          <w:bCs/>
          <w:sz w:val="24"/>
        </w:rPr>
        <w:t>我们授权全国大学生数学建模竞赛组委会，可将我们的论文以任何形式进行公开展示（包括进行网上公示，在书籍、期刊和其他媒体进行正式或非正式发表等）。</w:t>
      </w:r>
    </w:p>
    <w:p w:rsidR="00251DF9" w:rsidRDefault="00251DF9" w:rsidP="00251DF9">
      <w:pPr>
        <w:spacing w:line="360" w:lineRule="auto"/>
        <w:ind w:firstLine="420"/>
        <w:rPr>
          <w:bCs/>
          <w:sz w:val="24"/>
        </w:rPr>
      </w:pPr>
    </w:p>
    <w:p w:rsidR="00251DF9" w:rsidRDefault="00251DF9" w:rsidP="00251DF9">
      <w:pPr>
        <w:spacing w:line="360" w:lineRule="auto"/>
        <w:ind w:firstLine="420"/>
        <w:rPr>
          <w:bCs/>
          <w:sz w:val="24"/>
          <w:u w:val="single"/>
        </w:rPr>
      </w:pPr>
      <w:r>
        <w:rPr>
          <w:rFonts w:hint="eastAsia"/>
          <w:bCs/>
          <w:sz w:val="24"/>
        </w:rPr>
        <w:t>我们参赛选择的题号是（从</w:t>
      </w:r>
      <w:r>
        <w:rPr>
          <w:rFonts w:hint="eastAsia"/>
          <w:bCs/>
          <w:sz w:val="24"/>
        </w:rPr>
        <w:t>A/B</w:t>
      </w:r>
      <w:r>
        <w:rPr>
          <w:rFonts w:hint="eastAsia"/>
          <w:bCs/>
          <w:sz w:val="24"/>
        </w:rPr>
        <w:t>中选择一项填写）：</w:t>
      </w:r>
      <w:r>
        <w:rPr>
          <w:rFonts w:hint="eastAsia"/>
          <w:bCs/>
          <w:sz w:val="24"/>
          <w:u w:val="single"/>
        </w:rPr>
        <w:t xml:space="preserve">          </w:t>
      </w:r>
      <w:r w:rsidR="00EC387D">
        <w:rPr>
          <w:bCs/>
          <w:sz w:val="24"/>
          <w:u w:val="single"/>
        </w:rPr>
        <w:t>B</w:t>
      </w:r>
      <w:r>
        <w:rPr>
          <w:rFonts w:hint="eastAsia"/>
          <w:bCs/>
          <w:sz w:val="24"/>
          <w:u w:val="single"/>
        </w:rPr>
        <w:t xml:space="preserve">             </w:t>
      </w:r>
    </w:p>
    <w:p w:rsidR="00251DF9" w:rsidRDefault="00251DF9" w:rsidP="00251DF9">
      <w:pPr>
        <w:spacing w:line="360" w:lineRule="auto"/>
        <w:ind w:firstLine="405"/>
        <w:jc w:val="left"/>
        <w:rPr>
          <w:bCs/>
          <w:sz w:val="24"/>
        </w:rPr>
      </w:pPr>
      <w:r>
        <w:rPr>
          <w:rFonts w:hint="eastAsia"/>
          <w:bCs/>
          <w:sz w:val="24"/>
        </w:rPr>
        <w:tab/>
      </w:r>
      <w:r>
        <w:rPr>
          <w:rFonts w:hint="eastAsia"/>
          <w:bCs/>
          <w:sz w:val="24"/>
        </w:rPr>
        <w:t>我们的参赛报名号为（报名编号）：</w:t>
      </w:r>
      <w:r>
        <w:rPr>
          <w:rFonts w:hint="eastAsia"/>
          <w:bCs/>
          <w:sz w:val="24"/>
          <w:u w:val="single"/>
        </w:rPr>
        <w:t xml:space="preserve">           </w:t>
      </w:r>
      <w:r w:rsidR="000E26A6">
        <w:rPr>
          <w:bCs/>
          <w:sz w:val="24"/>
          <w:u w:val="single"/>
        </w:rPr>
        <w:t>120171163</w:t>
      </w:r>
      <w:r>
        <w:rPr>
          <w:rFonts w:hint="eastAsia"/>
          <w:bCs/>
          <w:sz w:val="24"/>
          <w:u w:val="single"/>
        </w:rPr>
        <w:t xml:space="preserve">                </w:t>
      </w:r>
    </w:p>
    <w:p w:rsidR="00251DF9" w:rsidRDefault="00251DF9" w:rsidP="00251DF9">
      <w:pPr>
        <w:spacing w:line="360" w:lineRule="auto"/>
        <w:ind w:firstLine="405"/>
        <w:rPr>
          <w:bCs/>
          <w:sz w:val="24"/>
        </w:rPr>
      </w:pPr>
      <w:r>
        <w:rPr>
          <w:rFonts w:hint="eastAsia"/>
          <w:bCs/>
          <w:sz w:val="24"/>
        </w:rPr>
        <w:t>所属学院（请填写完整的全名）：</w:t>
      </w:r>
      <w:r w:rsidR="000E26A6">
        <w:rPr>
          <w:rFonts w:hint="eastAsia"/>
          <w:bCs/>
          <w:sz w:val="24"/>
          <w:u w:val="single"/>
        </w:rPr>
        <w:t xml:space="preserve">      </w:t>
      </w:r>
      <w:r>
        <w:rPr>
          <w:rFonts w:hint="eastAsia"/>
          <w:bCs/>
          <w:sz w:val="24"/>
          <w:u w:val="single"/>
        </w:rPr>
        <w:t xml:space="preserve">  </w:t>
      </w:r>
      <w:r w:rsidR="000761BB">
        <w:rPr>
          <w:rFonts w:hint="eastAsia"/>
          <w:bCs/>
          <w:sz w:val="24"/>
          <w:u w:val="single"/>
        </w:rPr>
        <w:t>电子工程与光电技术学院</w:t>
      </w:r>
      <w:r>
        <w:rPr>
          <w:rFonts w:hint="eastAsia"/>
          <w:bCs/>
          <w:sz w:val="24"/>
          <w:u w:val="single"/>
        </w:rPr>
        <w:t xml:space="preserve">                               </w:t>
      </w:r>
    </w:p>
    <w:p w:rsidR="00251DF9" w:rsidRDefault="00251DF9" w:rsidP="00251DF9">
      <w:pPr>
        <w:spacing w:line="360" w:lineRule="auto"/>
        <w:ind w:firstLine="405"/>
        <w:rPr>
          <w:bCs/>
          <w:sz w:val="24"/>
        </w:rPr>
      </w:pPr>
      <w:r>
        <w:rPr>
          <w:rFonts w:hint="eastAsia"/>
          <w:bCs/>
          <w:sz w:val="24"/>
        </w:rPr>
        <w:t>参赛队员</w:t>
      </w:r>
      <w:r>
        <w:rPr>
          <w:rFonts w:hint="eastAsia"/>
          <w:bCs/>
          <w:sz w:val="24"/>
        </w:rPr>
        <w:t xml:space="preserve"> (</w:t>
      </w:r>
      <w:r>
        <w:rPr>
          <w:rFonts w:hint="eastAsia"/>
          <w:bCs/>
          <w:sz w:val="24"/>
        </w:rPr>
        <w:t>打印并签名</w:t>
      </w:r>
      <w:r>
        <w:rPr>
          <w:rFonts w:hint="eastAsia"/>
          <w:bCs/>
          <w:sz w:val="24"/>
        </w:rPr>
        <w:t xml:space="preserve">) </w:t>
      </w:r>
      <w:r>
        <w:rPr>
          <w:rFonts w:hint="eastAsia"/>
          <w:bCs/>
          <w:sz w:val="24"/>
        </w:rPr>
        <w:t>：</w:t>
      </w:r>
      <w:r>
        <w:rPr>
          <w:rFonts w:hint="eastAsia"/>
          <w:bCs/>
          <w:sz w:val="24"/>
        </w:rPr>
        <w:t>1.</w:t>
      </w:r>
      <w:r>
        <w:rPr>
          <w:rFonts w:hint="eastAsia"/>
          <w:bCs/>
          <w:sz w:val="24"/>
          <w:u w:val="single"/>
        </w:rPr>
        <w:t xml:space="preserve">              </w:t>
      </w:r>
      <w:r w:rsidR="00034C66">
        <w:rPr>
          <w:bCs/>
          <w:sz w:val="24"/>
          <w:u w:val="single"/>
        </w:rPr>
        <w:t xml:space="preserve"> </w:t>
      </w:r>
      <w:r w:rsidR="00034C66">
        <w:rPr>
          <w:rFonts w:hint="eastAsia"/>
          <w:bCs/>
          <w:sz w:val="24"/>
          <w:u w:val="single"/>
        </w:rPr>
        <w:t>田浩</w:t>
      </w:r>
      <w:r>
        <w:rPr>
          <w:rFonts w:hint="eastAsia"/>
          <w:bCs/>
          <w:sz w:val="24"/>
          <w:u w:val="single"/>
        </w:rPr>
        <w:t xml:space="preserve">                                  </w:t>
      </w:r>
    </w:p>
    <w:p w:rsidR="00251DF9" w:rsidRDefault="00251DF9" w:rsidP="00251DF9">
      <w:pPr>
        <w:spacing w:line="360" w:lineRule="auto"/>
        <w:ind w:firstLine="405"/>
        <w:rPr>
          <w:bCs/>
          <w:sz w:val="24"/>
        </w:rPr>
      </w:pPr>
      <w:r>
        <w:rPr>
          <w:rFonts w:hint="eastAsia"/>
          <w:bCs/>
          <w:sz w:val="24"/>
        </w:rPr>
        <w:t xml:space="preserve">                       2.</w:t>
      </w:r>
      <w:r>
        <w:rPr>
          <w:rFonts w:hint="eastAsia"/>
          <w:bCs/>
          <w:sz w:val="24"/>
          <w:u w:val="single"/>
        </w:rPr>
        <w:t xml:space="preserve">               </w:t>
      </w:r>
      <w:r w:rsidR="00034C66">
        <w:rPr>
          <w:rFonts w:hint="eastAsia"/>
          <w:bCs/>
          <w:sz w:val="24"/>
          <w:u w:val="single"/>
        </w:rPr>
        <w:t>朱力维</w:t>
      </w:r>
      <w:r>
        <w:rPr>
          <w:rFonts w:hint="eastAsia"/>
          <w:bCs/>
          <w:sz w:val="24"/>
          <w:u w:val="single"/>
        </w:rPr>
        <w:t xml:space="preserve">                                 </w:t>
      </w:r>
    </w:p>
    <w:p w:rsidR="00251DF9" w:rsidRDefault="00251DF9" w:rsidP="00251DF9">
      <w:pPr>
        <w:spacing w:line="360" w:lineRule="auto"/>
        <w:ind w:firstLine="405"/>
        <w:rPr>
          <w:bCs/>
          <w:sz w:val="24"/>
        </w:rPr>
      </w:pPr>
      <w:r>
        <w:rPr>
          <w:rFonts w:hint="eastAsia"/>
          <w:bCs/>
          <w:sz w:val="24"/>
        </w:rPr>
        <w:t xml:space="preserve">                       3.</w:t>
      </w:r>
      <w:r w:rsidR="00034C66">
        <w:rPr>
          <w:rFonts w:hint="eastAsia"/>
          <w:bCs/>
          <w:sz w:val="24"/>
          <w:u w:val="single"/>
        </w:rPr>
        <w:t xml:space="preserve">               </w:t>
      </w:r>
      <w:r w:rsidR="00034C66">
        <w:rPr>
          <w:rFonts w:hint="eastAsia"/>
          <w:bCs/>
          <w:sz w:val="24"/>
          <w:u w:val="single"/>
        </w:rPr>
        <w:t>林翰轩</w:t>
      </w:r>
      <w:r>
        <w:rPr>
          <w:rFonts w:hint="eastAsia"/>
          <w:bCs/>
          <w:sz w:val="24"/>
          <w:u w:val="single"/>
        </w:rPr>
        <w:t xml:space="preserve">                               </w:t>
      </w:r>
    </w:p>
    <w:p w:rsidR="00251DF9" w:rsidRDefault="00251DF9" w:rsidP="00251DF9">
      <w:pPr>
        <w:adjustRightInd w:val="0"/>
        <w:snapToGrid w:val="0"/>
        <w:spacing w:line="240" w:lineRule="atLeast"/>
        <w:rPr>
          <w:rFonts w:ascii="宋体" w:hAnsi="宋体" w:cs="宋体"/>
          <w:kern w:val="0"/>
          <w:sz w:val="24"/>
        </w:rPr>
      </w:pPr>
    </w:p>
    <w:p w:rsidR="00251DF9" w:rsidRDefault="00251DF9" w:rsidP="00251DF9">
      <w:pPr>
        <w:adjustRightInd w:val="0"/>
        <w:snapToGrid w:val="0"/>
        <w:spacing w:line="240" w:lineRule="atLeast"/>
        <w:rPr>
          <w:rFonts w:ascii="宋体" w:hAnsi="宋体" w:cs="宋体"/>
          <w:kern w:val="0"/>
          <w:sz w:val="24"/>
          <w:u w:val="single"/>
        </w:rPr>
      </w:pPr>
      <w:r>
        <w:rPr>
          <w:rFonts w:ascii="宋体" w:hAnsi="宋体" w:cs="宋体" w:hint="eastAsia"/>
          <w:kern w:val="0"/>
          <w:sz w:val="24"/>
        </w:rPr>
        <w:t xml:space="preserve">                                              日期：</w:t>
      </w:r>
      <w:r w:rsidR="000761BB">
        <w:rPr>
          <w:rFonts w:ascii="宋体" w:hAnsi="宋体" w:cs="宋体"/>
          <w:kern w:val="0"/>
          <w:sz w:val="24"/>
          <w:u w:val="single"/>
        </w:rPr>
        <w:t>2017</w:t>
      </w:r>
      <w:r>
        <w:rPr>
          <w:rFonts w:ascii="宋体" w:hAnsi="宋体" w:cs="宋体" w:hint="eastAsia"/>
          <w:kern w:val="0"/>
          <w:sz w:val="24"/>
        </w:rPr>
        <w:t>年</w:t>
      </w:r>
      <w:r w:rsidR="000761BB">
        <w:rPr>
          <w:rFonts w:ascii="宋体" w:hAnsi="宋体" w:cs="宋体"/>
          <w:kern w:val="0"/>
          <w:sz w:val="24"/>
          <w:u w:val="single"/>
        </w:rPr>
        <w:t>5</w:t>
      </w:r>
      <w:r>
        <w:rPr>
          <w:rFonts w:ascii="宋体" w:hAnsi="宋体" w:cs="宋体" w:hint="eastAsia"/>
          <w:kern w:val="0"/>
          <w:sz w:val="24"/>
        </w:rPr>
        <w:t>月</w:t>
      </w:r>
      <w:r w:rsidR="000761BB">
        <w:rPr>
          <w:rFonts w:ascii="宋体" w:hAnsi="宋体" w:cs="宋体"/>
          <w:kern w:val="0"/>
          <w:sz w:val="24"/>
          <w:u w:val="single"/>
        </w:rPr>
        <w:t>17</w:t>
      </w:r>
      <w:r>
        <w:rPr>
          <w:rFonts w:ascii="宋体" w:hAnsi="宋体" w:cs="宋体" w:hint="eastAsia"/>
          <w:kern w:val="0"/>
          <w:sz w:val="24"/>
        </w:rPr>
        <w:t>日</w:t>
      </w:r>
    </w:p>
    <w:p w:rsidR="00251DF9" w:rsidRDefault="00251DF9" w:rsidP="00251DF9">
      <w:pPr>
        <w:adjustRightInd w:val="0"/>
        <w:snapToGrid w:val="0"/>
        <w:spacing w:line="240" w:lineRule="atLeast"/>
        <w:rPr>
          <w:rFonts w:ascii="华文楷体" w:eastAsia="华文楷体" w:hAnsi="华文楷体"/>
          <w:bCs/>
          <w:kern w:val="0"/>
          <w:sz w:val="24"/>
          <w:szCs w:val="20"/>
        </w:rPr>
      </w:pPr>
    </w:p>
    <w:p w:rsidR="00251DF9" w:rsidRDefault="00251DF9" w:rsidP="00251DF9">
      <w:pPr>
        <w:adjustRightInd w:val="0"/>
        <w:snapToGrid w:val="0"/>
        <w:spacing w:line="240" w:lineRule="atLeast"/>
        <w:rPr>
          <w:rFonts w:ascii="华文楷体" w:eastAsia="华文楷体" w:hAnsi="华文楷体"/>
          <w:bCs/>
          <w:kern w:val="0"/>
          <w:sz w:val="24"/>
          <w:szCs w:val="20"/>
        </w:rPr>
      </w:pPr>
    </w:p>
    <w:p w:rsidR="00251DF9" w:rsidRDefault="00251DF9" w:rsidP="00251DF9">
      <w:pPr>
        <w:adjustRightInd w:val="0"/>
        <w:snapToGrid w:val="0"/>
        <w:spacing w:line="240" w:lineRule="atLeast"/>
        <w:rPr>
          <w:rFonts w:ascii="华文楷体" w:eastAsia="华文楷体" w:hAnsi="华文楷体"/>
          <w:bCs/>
          <w:kern w:val="0"/>
          <w:sz w:val="24"/>
          <w:szCs w:val="20"/>
        </w:rPr>
      </w:pPr>
      <w:r>
        <w:rPr>
          <w:rFonts w:ascii="华文楷体" w:eastAsia="华文楷体" w:hAnsi="华文楷体"/>
          <w:bCs/>
          <w:noProof/>
          <w:kern w:val="0"/>
          <w:sz w:val="24"/>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50800</wp:posOffset>
                </wp:positionV>
                <wp:extent cx="5534025" cy="635"/>
                <wp:effectExtent l="5080" t="13335" r="13970" b="508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7053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"/>
            </w:pict>
          </mc:Fallback>
        </mc:AlternateContent>
      </w:r>
    </w:p>
    <w:p w:rsidR="00251DF9" w:rsidRDefault="00251DF9" w:rsidP="00251DF9">
      <w:pPr>
        <w:pStyle w:val="aa"/>
        <w:spacing w:line="320" w:lineRule="exact"/>
        <w:ind w:left="420"/>
        <w:rPr>
          <w:rFonts w:hAnsi="宋体"/>
          <w:bCs/>
          <w:sz w:val="28"/>
          <w:szCs w:val="28"/>
        </w:rPr>
      </w:pPr>
      <w:r>
        <w:rPr>
          <w:rFonts w:hAnsi="宋体" w:hint="eastAsia"/>
          <w:bCs/>
          <w:sz w:val="28"/>
          <w:szCs w:val="28"/>
        </w:rPr>
        <w:t>评阅编号（由组委会评阅前进行编号）：</w:t>
      </w:r>
    </w:p>
    <w:p w:rsidR="00251DF9" w:rsidRDefault="00251DF9" w:rsidP="00251DF9">
      <w:pPr>
        <w:adjustRightInd w:val="0"/>
        <w:snapToGrid w:val="0"/>
        <w:spacing w:line="240" w:lineRule="atLeast"/>
        <w:rPr>
          <w:rFonts w:ascii="华文楷体" w:eastAsia="华文楷体" w:hAnsi="华文楷体"/>
          <w:bCs/>
          <w:kern w:val="0"/>
          <w:sz w:val="24"/>
          <w:szCs w:val="20"/>
        </w:rPr>
      </w:pPr>
    </w:p>
    <w:p w:rsidR="00392C26" w:rsidRPr="00251DF9" w:rsidRDefault="00392C26">
      <w:pPr>
        <w:rPr>
          <w:rFonts w:eastAsia="黑体"/>
          <w:bCs/>
          <w:color w:val="000000"/>
          <w:kern w:val="0"/>
          <w:sz w:val="32"/>
          <w:szCs w:val="32"/>
        </w:rPr>
        <w:sectPr w:rsidR="00392C26" w:rsidRPr="00251DF9">
          <w:pgSz w:w="11906" w:h="16838"/>
          <w:pgMar w:top="1440" w:right="1800" w:bottom="1440" w:left="1800" w:header="851" w:footer="992" w:gutter="0"/>
          <w:cols w:space="720"/>
          <w:docGrid w:type="lines" w:linePitch="312"/>
        </w:sectPr>
      </w:pPr>
    </w:p>
    <w:p w:rsidR="004222FA" w:rsidRPr="00806EF0" w:rsidRDefault="009133ED" w:rsidP="004222FA">
      <w:pPr>
        <w:jc w:val="center"/>
        <w:rPr>
          <w:rFonts w:ascii="黑体" w:eastAsia="黑体" w:hAnsi="黑体"/>
          <w:sz w:val="32"/>
          <w:szCs w:val="32"/>
        </w:rPr>
      </w:pPr>
      <w:r>
        <w:rPr>
          <w:rFonts w:ascii="黑体" w:eastAsia="黑体" w:hAnsi="黑体" w:hint="eastAsia"/>
          <w:sz w:val="32"/>
          <w:szCs w:val="32"/>
        </w:rPr>
        <w:lastRenderedPageBreak/>
        <w:t>基于节约矩阵法</w:t>
      </w:r>
      <w:r w:rsidR="00031442">
        <w:rPr>
          <w:rFonts w:ascii="黑体" w:eastAsia="黑体" w:hAnsi="黑体" w:hint="eastAsia"/>
          <w:sz w:val="32"/>
          <w:szCs w:val="32"/>
        </w:rPr>
        <w:t>的南京</w:t>
      </w:r>
      <w:r>
        <w:rPr>
          <w:rFonts w:ascii="黑体" w:eastAsia="黑体" w:hAnsi="黑体" w:hint="eastAsia"/>
          <w:sz w:val="32"/>
          <w:szCs w:val="32"/>
        </w:rPr>
        <w:t>旅游</w:t>
      </w:r>
      <w:r w:rsidR="00EB551F">
        <w:rPr>
          <w:rFonts w:ascii="黑体" w:eastAsia="黑体" w:hAnsi="黑体" w:hint="eastAsia"/>
          <w:sz w:val="32"/>
          <w:szCs w:val="32"/>
        </w:rPr>
        <w:t>路线设计</w:t>
      </w:r>
      <w:r w:rsidR="00031442">
        <w:rPr>
          <w:rFonts w:ascii="黑体" w:eastAsia="黑体" w:hAnsi="黑体" w:hint="eastAsia"/>
          <w:sz w:val="32"/>
          <w:szCs w:val="32"/>
        </w:rPr>
        <w:t>模型</w:t>
      </w:r>
    </w:p>
    <w:p w:rsidR="004222FA" w:rsidRDefault="004222FA" w:rsidP="00716946">
      <w:pPr>
        <w:jc w:val="center"/>
        <w:outlineLvl w:val="0"/>
        <w:rPr>
          <w:rFonts w:ascii="黑体" w:eastAsia="黑体" w:hAnsi="黑体"/>
          <w:sz w:val="28"/>
          <w:szCs w:val="28"/>
        </w:rPr>
      </w:pPr>
      <w:bookmarkStart w:id="1" w:name="_Toc459367139"/>
      <w:r w:rsidRPr="00806EF0">
        <w:rPr>
          <w:rFonts w:ascii="黑体" w:eastAsia="黑体" w:hAnsi="黑体" w:hint="eastAsia"/>
          <w:sz w:val="28"/>
          <w:szCs w:val="28"/>
        </w:rPr>
        <w:t>摘要</w:t>
      </w:r>
      <w:bookmarkEnd w:id="1"/>
    </w:p>
    <w:p w:rsidR="00A658D5" w:rsidRPr="00A62910" w:rsidRDefault="00A658D5" w:rsidP="00A658D5">
      <w:pPr>
        <w:ind w:firstLineChars="200" w:firstLine="480"/>
        <w:rPr>
          <w:rFonts w:asciiTheme="minorEastAsia" w:eastAsiaTheme="minorEastAsia" w:hAnsiTheme="minorEastAsia"/>
          <w:sz w:val="24"/>
        </w:rPr>
      </w:pPr>
      <w:r w:rsidRPr="00A62910">
        <w:rPr>
          <w:rFonts w:asciiTheme="minorEastAsia" w:eastAsiaTheme="minorEastAsia" w:hAnsiTheme="minorEastAsia" w:hint="eastAsia"/>
          <w:sz w:val="24"/>
        </w:rPr>
        <w:t>随着2</w:t>
      </w:r>
      <w:r w:rsidRPr="00A62910">
        <w:rPr>
          <w:rFonts w:asciiTheme="minorEastAsia" w:eastAsiaTheme="minorEastAsia" w:hAnsiTheme="minorEastAsia"/>
          <w:sz w:val="24"/>
        </w:rPr>
        <w:t>1</w:t>
      </w:r>
      <w:r w:rsidRPr="00A62910">
        <w:rPr>
          <w:rFonts w:asciiTheme="minorEastAsia" w:eastAsiaTheme="minorEastAsia" w:hAnsiTheme="minorEastAsia" w:hint="eastAsia"/>
          <w:sz w:val="24"/>
        </w:rPr>
        <w:t>世纪初我国经济飞速增长，人民生活水平的不断提高以及收入不断增加，旅游逐渐成为人们在闲暇之时所选择的一种放松方式。随之而来的问题便是在确定目的地后该怎样规划合理的旅游路线。近年来，南京城市面貌焕然一新，多条地铁线开通，公交线路也进行了优化，公共交通换乘优惠实施，公共自行车租赁成为一道亮丽风景。本文中针对南京的一些景点在</w:t>
      </w:r>
      <w:r w:rsidR="00F865FF" w:rsidRPr="00A62910">
        <w:rPr>
          <w:rFonts w:asciiTheme="minorEastAsia" w:eastAsiaTheme="minorEastAsia" w:hAnsiTheme="minorEastAsia" w:hint="eastAsia"/>
          <w:sz w:val="24"/>
        </w:rPr>
        <w:t>达到</w:t>
      </w:r>
      <w:r w:rsidRPr="00A62910">
        <w:rPr>
          <w:rFonts w:asciiTheme="minorEastAsia" w:eastAsiaTheme="minorEastAsia" w:hAnsiTheme="minorEastAsia" w:hint="eastAsia"/>
          <w:sz w:val="24"/>
        </w:rPr>
        <w:t>上述</w:t>
      </w:r>
      <w:r w:rsidR="00F865FF" w:rsidRPr="00A62910">
        <w:rPr>
          <w:rFonts w:asciiTheme="minorEastAsia" w:eastAsiaTheme="minorEastAsia" w:hAnsiTheme="minorEastAsia" w:hint="eastAsia"/>
          <w:sz w:val="24"/>
        </w:rPr>
        <w:t>交通条件的情况下，对给出的四十个景点针对不同的问题进行了分析。</w:t>
      </w:r>
    </w:p>
    <w:p w:rsidR="00A62910" w:rsidRPr="00A62910" w:rsidRDefault="00A62910" w:rsidP="00A62910">
      <w:pPr>
        <w:widowControl/>
        <w:ind w:firstLineChars="200" w:firstLine="480"/>
        <w:jc w:val="left"/>
        <w:rPr>
          <w:rFonts w:asciiTheme="minorEastAsia" w:eastAsiaTheme="minorEastAsia" w:hAnsiTheme="minorEastAsia" w:cs="宋体"/>
          <w:kern w:val="0"/>
          <w:sz w:val="24"/>
        </w:rPr>
      </w:pPr>
      <w:r w:rsidRPr="00A62910">
        <w:rPr>
          <w:rFonts w:asciiTheme="minorEastAsia" w:eastAsiaTheme="minorEastAsia" w:hAnsiTheme="minorEastAsia" w:cs="宋体"/>
          <w:kern w:val="0"/>
          <w:sz w:val="24"/>
        </w:rPr>
        <w:t>针对问题一，本文通过运用</w:t>
      </w:r>
      <w:r w:rsidRPr="00A62910">
        <w:rPr>
          <w:rFonts w:asciiTheme="minorEastAsia" w:eastAsiaTheme="minorEastAsia" w:hAnsiTheme="minorEastAsia" w:cs="宋体"/>
          <w:b/>
          <w:kern w:val="0"/>
          <w:sz w:val="24"/>
        </w:rPr>
        <w:t>节约矩阵法</w:t>
      </w:r>
      <w:r w:rsidRPr="00A62910">
        <w:rPr>
          <w:rFonts w:asciiTheme="minorEastAsia" w:eastAsiaTheme="minorEastAsia" w:hAnsiTheme="minorEastAsia" w:cs="宋体"/>
          <w:kern w:val="0"/>
          <w:sz w:val="24"/>
        </w:rPr>
        <w:t>、</w:t>
      </w:r>
      <w:r w:rsidRPr="00A62910">
        <w:rPr>
          <w:rFonts w:asciiTheme="minorEastAsia" w:eastAsiaTheme="minorEastAsia" w:hAnsiTheme="minorEastAsia" w:cs="宋体"/>
          <w:b/>
          <w:kern w:val="0"/>
          <w:sz w:val="24"/>
        </w:rPr>
        <w:t>贪心算法</w:t>
      </w:r>
      <w:r w:rsidRPr="00A62910">
        <w:rPr>
          <w:rFonts w:asciiTheme="minorEastAsia" w:eastAsiaTheme="minorEastAsia" w:hAnsiTheme="minorEastAsia" w:cs="宋体"/>
          <w:kern w:val="0"/>
          <w:sz w:val="24"/>
        </w:rPr>
        <w:t>和</w:t>
      </w:r>
      <w:r w:rsidRPr="00A62910">
        <w:rPr>
          <w:rFonts w:asciiTheme="minorEastAsia" w:eastAsiaTheme="minorEastAsia" w:hAnsiTheme="minorEastAsia" w:cs="宋体"/>
          <w:b/>
          <w:kern w:val="0"/>
          <w:sz w:val="24"/>
        </w:rPr>
        <w:t>旋转扫描法</w:t>
      </w:r>
      <w:r w:rsidRPr="00A62910">
        <w:rPr>
          <w:rFonts w:asciiTheme="minorEastAsia" w:eastAsiaTheme="minorEastAsia" w:hAnsiTheme="minorEastAsia" w:cs="宋体"/>
          <w:kern w:val="0"/>
          <w:sz w:val="24"/>
        </w:rPr>
        <w:t>进行景点路线优化。优化目标为确定在景点开放时间内的路径规划设计，得</w:t>
      </w:r>
      <w:r>
        <w:rPr>
          <w:rFonts w:asciiTheme="minorEastAsia" w:eastAsiaTheme="minorEastAsia" w:hAnsiTheme="minorEastAsia" w:cs="宋体" w:hint="eastAsia"/>
          <w:kern w:val="0"/>
          <w:sz w:val="24"/>
        </w:rPr>
        <w:t>出</w:t>
      </w:r>
      <w:r w:rsidRPr="00A62910">
        <w:rPr>
          <w:rFonts w:asciiTheme="minorEastAsia" w:eastAsiaTheme="minorEastAsia" w:hAnsiTheme="minorEastAsia" w:cs="宋体"/>
          <w:kern w:val="0"/>
          <w:sz w:val="24"/>
        </w:rPr>
        <w:t>到达四十个景点所需里程最小的最优解。模型的原始数据方面，我们合理地将目标地点进行简化，将景点的位置进行</w:t>
      </w:r>
      <w:r w:rsidRPr="00A62910">
        <w:rPr>
          <w:rFonts w:asciiTheme="minorEastAsia" w:eastAsiaTheme="minorEastAsia" w:hAnsiTheme="minorEastAsia" w:cs="宋体"/>
          <w:b/>
          <w:kern w:val="0"/>
          <w:sz w:val="24"/>
        </w:rPr>
        <w:t>点化处理</w:t>
      </w:r>
      <w:r w:rsidRPr="00A62910">
        <w:rPr>
          <w:rFonts w:asciiTheme="minorEastAsia" w:eastAsiaTheme="minorEastAsia" w:hAnsiTheme="minorEastAsia" w:cs="宋体"/>
          <w:kern w:val="0"/>
          <w:sz w:val="24"/>
        </w:rPr>
        <w:t>，建立了基于经纬的平面坐标。将景点间的路线进行</w:t>
      </w:r>
      <w:r w:rsidRPr="00A62910">
        <w:rPr>
          <w:rFonts w:asciiTheme="minorEastAsia" w:eastAsiaTheme="minorEastAsia" w:hAnsiTheme="minorEastAsia" w:cs="宋体"/>
          <w:b/>
          <w:kern w:val="0"/>
          <w:sz w:val="24"/>
        </w:rPr>
        <w:t>网状结构处理</w:t>
      </w:r>
      <w:r w:rsidRPr="00A62910">
        <w:rPr>
          <w:rFonts w:asciiTheme="minorEastAsia" w:eastAsiaTheme="minorEastAsia" w:hAnsiTheme="minorEastAsia" w:cs="宋体"/>
          <w:kern w:val="0"/>
          <w:sz w:val="24"/>
        </w:rPr>
        <w:t>，把各个密集景点区域</w:t>
      </w:r>
      <w:r w:rsidRPr="00A62910">
        <w:rPr>
          <w:rFonts w:asciiTheme="minorEastAsia" w:eastAsiaTheme="minorEastAsia" w:hAnsiTheme="minorEastAsia" w:cs="宋体"/>
          <w:b/>
          <w:kern w:val="0"/>
          <w:sz w:val="24"/>
        </w:rPr>
        <w:t>集成化处理</w:t>
      </w:r>
      <w:r w:rsidRPr="00A62910">
        <w:rPr>
          <w:rFonts w:asciiTheme="minorEastAsia" w:eastAsiaTheme="minorEastAsia" w:hAnsiTheme="minorEastAsia" w:cs="宋体"/>
          <w:kern w:val="0"/>
          <w:sz w:val="24"/>
        </w:rPr>
        <w:t>（把在密集区的相邻景点群集成为一个点，然后再通过最优算法处理内部的最短路程），把起点到各景点的路线按照地图的线路假设成线，从而把问题转化为寻找点与线组成的网络图中各点与各线的最佳路径问题。</w:t>
      </w:r>
      <w:r w:rsidRPr="00A62910">
        <w:rPr>
          <w:rFonts w:asciiTheme="minorEastAsia" w:eastAsiaTheme="minorEastAsia" w:hAnsiTheme="minorEastAsia" w:cs="宋体"/>
          <w:kern w:val="0"/>
          <w:sz w:val="24"/>
        </w:rPr>
        <w:br/>
      </w:r>
      <w:r w:rsidRPr="00A62910">
        <w:rPr>
          <w:rFonts w:asciiTheme="minorEastAsia" w:eastAsiaTheme="minorEastAsia" w:hAnsiTheme="minorEastAsia" w:cs="宋体" w:hint="eastAsia"/>
          <w:kern w:val="0"/>
          <w:sz w:val="24"/>
        </w:rPr>
        <w:t xml:space="preserve">    </w:t>
      </w:r>
      <w:r w:rsidRPr="00A62910">
        <w:rPr>
          <w:rFonts w:asciiTheme="minorEastAsia" w:eastAsiaTheme="minorEastAsia" w:hAnsiTheme="minorEastAsia" w:cs="宋体"/>
          <w:kern w:val="0"/>
          <w:sz w:val="24"/>
        </w:rPr>
        <w:t>针对问题二，在原始的数据收集上，利用百度地图，选取了在当前路径情况下的最优的交通工具，由此得到了每两个目标地点间路途所用的</w:t>
      </w:r>
      <w:r w:rsidRPr="00A62910">
        <w:rPr>
          <w:rFonts w:asciiTheme="minorEastAsia" w:eastAsiaTheme="minorEastAsia" w:hAnsiTheme="minorEastAsia" w:cs="宋体"/>
          <w:b/>
          <w:kern w:val="0"/>
          <w:sz w:val="24"/>
        </w:rPr>
        <w:t>最短时间</w:t>
      </w:r>
      <w:r w:rsidRPr="00A62910">
        <w:rPr>
          <w:rFonts w:asciiTheme="minorEastAsia" w:eastAsiaTheme="minorEastAsia" w:hAnsiTheme="minorEastAsia" w:cs="宋体"/>
          <w:kern w:val="0"/>
          <w:sz w:val="24"/>
        </w:rPr>
        <w:t>。然后在模型的建立和准备方面，本文将路途中所需要的时间作为原始数据，景点的开放时间作为模型计算的约束条件，最后运用</w:t>
      </w:r>
      <w:r w:rsidRPr="00A62910">
        <w:rPr>
          <w:rFonts w:asciiTheme="minorEastAsia" w:eastAsiaTheme="minorEastAsia" w:hAnsiTheme="minorEastAsia" w:cs="宋体"/>
          <w:b/>
          <w:kern w:val="0"/>
          <w:sz w:val="24"/>
        </w:rPr>
        <w:t>TSP问题的解法</w:t>
      </w:r>
      <w:r w:rsidRPr="00A62910">
        <w:rPr>
          <w:rFonts w:asciiTheme="minorEastAsia" w:eastAsiaTheme="minorEastAsia" w:hAnsiTheme="minorEastAsia" w:cs="宋体"/>
          <w:kern w:val="0"/>
          <w:sz w:val="24"/>
        </w:rPr>
        <w:t>在约束条件的限制下得到目标函数，将原始数据通过</w:t>
      </w:r>
      <w:r w:rsidRPr="00A62910">
        <w:rPr>
          <w:rFonts w:asciiTheme="minorEastAsia" w:eastAsiaTheme="minorEastAsia" w:hAnsiTheme="minorEastAsia" w:cs="宋体"/>
          <w:b/>
          <w:kern w:val="0"/>
          <w:sz w:val="24"/>
        </w:rPr>
        <w:t>节约运算法</w:t>
      </w:r>
      <w:r>
        <w:rPr>
          <w:rFonts w:asciiTheme="minorEastAsia" w:eastAsiaTheme="minorEastAsia" w:hAnsiTheme="minorEastAsia" w:cs="宋体"/>
          <w:kern w:val="0"/>
          <w:sz w:val="24"/>
        </w:rPr>
        <w:t>这一最优算法，</w:t>
      </w:r>
      <w:r>
        <w:rPr>
          <w:rFonts w:asciiTheme="minorEastAsia" w:eastAsiaTheme="minorEastAsia" w:hAnsiTheme="minorEastAsia" w:cs="宋体" w:hint="eastAsia"/>
          <w:kern w:val="0"/>
          <w:sz w:val="24"/>
        </w:rPr>
        <w:t>并</w:t>
      </w:r>
      <w:r w:rsidRPr="00A62910">
        <w:rPr>
          <w:rFonts w:asciiTheme="minorEastAsia" w:eastAsiaTheme="minorEastAsia" w:hAnsiTheme="minorEastAsia" w:cs="宋体"/>
          <w:kern w:val="0"/>
          <w:sz w:val="24"/>
        </w:rPr>
        <w:t>运用</w:t>
      </w:r>
      <w:r w:rsidRPr="00A62910">
        <w:rPr>
          <w:rFonts w:asciiTheme="minorEastAsia" w:eastAsiaTheme="minorEastAsia" w:hAnsiTheme="minorEastAsia" w:cs="宋体"/>
          <w:b/>
          <w:kern w:val="0"/>
          <w:sz w:val="24"/>
        </w:rPr>
        <w:t>Matlab</w:t>
      </w:r>
      <w:r w:rsidRPr="00A62910">
        <w:rPr>
          <w:rFonts w:asciiTheme="minorEastAsia" w:eastAsiaTheme="minorEastAsia" w:hAnsiTheme="minorEastAsia" w:cs="宋体"/>
          <w:kern w:val="0"/>
          <w:sz w:val="24"/>
        </w:rPr>
        <w:t>软件得出目标函数的较优解。最后在综合考虑其他影响因子对最优解的影响，最终得到合理的最优解，及最优路径规划方案。</w:t>
      </w:r>
      <w:r w:rsidRPr="00A62910">
        <w:rPr>
          <w:rFonts w:asciiTheme="minorEastAsia" w:eastAsiaTheme="minorEastAsia" w:hAnsiTheme="minorEastAsia" w:cs="宋体"/>
          <w:kern w:val="0"/>
          <w:sz w:val="24"/>
        </w:rPr>
        <w:br/>
      </w:r>
      <w:r w:rsidRPr="00A62910">
        <w:rPr>
          <w:rFonts w:asciiTheme="minorEastAsia" w:eastAsiaTheme="minorEastAsia" w:hAnsiTheme="minorEastAsia" w:cs="宋体" w:hint="eastAsia"/>
          <w:kern w:val="0"/>
          <w:sz w:val="24"/>
        </w:rPr>
        <w:t xml:space="preserve">    </w:t>
      </w:r>
      <w:r w:rsidRPr="00A62910">
        <w:rPr>
          <w:rFonts w:asciiTheme="minorEastAsia" w:eastAsiaTheme="minorEastAsia" w:hAnsiTheme="minorEastAsia" w:cs="宋体"/>
          <w:kern w:val="0"/>
          <w:sz w:val="24"/>
        </w:rPr>
        <w:t>针对问题三</w:t>
      </w:r>
      <w:r w:rsidRPr="00A62910">
        <w:rPr>
          <w:rFonts w:asciiTheme="minorEastAsia" w:eastAsiaTheme="minorEastAsia" w:hAnsiTheme="minorEastAsia" w:cs="宋体" w:hint="eastAsia"/>
          <w:kern w:val="0"/>
          <w:sz w:val="24"/>
        </w:rPr>
        <w:t>，</w:t>
      </w:r>
      <w:r w:rsidRPr="00A62910">
        <w:rPr>
          <w:rFonts w:asciiTheme="minorEastAsia" w:eastAsiaTheme="minorEastAsia" w:hAnsiTheme="minorEastAsia" w:cs="宋体"/>
          <w:kern w:val="0"/>
          <w:sz w:val="24"/>
        </w:rPr>
        <w:t>在加入景点逗留时间后，求游览的最短里程。即加入另一约束条件（各景点的</w:t>
      </w:r>
      <w:r w:rsidRPr="00A62910">
        <w:rPr>
          <w:rFonts w:asciiTheme="minorEastAsia" w:eastAsiaTheme="minorEastAsia" w:hAnsiTheme="minorEastAsia" w:cs="宋体"/>
          <w:b/>
          <w:kern w:val="0"/>
          <w:sz w:val="24"/>
        </w:rPr>
        <w:t>逗留时间因子</w:t>
      </w:r>
      <w:r w:rsidRPr="00A62910">
        <w:rPr>
          <w:rFonts w:asciiTheme="minorEastAsia" w:eastAsiaTheme="minorEastAsia" w:hAnsiTheme="minorEastAsia" w:cs="宋体"/>
          <w:kern w:val="0"/>
          <w:sz w:val="24"/>
        </w:rPr>
        <w:t>），并考虑约束条件之间的制约关系（到达每个目标地点的时间和逗留时间需在景点开放时间这个</w:t>
      </w:r>
      <w:r w:rsidRPr="00A62910">
        <w:rPr>
          <w:rFonts w:asciiTheme="minorEastAsia" w:eastAsiaTheme="minorEastAsia" w:hAnsiTheme="minorEastAsia" w:cs="宋体"/>
          <w:b/>
          <w:kern w:val="0"/>
          <w:sz w:val="24"/>
        </w:rPr>
        <w:t>硬时间窗</w:t>
      </w:r>
      <w:r w:rsidRPr="00A62910">
        <w:rPr>
          <w:rFonts w:asciiTheme="minorEastAsia" w:eastAsiaTheme="minorEastAsia" w:hAnsiTheme="minorEastAsia" w:cs="宋体"/>
          <w:kern w:val="0"/>
          <w:sz w:val="24"/>
        </w:rPr>
        <w:t>的限制之内）。建立的优化模型中，我们合理详细的加入了这些约束条件以及各个影响因子之间的制约关系，在问题一的基础上很好的解决了到达全部目标地点</w:t>
      </w:r>
      <w:r w:rsidRPr="00A62910">
        <w:rPr>
          <w:rFonts w:asciiTheme="minorEastAsia" w:eastAsiaTheme="minorEastAsia" w:hAnsiTheme="minorEastAsia" w:cs="宋体"/>
          <w:b/>
          <w:kern w:val="0"/>
          <w:sz w:val="24"/>
        </w:rPr>
        <w:t>里程数最短</w:t>
      </w:r>
      <w:r w:rsidRPr="00A62910">
        <w:rPr>
          <w:rFonts w:asciiTheme="minorEastAsia" w:eastAsiaTheme="minorEastAsia" w:hAnsiTheme="minorEastAsia" w:cs="宋体"/>
          <w:kern w:val="0"/>
          <w:sz w:val="24"/>
        </w:rPr>
        <w:t>这一问题。</w:t>
      </w:r>
      <w:r w:rsidRPr="00A62910">
        <w:rPr>
          <w:rFonts w:asciiTheme="minorEastAsia" w:eastAsiaTheme="minorEastAsia" w:hAnsiTheme="minorEastAsia" w:cs="宋体"/>
          <w:kern w:val="0"/>
          <w:sz w:val="24"/>
        </w:rPr>
        <w:br/>
        <w:t>在加入逗留时间后，求最短的游览时间。即在加入逗留时间因子的约束条件下，重新考虑各影响因子的制约关系以及对最优解的总体影响。本文建立了一个以</w:t>
      </w:r>
      <w:r w:rsidRPr="00A62910">
        <w:rPr>
          <w:rFonts w:asciiTheme="minorEastAsia" w:eastAsiaTheme="minorEastAsia" w:hAnsiTheme="minorEastAsia" w:cs="宋体"/>
          <w:b/>
          <w:kern w:val="0"/>
          <w:sz w:val="24"/>
        </w:rPr>
        <w:t>时间最短</w:t>
      </w:r>
      <w:r w:rsidRPr="00A62910">
        <w:rPr>
          <w:rFonts w:asciiTheme="minorEastAsia" w:eastAsiaTheme="minorEastAsia" w:hAnsiTheme="minorEastAsia" w:cs="宋体"/>
          <w:kern w:val="0"/>
          <w:sz w:val="24"/>
        </w:rPr>
        <w:t>为目标，各影响因子共同制约条件下的最优路径规划模型，很好的解决了在考虑逗留时间情况下的最短游览时间的路径规划设计。</w:t>
      </w:r>
      <w:r w:rsidRPr="00A62910">
        <w:rPr>
          <w:rFonts w:asciiTheme="minorEastAsia" w:eastAsiaTheme="minorEastAsia" w:hAnsiTheme="minorEastAsia" w:cs="宋体"/>
          <w:kern w:val="0"/>
          <w:sz w:val="24"/>
        </w:rPr>
        <w:br/>
        <w:t xml:space="preserve">    此外，本文对于模型进行了</w:t>
      </w:r>
      <w:r w:rsidRPr="00A62910">
        <w:rPr>
          <w:rFonts w:asciiTheme="minorEastAsia" w:eastAsiaTheme="minorEastAsia" w:hAnsiTheme="minorEastAsia" w:cs="宋体"/>
          <w:b/>
          <w:kern w:val="0"/>
          <w:sz w:val="24"/>
        </w:rPr>
        <w:t>合理性分析</w:t>
      </w:r>
      <w:r w:rsidRPr="00A62910">
        <w:rPr>
          <w:rFonts w:asciiTheme="minorEastAsia" w:eastAsiaTheme="minorEastAsia" w:hAnsiTheme="minorEastAsia" w:cs="宋体"/>
          <w:kern w:val="0"/>
          <w:sz w:val="24"/>
        </w:rPr>
        <w:t>，从原始数据搜集，节约算法的优化与改良，各影响因子变动，新的影响因子的出现对最终结果的合理性与可靠性的影响进行了全方位的分析。同时阐述了该模型在现实领域中的应用，如解决物流配送问题，物资运输网络系统的建立问题，仓储中心的选址问题，使该模型具备相当完善的推广价值。</w:t>
      </w:r>
    </w:p>
    <w:p w:rsidR="004222FA" w:rsidRPr="00A62910" w:rsidRDefault="004222FA" w:rsidP="004222FA">
      <w:pPr>
        <w:jc w:val="left"/>
        <w:rPr>
          <w:rFonts w:asciiTheme="minorEastAsia" w:eastAsiaTheme="minorEastAsia" w:hAnsiTheme="minorEastAsia"/>
          <w:sz w:val="24"/>
        </w:rPr>
      </w:pPr>
    </w:p>
    <w:p w:rsidR="00034C66" w:rsidRDefault="00034C66" w:rsidP="004222FA">
      <w:pPr>
        <w:rPr>
          <w:rFonts w:ascii="黑体" w:eastAsia="黑体" w:hAnsi="黑体"/>
          <w:sz w:val="24"/>
        </w:rPr>
      </w:pPr>
    </w:p>
    <w:p w:rsidR="00034C66" w:rsidRDefault="00034C66" w:rsidP="004222FA">
      <w:pPr>
        <w:rPr>
          <w:rFonts w:ascii="黑体" w:eastAsia="黑体" w:hAnsi="黑体"/>
          <w:sz w:val="24"/>
        </w:rPr>
      </w:pPr>
    </w:p>
    <w:p w:rsidR="004222FA" w:rsidRPr="00806EF0" w:rsidRDefault="004222FA" w:rsidP="004222FA">
      <w:pPr>
        <w:rPr>
          <w:rFonts w:ascii="黑体" w:eastAsia="黑体" w:hAnsi="黑体"/>
          <w:sz w:val="24"/>
        </w:rPr>
      </w:pPr>
      <w:r w:rsidRPr="00806EF0">
        <w:rPr>
          <w:rFonts w:ascii="黑体" w:eastAsia="黑体" w:hAnsi="黑体" w:hint="eastAsia"/>
          <w:sz w:val="24"/>
        </w:rPr>
        <w:t>关键词：</w:t>
      </w:r>
      <w:r w:rsidR="0092408D">
        <w:rPr>
          <w:rFonts w:ascii="黑体" w:eastAsia="黑体" w:hAnsi="黑体" w:hint="eastAsia"/>
          <w:sz w:val="24"/>
        </w:rPr>
        <w:t>节约矩阵法</w:t>
      </w:r>
      <w:r w:rsidR="004E16C1">
        <w:rPr>
          <w:rFonts w:ascii="黑体" w:eastAsia="黑体" w:hAnsi="黑体" w:hint="eastAsia"/>
          <w:sz w:val="24"/>
        </w:rPr>
        <w:t xml:space="preserve"> 贪心算法 旋转扫描法 TSP问题解法</w:t>
      </w:r>
    </w:p>
    <w:p w:rsidR="004222FA" w:rsidRPr="00034C66" w:rsidRDefault="004222FA" w:rsidP="004222FA">
      <w:pPr>
        <w:rPr>
          <w:rFonts w:ascii="黑体" w:eastAsia="黑体" w:hAnsi="黑体" w:hint="eastAsia"/>
          <w:b/>
          <w:sz w:val="28"/>
          <w:szCs w:val="28"/>
        </w:rPr>
      </w:pPr>
    </w:p>
    <w:p w:rsidR="00AE7828" w:rsidRPr="00034C66" w:rsidRDefault="00AE7828" w:rsidP="00AE7828">
      <w:pPr>
        <w:widowControl/>
        <w:spacing w:line="345" w:lineRule="atLeast"/>
        <w:jc w:val="center"/>
        <w:rPr>
          <w:rFonts w:ascii="黑体" w:eastAsia="黑体" w:hAnsi="黑体"/>
          <w:b/>
          <w:color w:val="000000"/>
          <w:kern w:val="0"/>
          <w:sz w:val="28"/>
          <w:szCs w:val="28"/>
        </w:rPr>
      </w:pPr>
      <w:bookmarkStart w:id="2" w:name="_Hlk482727375"/>
      <w:r w:rsidRPr="00034C66">
        <w:rPr>
          <w:rFonts w:ascii="黑体" w:eastAsia="黑体" w:hAnsi="黑体" w:hint="eastAsia"/>
          <w:b/>
          <w:bCs/>
          <w:kern w:val="0"/>
          <w:sz w:val="28"/>
          <w:szCs w:val="28"/>
        </w:rPr>
        <w:lastRenderedPageBreak/>
        <w:t>目录</w:t>
      </w:r>
    </w:p>
    <w:bookmarkEnd w:id="2"/>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摘要...........................................................1</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一、问题重述...................................................3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1.1  问题背景..................................................3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1.2  需要解决的问题............................................3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二、问题分析...................................................3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2.1问题的重要性分析............................................3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2.2有关方面在这个问题上做过的研究...........................</w:t>
      </w:r>
      <w:r>
        <w:rPr>
          <w:rFonts w:asciiTheme="minorEastAsia" w:hAnsiTheme="minorEastAsia" w:hint="eastAsia"/>
          <w:sz w:val="24"/>
        </w:rPr>
        <w:t>...4</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2.3问题的思路分析...........................................</w:t>
      </w:r>
      <w:r>
        <w:rPr>
          <w:rFonts w:asciiTheme="minorEastAsia" w:hAnsiTheme="minorEastAsia" w:hint="eastAsia"/>
          <w:sz w:val="24"/>
        </w:rPr>
        <w:t>...4</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三、模型假设...............................................</w:t>
      </w:r>
      <w:r>
        <w:rPr>
          <w:rFonts w:asciiTheme="minorEastAsia" w:hAnsiTheme="minorEastAsia" w:hint="eastAsia"/>
          <w:sz w:val="24"/>
        </w:rPr>
        <w:t>....4</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四、符号说明.................................................</w:t>
      </w:r>
      <w:r>
        <w:rPr>
          <w:rFonts w:asciiTheme="minorEastAsia" w:hAnsiTheme="minorEastAsia" w:hint="eastAsia"/>
          <w:sz w:val="24"/>
        </w:rPr>
        <w:t>..5</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4.1符号说明.....................</w:t>
      </w:r>
      <w:r>
        <w:rPr>
          <w:rFonts w:asciiTheme="minorEastAsia" w:hAnsiTheme="minorEastAsia" w:hint="eastAsia"/>
          <w:sz w:val="24"/>
        </w:rPr>
        <w:t>...............................5</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五、模型的建立及求解............</w:t>
      </w:r>
      <w:r>
        <w:rPr>
          <w:rFonts w:asciiTheme="minorEastAsia" w:hAnsiTheme="minorEastAsia" w:hint="eastAsia"/>
          <w:sz w:val="24"/>
        </w:rPr>
        <w:t>...............................5</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5.1  模型一.....................</w:t>
      </w:r>
      <w:r>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5.1.1  模型一的准备.............</w:t>
      </w:r>
      <w:r>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5.1.2  模型一的建立以及求解..........</w:t>
      </w:r>
      <w:r>
        <w:rPr>
          <w:rFonts w:asciiTheme="minorEastAsia" w:hAnsiTheme="minorEastAsia" w:hint="eastAsia"/>
          <w:sz w:val="24"/>
        </w:rPr>
        <w:t>..........................11</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5.2 模型二......................</w:t>
      </w:r>
      <w:r>
        <w:rPr>
          <w:rFonts w:asciiTheme="minorEastAsia" w:hAnsiTheme="minorEastAsia" w:hint="eastAsia"/>
          <w:sz w:val="24"/>
        </w:rPr>
        <w:t>...............................1</w:t>
      </w:r>
      <w:r w:rsidR="00267DAD">
        <w:rPr>
          <w:rFonts w:asciiTheme="minorEastAsia" w:hAnsiTheme="minorEastAsia" w:hint="eastAsia"/>
          <w:sz w:val="24"/>
        </w:rPr>
        <w:t>2</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5.2.1 模型二的准备..............</w:t>
      </w:r>
      <w:r>
        <w:rPr>
          <w:rFonts w:asciiTheme="minorEastAsia" w:hAnsiTheme="minorEastAsia" w:hint="eastAsia"/>
          <w:sz w:val="24"/>
        </w:rPr>
        <w:t>...............................1</w:t>
      </w:r>
      <w:r w:rsidR="00267DAD">
        <w:rPr>
          <w:rFonts w:asciiTheme="minorEastAsia" w:hAnsiTheme="minorEastAsia"/>
          <w:sz w:val="24"/>
        </w:rPr>
        <w:t>2</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5.2.2 模型二的建立与求解........</w:t>
      </w:r>
      <w:r>
        <w:rPr>
          <w:rFonts w:asciiTheme="minorEastAsia" w:hAnsiTheme="minorEastAsia" w:hint="eastAsia"/>
          <w:sz w:val="24"/>
        </w:rPr>
        <w:t>...............................1</w:t>
      </w:r>
      <w:r w:rsidR="00267DAD">
        <w:rPr>
          <w:rFonts w:asciiTheme="minorEastAsia" w:hAnsiTheme="minorEastAsia" w:hint="eastAsia"/>
          <w:sz w:val="24"/>
        </w:rPr>
        <w:t>3</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5.3 模型三............................................</w:t>
      </w:r>
      <w:r>
        <w:rPr>
          <w:rFonts w:asciiTheme="minorEastAsia" w:hAnsiTheme="minorEastAsia" w:hint="eastAsia"/>
          <w:sz w:val="24"/>
        </w:rPr>
        <w:t>.........1</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5.3.1 模型三的准备..............</w:t>
      </w:r>
      <w:r>
        <w:rPr>
          <w:rFonts w:asciiTheme="minorEastAsia" w:hAnsiTheme="minorEastAsia" w:hint="eastAsia"/>
          <w:sz w:val="24"/>
        </w:rPr>
        <w:t>...............................1</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5.3.2 模型三的建立与求解........</w:t>
      </w:r>
      <w:r>
        <w:rPr>
          <w:rFonts w:asciiTheme="minorEastAsia" w:hAnsiTheme="minorEastAsia" w:hint="eastAsia"/>
          <w:sz w:val="24"/>
        </w:rPr>
        <w:t>...............................1</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5.4 模型四......................</w:t>
      </w:r>
      <w:r>
        <w:rPr>
          <w:rFonts w:asciiTheme="minorEastAsia" w:hAnsiTheme="minorEastAsia" w:hint="eastAsia"/>
          <w:sz w:val="24"/>
        </w:rPr>
        <w:t>...............................2</w:t>
      </w:r>
      <w:r w:rsidR="00267DAD">
        <w:rPr>
          <w:rFonts w:asciiTheme="minorEastAsia" w:hAnsiTheme="minorEastAsia" w:hint="eastAsia"/>
          <w:sz w:val="24"/>
        </w:rPr>
        <w:t>2</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5.4.1 模型四的准备..............</w:t>
      </w:r>
      <w:r>
        <w:rPr>
          <w:rFonts w:asciiTheme="minorEastAsia" w:hAnsiTheme="minorEastAsia" w:hint="eastAsia"/>
          <w:sz w:val="24"/>
        </w:rPr>
        <w:t>...............................2</w:t>
      </w:r>
      <w:r w:rsidR="00267DAD">
        <w:rPr>
          <w:rFonts w:asciiTheme="minorEastAsia" w:hAnsiTheme="minorEastAsia" w:hint="eastAsia"/>
          <w:sz w:val="24"/>
        </w:rPr>
        <w:t>2</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5.4.2 模型四的建立与求解........</w:t>
      </w:r>
      <w:r>
        <w:rPr>
          <w:rFonts w:asciiTheme="minorEastAsia" w:hAnsiTheme="minorEastAsia" w:hint="eastAsia"/>
          <w:sz w:val="24"/>
        </w:rPr>
        <w:t>...............................2</w:t>
      </w:r>
      <w:r w:rsidR="00267DAD">
        <w:rPr>
          <w:rFonts w:asciiTheme="minorEastAsia" w:hAnsiTheme="minorEastAsia" w:hint="eastAsia"/>
          <w:sz w:val="24"/>
        </w:rPr>
        <w:t>2</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六、模型的分析..................</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6.1假设的合理性分析.............</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6.2灵敏度（稳定性、可靠性）分析（给出模型的适用范围）</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6.3</w:t>
      </w:r>
      <w:r w:rsidR="00052ED6">
        <w:rPr>
          <w:rFonts w:asciiTheme="minorEastAsia" w:eastAsiaTheme="minorEastAsia" w:hAnsiTheme="minorEastAsia" w:hint="eastAsia"/>
          <w:sz w:val="24"/>
        </w:rPr>
        <w:t>模型的合理性分析</w:t>
      </w:r>
      <w:r w:rsidRPr="00DD1290">
        <w:rPr>
          <w:rFonts w:asciiTheme="minorEastAsia" w:eastAsiaTheme="minorEastAsia" w:hAnsiTheme="minorEastAsia" w:hint="eastAsia"/>
          <w:sz w:val="24"/>
        </w:rPr>
        <w:t>........</w:t>
      </w:r>
      <w:r w:rsidR="00052ED6" w:rsidRPr="00DD1290">
        <w:rPr>
          <w:rFonts w:asciiTheme="minorEastAsia" w:eastAsiaTheme="minorEastAsia" w:hAnsiTheme="minorEastAsia" w:hint="eastAsia"/>
          <w:sz w:val="24"/>
        </w:rPr>
        <w:t>......</w:t>
      </w:r>
      <w:r w:rsidRPr="00DD1290">
        <w:rPr>
          <w:rFonts w:asciiTheme="minorEastAsia" w:eastAsiaTheme="minorEastAsia" w:hAnsiTheme="minorEastAsia" w:hint="eastAsia"/>
          <w:sz w:val="24"/>
        </w:rPr>
        <w:t>.....</w:t>
      </w:r>
      <w:r w:rsidR="00052ED6">
        <w:rPr>
          <w:rFonts w:asciiTheme="minorEastAsia" w:eastAsiaTheme="minorEastAsia" w:hAnsiTheme="minorEastAsia" w:hint="eastAsia"/>
          <w:sz w:val="24"/>
        </w:rPr>
        <w:t>........</w:t>
      </w:r>
      <w:r w:rsidR="00052ED6">
        <w:rPr>
          <w:rFonts w:asciiTheme="minorEastAsia" w:eastAsiaTheme="minorEastAsia" w:hAnsiTheme="minorEastAsia"/>
          <w:sz w:val="24"/>
        </w:rPr>
        <w:t>.</w:t>
      </w:r>
      <w:r w:rsidR="00052ED6">
        <w:rPr>
          <w:rFonts w:asciiTheme="minorEastAsia" w:eastAsiaTheme="minorEastAsia" w:hAnsiTheme="minorEastAsia" w:hint="eastAsia"/>
          <w:sz w:val="24"/>
        </w:rPr>
        <w:t>..</w:t>
      </w:r>
      <w:r w:rsidRPr="00DD1290">
        <w:rPr>
          <w:rFonts w:asciiTheme="minorEastAsia" w:eastAsiaTheme="minorEastAsia" w:hAnsiTheme="minorEastAsia" w:hint="eastAsia"/>
          <w:sz w:val="24"/>
        </w:rPr>
        <w:t>......</w:t>
      </w:r>
      <w:r w:rsidR="00052ED6">
        <w:rPr>
          <w:rFonts w:asciiTheme="minorEastAsia" w:eastAsiaTheme="minorEastAsia" w:hAnsiTheme="minorEastAsia"/>
          <w:sz w:val="24"/>
        </w:rPr>
        <w:t>.</w:t>
      </w:r>
      <w:r w:rsidRPr="00DD1290">
        <w:rPr>
          <w:rFonts w:asciiTheme="minorEastAsia" w:eastAsiaTheme="minorEastAsia" w:hAnsiTheme="minorEastAsia" w:hint="eastAsia"/>
          <w:sz w:val="24"/>
        </w:rPr>
        <w:t>......</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七、模型的评价与优化............</w:t>
      </w:r>
      <w:r w:rsidR="00052ED6">
        <w:rPr>
          <w:rFonts w:asciiTheme="minorEastAsia" w:hAnsiTheme="minorEastAsia" w:hint="eastAsia"/>
          <w:sz w:val="24"/>
        </w:rPr>
        <w:t>.......................</w:t>
      </w:r>
      <w:r w:rsidR="00052ED6">
        <w:rPr>
          <w:rFonts w:asciiTheme="minorEastAsia" w:hAnsiTheme="minorEastAsia"/>
          <w:sz w:val="24"/>
        </w:rPr>
        <w:t>.</w:t>
      </w:r>
      <w:r w:rsidR="00267DAD">
        <w:rPr>
          <w:rFonts w:asciiTheme="minorEastAsia" w:hAnsiTheme="minorEastAsia" w:hint="eastAsia"/>
          <w:sz w:val="24"/>
        </w:rPr>
        <w:t>.......26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7.1模型的优缺点分析.............</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7.1.1模型的优点.................</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7.1.2模型的缺点.................</w:t>
      </w:r>
      <w:r>
        <w:rPr>
          <w:rFonts w:asciiTheme="minorEastAsia" w:hAnsiTheme="minorEastAsia" w:hint="eastAsia"/>
          <w:sz w:val="24"/>
        </w:rPr>
        <w:t>...............................2</w:t>
      </w:r>
      <w:r w:rsidR="00267DAD">
        <w:rPr>
          <w:rFonts w:asciiTheme="minorEastAsia" w:hAnsiTheme="minorEastAsia" w:hint="eastAsia"/>
          <w:sz w:val="24"/>
        </w:rPr>
        <w:t>6</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7.2模型的优化...................</w:t>
      </w:r>
      <w:r>
        <w:rPr>
          <w:rFonts w:asciiTheme="minorEastAsia" w:hAnsiTheme="minorEastAsia" w:hint="eastAsia"/>
          <w:sz w:val="24"/>
        </w:rPr>
        <w:t>...............................2</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八、模型应用领域及推广..........</w:t>
      </w:r>
      <w:r>
        <w:rPr>
          <w:rFonts w:asciiTheme="minorEastAsia" w:hAnsiTheme="minorEastAsia" w:hint="eastAsia"/>
          <w:sz w:val="24"/>
        </w:rPr>
        <w:t>...............................2</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九、参考文献....................</w:t>
      </w:r>
      <w:r>
        <w:rPr>
          <w:rFonts w:asciiTheme="minorEastAsia" w:hAnsiTheme="minorEastAsia" w:hint="eastAsia"/>
          <w:sz w:val="24"/>
        </w:rPr>
        <w:t>...............................2</w:t>
      </w:r>
      <w:r w:rsidR="00267DAD">
        <w:rPr>
          <w:rFonts w:asciiTheme="minorEastAsia" w:hAnsiTheme="minorEastAsia" w:hint="eastAsia"/>
          <w:sz w:val="24"/>
        </w:rPr>
        <w:t>7</w:t>
      </w:r>
    </w:p>
    <w:p w:rsidR="001A293D" w:rsidRPr="00DD1290" w:rsidRDefault="001A293D" w:rsidP="001A293D">
      <w:pPr>
        <w:rPr>
          <w:rFonts w:asciiTheme="minorEastAsia" w:eastAsiaTheme="minorEastAsia" w:hAnsiTheme="minorEastAsia"/>
          <w:sz w:val="24"/>
        </w:rPr>
      </w:pPr>
      <w:r w:rsidRPr="00DD1290">
        <w:rPr>
          <w:rFonts w:asciiTheme="minorEastAsia" w:eastAsiaTheme="minorEastAsia" w:hAnsiTheme="minorEastAsia" w:hint="eastAsia"/>
          <w:sz w:val="24"/>
        </w:rPr>
        <w:t>附录............................</w:t>
      </w:r>
      <w:r>
        <w:rPr>
          <w:rFonts w:asciiTheme="minorEastAsia" w:hAnsiTheme="minorEastAsia" w:hint="eastAsia"/>
          <w:sz w:val="24"/>
        </w:rPr>
        <w:t>...............................2</w:t>
      </w:r>
      <w:r w:rsidR="00267DAD">
        <w:rPr>
          <w:rFonts w:asciiTheme="minorEastAsia" w:hAnsiTheme="minorEastAsia" w:hint="eastAsia"/>
          <w:sz w:val="24"/>
        </w:rPr>
        <w:t>8</w:t>
      </w:r>
    </w:p>
    <w:p w:rsidR="00AE7828" w:rsidRDefault="00AE7828" w:rsidP="00AE7828">
      <w:pPr>
        <w:rPr>
          <w:rFonts w:eastAsia="黑体"/>
          <w:bCs/>
          <w:color w:val="000000"/>
          <w:kern w:val="0"/>
          <w:sz w:val="32"/>
          <w:szCs w:val="32"/>
        </w:rPr>
      </w:pPr>
    </w:p>
    <w:p w:rsidR="00AE7828" w:rsidRDefault="00AE7828" w:rsidP="00AE7828">
      <w:pPr>
        <w:rPr>
          <w:rFonts w:eastAsia="黑体"/>
          <w:bCs/>
          <w:color w:val="000000"/>
          <w:kern w:val="0"/>
          <w:sz w:val="32"/>
          <w:szCs w:val="32"/>
        </w:rPr>
      </w:pPr>
    </w:p>
    <w:p w:rsidR="00AE7828" w:rsidRDefault="00AE7828" w:rsidP="00AE7828">
      <w:pPr>
        <w:rPr>
          <w:rFonts w:eastAsia="黑体"/>
          <w:bCs/>
          <w:color w:val="000000"/>
          <w:kern w:val="0"/>
          <w:sz w:val="32"/>
          <w:szCs w:val="32"/>
        </w:rPr>
      </w:pPr>
    </w:p>
    <w:p w:rsidR="004222FA" w:rsidRPr="000567C2" w:rsidRDefault="004222FA" w:rsidP="00251DF9">
      <w:pPr>
        <w:spacing w:beforeLines="50" w:before="156" w:afterLines="50" w:after="156"/>
        <w:jc w:val="center"/>
        <w:outlineLvl w:val="0"/>
        <w:rPr>
          <w:rFonts w:ascii="黑体" w:eastAsia="黑体"/>
          <w:b/>
          <w:color w:val="000000"/>
          <w:sz w:val="28"/>
          <w:szCs w:val="28"/>
        </w:rPr>
      </w:pPr>
      <w:bookmarkStart w:id="3" w:name="_Toc459367140"/>
      <w:r w:rsidRPr="000567C2">
        <w:rPr>
          <w:rFonts w:ascii="黑体" w:eastAsia="黑体" w:hint="eastAsia"/>
          <w:b/>
          <w:color w:val="000000"/>
          <w:sz w:val="28"/>
          <w:szCs w:val="28"/>
        </w:rPr>
        <w:lastRenderedPageBreak/>
        <w:t>一、问题重述</w:t>
      </w:r>
      <w:bookmarkEnd w:id="3"/>
    </w:p>
    <w:p w:rsidR="004222FA" w:rsidRPr="00716946" w:rsidRDefault="004222FA" w:rsidP="00D43F0F">
      <w:pPr>
        <w:pStyle w:val="2"/>
        <w:spacing w:beforeLines="50" w:before="156" w:beforeAutospacing="0" w:afterLines="50" w:after="156" w:afterAutospacing="0"/>
        <w:rPr>
          <w:rFonts w:ascii="黑体" w:eastAsia="黑体" w:hAnsi="黑体" w:cs="Times New Roman"/>
          <w:color w:val="000000"/>
          <w:sz w:val="24"/>
        </w:rPr>
      </w:pPr>
      <w:bookmarkStart w:id="4" w:name="_Toc459367141"/>
      <w:r w:rsidRPr="00716946">
        <w:rPr>
          <w:rFonts w:ascii="黑体" w:eastAsia="黑体" w:hAnsi="黑体" w:cs="Times New Roman" w:hint="eastAsia"/>
          <w:color w:val="000000"/>
          <w:sz w:val="24"/>
        </w:rPr>
        <w:t>1.1  问题背景</w:t>
      </w:r>
      <w:bookmarkEnd w:id="4"/>
    </w:p>
    <w:p w:rsidR="00251DF9" w:rsidRP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bookmarkStart w:id="5" w:name="_Hlk482701653"/>
      <w:r w:rsidRPr="00251DF9">
        <w:rPr>
          <w:rFonts w:asciiTheme="minorEastAsia" w:eastAsiaTheme="minorEastAsia" w:hAnsiTheme="minorEastAsia" w:hint="eastAsia"/>
          <w:sz w:val="24"/>
        </w:rPr>
        <w:t>近年来，南京城市面貌焕然一新，多条地铁线开通，公交线路也进行了优化，公共交通换乘优惠实施，公共自行车租赁成为一道亮丽风景。</w:t>
      </w:r>
      <w:bookmarkEnd w:id="5"/>
      <w:r w:rsidRPr="00251DF9">
        <w:rPr>
          <w:rFonts w:asciiTheme="minorEastAsia" w:eastAsiaTheme="minorEastAsia" w:hAnsiTheme="minorEastAsia" w:hint="eastAsia"/>
          <w:sz w:val="24"/>
        </w:rPr>
        <w:t>为饱览南京公园景点的美丽景色，一旅游爱好者打算使用公共交通畅游南京公园景点。最近，他已办理好南京市公共自行车卡，并花费230元购买了2017年南京游园年卡，使用该卡他可不限次游览40家景点（见附表）。假定景点的开放时间统一约定为</w:t>
      </w:r>
      <w:r w:rsidRPr="00893DE7">
        <w:rPr>
          <w:rFonts w:asciiTheme="minorEastAsia" w:eastAsiaTheme="minorEastAsia" w:hAnsiTheme="minorEastAsia" w:hint="eastAsia"/>
          <w:sz w:val="24"/>
        </w:rPr>
        <w:t>8:00至18:00</w:t>
      </w:r>
      <w:r w:rsidRPr="00251DF9">
        <w:rPr>
          <w:rFonts w:asciiTheme="minorEastAsia" w:eastAsiaTheme="minorEastAsia" w:hAnsiTheme="minorEastAsia" w:hint="eastAsia"/>
          <w:b/>
          <w:sz w:val="24"/>
        </w:rPr>
        <w:t>。</w:t>
      </w:r>
      <w:r w:rsidRPr="00251DF9">
        <w:rPr>
          <w:rFonts w:asciiTheme="minorEastAsia" w:eastAsiaTheme="minorEastAsia" w:hAnsiTheme="minorEastAsia" w:hint="eastAsia"/>
          <w:sz w:val="24"/>
        </w:rPr>
        <w:t>建立相关数学模型并为该旅游爱好者设计</w:t>
      </w:r>
      <w:r w:rsidRPr="00893DE7">
        <w:rPr>
          <w:rFonts w:asciiTheme="minorEastAsia" w:eastAsiaTheme="minorEastAsia" w:hAnsiTheme="minorEastAsia" w:hint="eastAsia"/>
          <w:sz w:val="24"/>
        </w:rPr>
        <w:t>详细的行程表</w:t>
      </w:r>
      <w:r w:rsidRPr="00251DF9">
        <w:rPr>
          <w:rFonts w:asciiTheme="minorEastAsia" w:eastAsiaTheme="minorEastAsia" w:hAnsiTheme="minorEastAsia" w:hint="eastAsia"/>
          <w:sz w:val="24"/>
        </w:rPr>
        <w:t>（涵盖起始地点、具体时间点、使用交通线路名称、站牌等信息），回答下面三个问题。</w:t>
      </w:r>
    </w:p>
    <w:p w:rsidR="004222FA" w:rsidRPr="00716946" w:rsidRDefault="004222FA" w:rsidP="00D43F0F">
      <w:pPr>
        <w:pStyle w:val="2"/>
        <w:spacing w:beforeLines="50" w:before="156" w:beforeAutospacing="0" w:afterLines="50" w:after="156" w:afterAutospacing="0"/>
        <w:rPr>
          <w:rFonts w:ascii="黑体" w:eastAsia="黑体" w:hAnsi="黑体" w:cs="Times New Roman"/>
          <w:color w:val="000000"/>
          <w:sz w:val="24"/>
        </w:rPr>
      </w:pPr>
      <w:bookmarkStart w:id="6" w:name="_Toc459367142"/>
      <w:r w:rsidRPr="00716946">
        <w:rPr>
          <w:rFonts w:ascii="黑体" w:eastAsia="黑体" w:hAnsi="黑体" w:cs="Times New Roman" w:hint="eastAsia"/>
          <w:color w:val="000000"/>
          <w:sz w:val="24"/>
        </w:rPr>
        <w:t>1.2  需要解决的问题</w:t>
      </w:r>
      <w:bookmarkEnd w:id="6"/>
    </w:p>
    <w:p w:rsid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r w:rsidRPr="00251DF9">
        <w:rPr>
          <w:rFonts w:asciiTheme="minorEastAsia" w:eastAsiaTheme="minorEastAsia" w:hAnsiTheme="minorEastAsia" w:hint="eastAsia"/>
          <w:sz w:val="24"/>
        </w:rPr>
        <w:t>1. 如果只考虑景点开放时间。游客每天早晨从南京理工大学出发，晚上回南京理工大学休息，通过乘坐地铁、公交车等公共交通，使用公共自行车、共享单车或步行到达全部景点（景点逗留时间、步行路程不计），至少需要经过多少公里（含骑行加步行、不含早晚地铁）。请建立相关数学模型，设计游览行程表并给出最少里程。</w:t>
      </w:r>
    </w:p>
    <w:p w:rsidR="00251DF9" w:rsidRP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r w:rsidRPr="00251DF9">
        <w:rPr>
          <w:rFonts w:asciiTheme="minorEastAsia" w:eastAsiaTheme="minorEastAsia" w:hAnsiTheme="minorEastAsia" w:hint="eastAsia"/>
          <w:sz w:val="24"/>
        </w:rPr>
        <w:t>2. 如果游客每天7:00从南京理工大学出发，回到学校时间自行确定，使用地铁、公交车等公共交通、公共自行车、共享单车或步行到达全部景点（景点逗留时间不计），至少需要经过多少天？</w:t>
      </w:r>
    </w:p>
    <w:p w:rsidR="00251DF9" w:rsidRP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r w:rsidRPr="00251DF9">
        <w:rPr>
          <w:rFonts w:asciiTheme="minorEastAsia" w:eastAsiaTheme="minorEastAsia" w:hAnsiTheme="minorEastAsia" w:hint="eastAsia"/>
          <w:sz w:val="24"/>
        </w:rPr>
        <w:t>3. 假设每个景点游览逗留时间如附表，重新考虑问题1与问题2.</w:t>
      </w:r>
    </w:p>
    <w:p w:rsidR="00251DF9" w:rsidRP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r w:rsidRPr="00251DF9">
        <w:rPr>
          <w:rFonts w:asciiTheme="minorEastAsia" w:eastAsiaTheme="minorEastAsia" w:hAnsiTheme="minorEastAsia" w:hint="eastAsia"/>
          <w:b/>
          <w:sz w:val="24"/>
        </w:rPr>
        <w:t>注：</w:t>
      </w:r>
      <w:r w:rsidRPr="00251DF9">
        <w:rPr>
          <w:rFonts w:asciiTheme="minorEastAsia" w:eastAsiaTheme="minorEastAsia" w:hAnsiTheme="minorEastAsia" w:hint="eastAsia"/>
          <w:sz w:val="24"/>
        </w:rPr>
        <w:t xml:space="preserve"> 相关地点、路线、拥堵时间等数据统一使用百度地图，但公交和地铁线路等以当前所知南京已开通或已优化的为准。</w:t>
      </w:r>
    </w:p>
    <w:p w:rsidR="00251DF9" w:rsidRPr="00251DF9" w:rsidRDefault="00251DF9" w:rsidP="00251DF9">
      <w:pPr>
        <w:suppressAutoHyphens/>
        <w:snapToGrid w:val="0"/>
        <w:spacing w:beforeLines="50" w:before="156" w:afterLines="50" w:after="156"/>
        <w:ind w:firstLine="420"/>
        <w:rPr>
          <w:rFonts w:asciiTheme="minorEastAsia" w:eastAsiaTheme="minorEastAsia" w:hAnsiTheme="minorEastAsia"/>
          <w:sz w:val="24"/>
        </w:rPr>
      </w:pPr>
    </w:p>
    <w:p w:rsidR="004222FA" w:rsidRPr="00251DF9" w:rsidRDefault="004222FA" w:rsidP="00251DF9">
      <w:pPr>
        <w:ind w:firstLineChars="200" w:firstLine="480"/>
        <w:rPr>
          <w:rFonts w:asciiTheme="minorEastAsia" w:eastAsiaTheme="minorEastAsia" w:hAnsiTheme="minorEastAsia"/>
          <w:sz w:val="24"/>
        </w:rPr>
      </w:pPr>
    </w:p>
    <w:p w:rsidR="004222FA" w:rsidRDefault="004222FA" w:rsidP="000826A0">
      <w:pPr>
        <w:spacing w:beforeLines="50" w:before="156" w:afterLines="50" w:after="156"/>
        <w:jc w:val="center"/>
        <w:outlineLvl w:val="0"/>
        <w:rPr>
          <w:rFonts w:ascii="黑体" w:eastAsia="黑体"/>
          <w:b/>
          <w:color w:val="000000"/>
          <w:sz w:val="28"/>
          <w:szCs w:val="28"/>
        </w:rPr>
      </w:pPr>
      <w:bookmarkStart w:id="7" w:name="_Toc459367143"/>
      <w:r w:rsidRPr="000567C2">
        <w:rPr>
          <w:rFonts w:ascii="黑体" w:eastAsia="黑体" w:hint="eastAsia"/>
          <w:b/>
          <w:color w:val="000000"/>
          <w:sz w:val="28"/>
          <w:szCs w:val="28"/>
        </w:rPr>
        <w:t>二、问题分析</w:t>
      </w:r>
      <w:bookmarkEnd w:id="7"/>
    </w:p>
    <w:p w:rsidR="004222FA" w:rsidRPr="00716946" w:rsidRDefault="004222FA" w:rsidP="00D43F0F">
      <w:pPr>
        <w:pStyle w:val="2"/>
        <w:spacing w:beforeLines="50" w:before="156" w:beforeAutospacing="0" w:afterLines="50" w:after="156" w:afterAutospacing="0"/>
        <w:rPr>
          <w:rFonts w:ascii="黑体" w:eastAsia="黑体" w:hAnsi="黑体" w:cs="Times New Roman"/>
          <w:color w:val="000000"/>
          <w:sz w:val="24"/>
        </w:rPr>
      </w:pPr>
      <w:bookmarkStart w:id="8" w:name="_Toc459367144"/>
      <w:r w:rsidRPr="00CA1594">
        <w:rPr>
          <w:rFonts w:ascii="黑体" w:eastAsia="黑体" w:hAnsi="黑体" w:cs="Times New Roman"/>
          <w:color w:val="000000"/>
          <w:sz w:val="24"/>
        </w:rPr>
        <w:t>2.1</w:t>
      </w:r>
      <w:r w:rsidRPr="00716946">
        <w:rPr>
          <w:rFonts w:ascii="黑体" w:eastAsia="黑体" w:hAnsi="黑体" w:cs="Times New Roman"/>
          <w:color w:val="000000"/>
          <w:sz w:val="24"/>
        </w:rPr>
        <w:t>问题的重要性分析</w:t>
      </w:r>
      <w:bookmarkEnd w:id="8"/>
    </w:p>
    <w:p w:rsidR="004222FA" w:rsidRDefault="00D02079" w:rsidP="004222FA">
      <w:pPr>
        <w:ind w:firstLineChars="200" w:firstLine="480"/>
        <w:rPr>
          <w:sz w:val="24"/>
        </w:rPr>
      </w:pPr>
      <w:bookmarkStart w:id="9" w:name="_Hlk482701486"/>
      <w:r>
        <w:rPr>
          <w:rFonts w:hint="eastAsia"/>
          <w:sz w:val="24"/>
        </w:rPr>
        <w:t>随着</w:t>
      </w:r>
      <w:r>
        <w:rPr>
          <w:rFonts w:hint="eastAsia"/>
          <w:sz w:val="24"/>
        </w:rPr>
        <w:t>2</w:t>
      </w:r>
      <w:r>
        <w:rPr>
          <w:sz w:val="24"/>
        </w:rPr>
        <w:t>1</w:t>
      </w:r>
      <w:r>
        <w:rPr>
          <w:rFonts w:hint="eastAsia"/>
          <w:sz w:val="24"/>
        </w:rPr>
        <w:t>世纪初我国经济飞速增长，人民生活水平的不断提高</w:t>
      </w:r>
      <w:r w:rsidR="0030120E">
        <w:rPr>
          <w:rFonts w:hint="eastAsia"/>
          <w:sz w:val="24"/>
        </w:rPr>
        <w:t>以及收入不断增加，旅游逐渐成为人们在闲暇之时所选择的一种放松方式。随之而来的问题便是在确定目的地后该怎样规划合理的旅游路线。</w:t>
      </w:r>
    </w:p>
    <w:bookmarkEnd w:id="9"/>
    <w:p w:rsidR="0030120E" w:rsidRDefault="0030120E" w:rsidP="004222FA">
      <w:pPr>
        <w:ind w:firstLineChars="200" w:firstLine="480"/>
        <w:rPr>
          <w:sz w:val="24"/>
        </w:rPr>
      </w:pPr>
      <w:r>
        <w:rPr>
          <w:rFonts w:hint="eastAsia"/>
          <w:sz w:val="24"/>
        </w:rPr>
        <w:t>如果在开始旅行前没有认真地考虑、</w:t>
      </w:r>
      <w:r w:rsidR="00E74703">
        <w:rPr>
          <w:rFonts w:hint="eastAsia"/>
          <w:sz w:val="24"/>
        </w:rPr>
        <w:t>合理的规划路线以及乘坐哪种交通工具，那么就会产生一些不必要的损失：走过的路程可能会更多；花费的时间可能会更多；消耗的资金可能会更多；影响观赏景点时的心情等等。</w:t>
      </w:r>
    </w:p>
    <w:p w:rsidR="00E74703" w:rsidRPr="00C15B16" w:rsidRDefault="00E74703" w:rsidP="004222FA">
      <w:pPr>
        <w:ind w:firstLineChars="200" w:firstLine="480"/>
        <w:rPr>
          <w:sz w:val="24"/>
        </w:rPr>
      </w:pPr>
      <w:r>
        <w:rPr>
          <w:rFonts w:hint="eastAsia"/>
          <w:sz w:val="24"/>
        </w:rPr>
        <w:t>对于这些可能发生的问题，合理的规划是很重要的，</w:t>
      </w:r>
      <w:r w:rsidR="00AB3063">
        <w:rPr>
          <w:rFonts w:hint="eastAsia"/>
          <w:sz w:val="24"/>
        </w:rPr>
        <w:t>但是怎样规划使路程最短，或者时间最少，这些问题都需要合理的解决</w:t>
      </w:r>
      <w:r w:rsidR="00ED2AD0">
        <w:rPr>
          <w:rFonts w:hint="eastAsia"/>
          <w:sz w:val="24"/>
        </w:rPr>
        <w:t>。</w:t>
      </w:r>
    </w:p>
    <w:p w:rsidR="00C032A9" w:rsidRDefault="00C032A9" w:rsidP="00D43F0F">
      <w:pPr>
        <w:pStyle w:val="2"/>
        <w:spacing w:beforeLines="50" w:before="156" w:beforeAutospacing="0" w:afterLines="50" w:after="156" w:afterAutospacing="0"/>
        <w:rPr>
          <w:rFonts w:ascii="黑体" w:eastAsia="黑体" w:hAnsi="黑体" w:cs="Times New Roman"/>
          <w:color w:val="000000"/>
          <w:sz w:val="24"/>
        </w:rPr>
      </w:pPr>
      <w:bookmarkStart w:id="10" w:name="_Toc459367145"/>
    </w:p>
    <w:p w:rsidR="00C032A9" w:rsidRDefault="00C032A9" w:rsidP="00D43F0F">
      <w:pPr>
        <w:pStyle w:val="2"/>
        <w:spacing w:beforeLines="50" w:before="156" w:beforeAutospacing="0" w:afterLines="50" w:after="156" w:afterAutospacing="0"/>
        <w:rPr>
          <w:rFonts w:ascii="黑体" w:eastAsia="黑体" w:hAnsi="黑体" w:cs="Times New Roman"/>
          <w:color w:val="000000"/>
          <w:sz w:val="24"/>
        </w:rPr>
      </w:pPr>
    </w:p>
    <w:p w:rsidR="004222FA" w:rsidRDefault="004222FA" w:rsidP="00D43F0F">
      <w:pPr>
        <w:pStyle w:val="2"/>
        <w:spacing w:beforeLines="50" w:before="156" w:beforeAutospacing="0" w:afterLines="50" w:after="156" w:afterAutospacing="0"/>
        <w:rPr>
          <w:rFonts w:ascii="黑体" w:eastAsia="黑体" w:hAnsi="黑体" w:cs="Times New Roman"/>
          <w:color w:val="000000"/>
          <w:sz w:val="24"/>
        </w:rPr>
      </w:pPr>
      <w:r w:rsidRPr="00CA1594">
        <w:rPr>
          <w:rFonts w:ascii="黑体" w:eastAsia="黑体" w:hAnsi="黑体" w:cs="Times New Roman"/>
          <w:color w:val="000000"/>
          <w:sz w:val="24"/>
        </w:rPr>
        <w:lastRenderedPageBreak/>
        <w:t>2.2有关方面在这个问题上做过的研究</w:t>
      </w:r>
      <w:bookmarkEnd w:id="10"/>
    </w:p>
    <w:p w:rsidR="00ED2AD0" w:rsidRDefault="00AB3063" w:rsidP="00D43F0F">
      <w:pPr>
        <w:pStyle w:val="2"/>
        <w:spacing w:beforeLines="50" w:before="156" w:beforeAutospacing="0" w:afterLines="50" w:after="156" w:afterAutospacing="0"/>
        <w:rPr>
          <w:rFonts w:asciiTheme="minorEastAsia" w:eastAsiaTheme="minorEastAsia" w:hAnsiTheme="minorEastAsia"/>
          <w:b w:val="0"/>
          <w:color w:val="000000"/>
          <w:sz w:val="24"/>
        </w:rPr>
      </w:pPr>
      <w:r>
        <w:rPr>
          <w:rFonts w:ascii="黑体" w:hAnsi="黑体" w:hint="eastAsia"/>
          <w:color w:val="000000"/>
          <w:sz w:val="24"/>
        </w:rPr>
        <w:t xml:space="preserve">    </w:t>
      </w:r>
      <w:r w:rsidR="00ED2AD0" w:rsidRPr="00ED2AD0">
        <w:rPr>
          <w:rFonts w:ascii="黑体" w:hAnsi="黑体" w:hint="eastAsia"/>
          <w:b w:val="0"/>
          <w:color w:val="000000"/>
          <w:sz w:val="24"/>
        </w:rPr>
        <w:t>关于旅游景点线路的优化</w:t>
      </w:r>
      <w:r w:rsidR="00ED2AD0">
        <w:rPr>
          <w:rFonts w:asciiTheme="minorEastAsia" w:eastAsiaTheme="minorEastAsia" w:hAnsiTheme="minorEastAsia" w:hint="eastAsia"/>
          <w:b w:val="0"/>
          <w:color w:val="000000"/>
          <w:sz w:val="24"/>
        </w:rPr>
        <w:t>，早在20世纪60年代就有美国的科学家研究过，当时美国密执安大学的一位教授在对自然和人工自适应系统的研究过程中，在对旅游线路优化问题上，模拟生物在自然环境中的遗传和进化过程形成了一种自适应全局优化概率搜索算法即遗传算法，在当时以至于延续到今日都受到了很大程度的认可。后续的关于这方面的问题还有模拟退火法、蚁群算法以及montocarlo算法等等。</w:t>
      </w:r>
      <w:bookmarkStart w:id="11" w:name="_Toc459367146"/>
    </w:p>
    <w:p w:rsidR="004222FA" w:rsidRPr="00ED2AD0" w:rsidRDefault="004222FA" w:rsidP="00D43F0F">
      <w:pPr>
        <w:pStyle w:val="2"/>
        <w:spacing w:beforeLines="50" w:before="156" w:beforeAutospacing="0" w:afterLines="50" w:after="156" w:afterAutospacing="0"/>
        <w:rPr>
          <w:rFonts w:asciiTheme="minorEastAsia" w:eastAsiaTheme="minorEastAsia" w:hAnsiTheme="minorEastAsia"/>
          <w:b w:val="0"/>
          <w:color w:val="000000"/>
          <w:sz w:val="24"/>
        </w:rPr>
      </w:pPr>
      <w:r w:rsidRPr="00CA1594">
        <w:rPr>
          <w:rFonts w:ascii="黑体" w:eastAsia="黑体" w:hAnsi="黑体" w:cs="Times New Roman"/>
          <w:color w:val="000000"/>
          <w:sz w:val="24"/>
        </w:rPr>
        <w:t>2.3问题的思路分析</w:t>
      </w:r>
      <w:bookmarkEnd w:id="11"/>
    </w:p>
    <w:p w:rsidR="004222FA" w:rsidRPr="00532582" w:rsidRDefault="000C1989" w:rsidP="004222FA">
      <w:pPr>
        <w:ind w:firstLineChars="200" w:firstLine="480"/>
        <w:rPr>
          <w:rFonts w:asciiTheme="minorEastAsia" w:eastAsiaTheme="minorEastAsia" w:hAnsiTheme="minorEastAsia"/>
          <w:sz w:val="24"/>
        </w:rPr>
      </w:pPr>
      <w:r w:rsidRPr="00532582">
        <w:rPr>
          <w:rFonts w:asciiTheme="minorEastAsia" w:eastAsiaTheme="minorEastAsia" w:hAnsiTheme="minorEastAsia" w:hint="eastAsia"/>
          <w:sz w:val="24"/>
        </w:rPr>
        <w:t>关于</w:t>
      </w:r>
      <w:r w:rsidR="00893DE7" w:rsidRPr="00532582">
        <w:rPr>
          <w:rFonts w:asciiTheme="minorEastAsia" w:eastAsiaTheme="minorEastAsia" w:hAnsiTheme="minorEastAsia" w:hint="eastAsia"/>
          <w:sz w:val="24"/>
        </w:rPr>
        <w:t>南京公园景点旅游线路设计的问题，本文进行了以下分析：</w:t>
      </w:r>
    </w:p>
    <w:p w:rsidR="00034C66" w:rsidRPr="00532582" w:rsidRDefault="00034C66" w:rsidP="00034C66">
      <w:pPr>
        <w:widowControl/>
        <w:ind w:firstLineChars="200" w:firstLine="480"/>
        <w:jc w:val="left"/>
        <w:rPr>
          <w:rFonts w:asciiTheme="minorEastAsia" w:eastAsiaTheme="minorEastAsia" w:hAnsiTheme="minorEastAsia" w:cs="宋体"/>
          <w:kern w:val="0"/>
          <w:sz w:val="24"/>
        </w:rPr>
      </w:pPr>
      <w:r w:rsidRPr="00532582">
        <w:rPr>
          <w:rFonts w:asciiTheme="minorEastAsia" w:eastAsiaTheme="minorEastAsia" w:hAnsiTheme="minorEastAsia" w:cs="宋体"/>
          <w:kern w:val="0"/>
          <w:sz w:val="24"/>
        </w:rPr>
        <w:t>1.针对问题一，在不考虑路途中的时间以及逗留时间的情况下设计到达40个目标景点的路径使经过的路程最短。在景点开放时间以及出发时间的限制条件下，确定每天在景点开放时间内，去哪几个景点，走什么路线，使得游完四十个景点后所需里程最小。</w:t>
      </w:r>
      <w:r w:rsidRPr="00532582">
        <w:rPr>
          <w:rFonts w:asciiTheme="minorEastAsia" w:eastAsiaTheme="minorEastAsia" w:hAnsiTheme="minorEastAsia" w:cs="宋体"/>
          <w:kern w:val="0"/>
          <w:sz w:val="24"/>
        </w:rPr>
        <w:br/>
        <w:t xml:space="preserve">    2.针对问题二，同问题一在不考虑逗留时间的情况下设计到达40个目标景点的路径同时在景点开放时间以及出发时间的限制条件下，确定每天在景点开放时间内，去哪几个景点，走什么路线，使得游完四十个景点后所需路途时间最短。</w:t>
      </w:r>
      <w:r w:rsidRPr="00532582">
        <w:rPr>
          <w:rFonts w:asciiTheme="minorEastAsia" w:eastAsiaTheme="minorEastAsia" w:hAnsiTheme="minorEastAsia" w:cs="宋体"/>
          <w:kern w:val="0"/>
          <w:sz w:val="24"/>
        </w:rPr>
        <w:br/>
        <w:t xml:space="preserve">    3.问题三在考虑路途中所需要的时间，逗留时间，景点开放时间的限制条件下重新考虑问题一二，即给问题一二加入了限制条件（硬时间窗），即在问题一二的条件下引入了多组必须满足的限制条件，在满足所有限制条件的路径时间规划的前提下设计游览方案。</w:t>
      </w:r>
      <w:r w:rsidRPr="00532582">
        <w:rPr>
          <w:rFonts w:asciiTheme="minorEastAsia" w:eastAsiaTheme="minorEastAsia" w:hAnsiTheme="minorEastAsia" w:cs="宋体"/>
          <w:kern w:val="0"/>
          <w:sz w:val="24"/>
        </w:rPr>
        <w:br/>
        <w:t xml:space="preserve">    4.针对两个目标地点间的距离问题，我们利用百度地图中提供的权威数据结合经纬度将每个景点化为以孝陵卫地铁站（即出发点南京理工大学）为原点，南北方向为x轴，东西方向为y轴的坐标。将目标抽象化，同时查询了在实际情况下两个目标地点的距离位置关系，综合二者考虑路径距离问题。</w:t>
      </w:r>
      <w:r w:rsidRPr="00532582">
        <w:rPr>
          <w:rFonts w:asciiTheme="minorEastAsia" w:eastAsiaTheme="minorEastAsia" w:hAnsiTheme="minorEastAsia" w:cs="宋体"/>
          <w:kern w:val="0"/>
          <w:sz w:val="24"/>
        </w:rPr>
        <w:br/>
        <w:t xml:space="preserve">    5.针对两个目标地点间路途中所需要的时间问题，我们考虑到了不同交通工具的平均行驶速度，各种公共交通的等待时间，换乘时间等影响因素。同时在不同的路径选用最适合的公共交通工具以满足当前题意下的最优数据，提高具体数据的可信度。</w:t>
      </w:r>
    </w:p>
    <w:p w:rsidR="00034C66" w:rsidRPr="00034C66" w:rsidRDefault="00034C66" w:rsidP="004222FA">
      <w:pPr>
        <w:ind w:firstLineChars="200" w:firstLine="480"/>
        <w:rPr>
          <w:sz w:val="24"/>
        </w:rPr>
      </w:pPr>
    </w:p>
    <w:p w:rsidR="004222FA" w:rsidRDefault="004222FA" w:rsidP="00034C66">
      <w:pPr>
        <w:spacing w:beforeLines="50" w:before="156" w:afterLines="50" w:after="156"/>
        <w:jc w:val="center"/>
        <w:outlineLvl w:val="0"/>
        <w:rPr>
          <w:rFonts w:ascii="黑体" w:eastAsia="黑体"/>
          <w:b/>
          <w:color w:val="000000"/>
          <w:sz w:val="28"/>
          <w:szCs w:val="28"/>
        </w:rPr>
      </w:pPr>
      <w:bookmarkStart w:id="12" w:name="_Toc459367147"/>
      <w:r w:rsidRPr="000567C2">
        <w:rPr>
          <w:rFonts w:ascii="黑体" w:eastAsia="黑体" w:hint="eastAsia"/>
          <w:b/>
          <w:color w:val="000000"/>
          <w:sz w:val="28"/>
          <w:szCs w:val="28"/>
        </w:rPr>
        <w:t>三、模型假设</w:t>
      </w:r>
      <w:bookmarkEnd w:id="12"/>
    </w:p>
    <w:p w:rsidR="0092408D" w:rsidRPr="006C1EDF" w:rsidRDefault="004222FA" w:rsidP="0092408D">
      <w:pPr>
        <w:ind w:firstLine="420"/>
        <w:jc w:val="left"/>
        <w:rPr>
          <w:rFonts w:asciiTheme="minorEastAsia" w:eastAsiaTheme="minorEastAsia" w:hAnsiTheme="minorEastAsia"/>
          <w:sz w:val="24"/>
        </w:rPr>
      </w:pPr>
      <w:r w:rsidRPr="006C1EDF">
        <w:rPr>
          <w:rFonts w:asciiTheme="minorEastAsia" w:eastAsiaTheme="minorEastAsia" w:hAnsiTheme="minorEastAsia"/>
          <w:bCs/>
          <w:color w:val="000000"/>
          <w:kern w:val="0"/>
          <w:sz w:val="24"/>
          <w:szCs w:val="28"/>
        </w:rPr>
        <w:t>1</w:t>
      </w:r>
      <w:r w:rsidRPr="006C1EDF">
        <w:rPr>
          <w:rFonts w:asciiTheme="minorEastAsia" w:eastAsiaTheme="minorEastAsia" w:hAnsiTheme="minorEastAsia" w:hint="eastAsia"/>
          <w:bCs/>
          <w:color w:val="000000"/>
          <w:kern w:val="0"/>
          <w:sz w:val="24"/>
          <w:szCs w:val="28"/>
        </w:rPr>
        <w:t>、</w:t>
      </w:r>
      <w:r w:rsidRPr="006C1EDF">
        <w:rPr>
          <w:rFonts w:asciiTheme="minorEastAsia" w:eastAsiaTheme="minorEastAsia" w:hAnsiTheme="minorEastAsia" w:hint="eastAsia"/>
          <w:sz w:val="24"/>
        </w:rPr>
        <w:t>假设题目所给的数据真实可靠；</w:t>
      </w:r>
    </w:p>
    <w:p w:rsidR="004222FA" w:rsidRPr="006C1EDF" w:rsidRDefault="004222FA" w:rsidP="004222FA">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2、</w:t>
      </w:r>
      <w:r w:rsidR="0092408D" w:rsidRPr="006C1EDF">
        <w:rPr>
          <w:rFonts w:asciiTheme="minorEastAsia" w:eastAsiaTheme="minorEastAsia" w:hAnsiTheme="minorEastAsia" w:hint="eastAsia"/>
          <w:bCs/>
          <w:color w:val="000000"/>
          <w:kern w:val="0"/>
          <w:sz w:val="24"/>
          <w:szCs w:val="28"/>
        </w:rPr>
        <w:t>假设在交通允许的情况下在骑行时不计寻找共享单车的时间；</w:t>
      </w:r>
    </w:p>
    <w:p w:rsidR="0092408D" w:rsidRPr="006C1EDF" w:rsidRDefault="0092408D" w:rsidP="004222FA">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3、假设在路途中游客身体状况良好，步行或骑行时能保持平均速度；</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4、假设在旅行过程中没有遇到其他特殊情况如自然灾害，交通事故等。</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5、假设以到达景点售票处为到达该景点的标志。</w:t>
      </w:r>
    </w:p>
    <w:p w:rsidR="00034C66" w:rsidRPr="006C1EDF" w:rsidRDefault="006C1EDF" w:rsidP="00091A35">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6、假设到达城墙的起点为到达该地点。</w:t>
      </w:r>
    </w:p>
    <w:p w:rsidR="00F865FF" w:rsidRPr="006C1EDF" w:rsidRDefault="00F865FF" w:rsidP="004222FA">
      <w:pPr>
        <w:ind w:firstLine="420"/>
        <w:jc w:val="left"/>
        <w:rPr>
          <w:bCs/>
          <w:color w:val="000000"/>
          <w:kern w:val="0"/>
          <w:sz w:val="24"/>
          <w:szCs w:val="28"/>
        </w:rPr>
      </w:pPr>
    </w:p>
    <w:p w:rsidR="004222FA" w:rsidRPr="00F82307" w:rsidRDefault="004222FA" w:rsidP="004222FA">
      <w:pPr>
        <w:jc w:val="left"/>
        <w:rPr>
          <w:rFonts w:ascii="黑体" w:eastAsia="黑体" w:hAnsi="黑体"/>
          <w:b/>
          <w:bCs/>
          <w:color w:val="000000"/>
          <w:sz w:val="24"/>
          <w:szCs w:val="32"/>
        </w:rPr>
      </w:pPr>
    </w:p>
    <w:p w:rsidR="00034C66" w:rsidRDefault="00034C66" w:rsidP="000826A0">
      <w:pPr>
        <w:spacing w:beforeLines="50" w:before="156" w:afterLines="50" w:after="156"/>
        <w:jc w:val="center"/>
        <w:outlineLvl w:val="0"/>
        <w:rPr>
          <w:rFonts w:ascii="黑体" w:eastAsia="黑体"/>
          <w:b/>
          <w:color w:val="000000"/>
          <w:sz w:val="28"/>
          <w:szCs w:val="28"/>
        </w:rPr>
      </w:pPr>
      <w:bookmarkStart w:id="13" w:name="_Toc459367148"/>
    </w:p>
    <w:p w:rsidR="004222FA" w:rsidRPr="000567C2" w:rsidRDefault="006C1EDF" w:rsidP="000826A0">
      <w:pPr>
        <w:spacing w:beforeLines="50" w:before="156" w:afterLines="50" w:after="156"/>
        <w:jc w:val="center"/>
        <w:outlineLvl w:val="0"/>
        <w:rPr>
          <w:rFonts w:ascii="黑体" w:eastAsia="黑体"/>
          <w:b/>
          <w:color w:val="000000"/>
          <w:sz w:val="28"/>
          <w:szCs w:val="28"/>
        </w:rPr>
      </w:pPr>
      <w:r>
        <w:rPr>
          <w:rFonts w:ascii="黑体" w:eastAsia="黑体" w:hint="eastAsia"/>
          <w:b/>
          <w:color w:val="000000"/>
          <w:sz w:val="28"/>
          <w:szCs w:val="28"/>
        </w:rPr>
        <w:lastRenderedPageBreak/>
        <w:t>四、</w:t>
      </w:r>
      <w:r w:rsidR="004222FA" w:rsidRPr="000567C2">
        <w:rPr>
          <w:rFonts w:ascii="黑体" w:eastAsia="黑体" w:hint="eastAsia"/>
          <w:b/>
          <w:color w:val="000000"/>
          <w:sz w:val="28"/>
          <w:szCs w:val="28"/>
        </w:rPr>
        <w:t>符号说明</w:t>
      </w:r>
      <w:bookmarkEnd w:id="13"/>
    </w:p>
    <w:p w:rsidR="00351311" w:rsidRDefault="006C1EDF" w:rsidP="00034C66">
      <w:pPr>
        <w:spacing w:beforeLines="50" w:before="156" w:afterLines="50" w:after="156"/>
        <w:outlineLvl w:val="1"/>
        <w:rPr>
          <w:rFonts w:ascii="黑体" w:eastAsia="黑体" w:hAnsi="黑体"/>
          <w:b/>
          <w:sz w:val="24"/>
        </w:rPr>
      </w:pPr>
      <w:bookmarkStart w:id="14" w:name="_Toc459367150"/>
      <w:r>
        <w:rPr>
          <w:rFonts w:ascii="黑体" w:eastAsia="黑体" w:hAnsi="黑体" w:hint="eastAsia"/>
          <w:b/>
          <w:sz w:val="24"/>
        </w:rPr>
        <w:t>4.1</w:t>
      </w:r>
      <w:r w:rsidR="004222FA" w:rsidRPr="00CA1594">
        <w:rPr>
          <w:rFonts w:ascii="黑体" w:eastAsia="黑体" w:hAnsi="黑体" w:hint="eastAsia"/>
          <w:b/>
          <w:sz w:val="24"/>
        </w:rPr>
        <w:t xml:space="preserve">  符号说明</w:t>
      </w:r>
      <w:bookmarkEnd w:id="14"/>
    </w:p>
    <w:tbl>
      <w:tblPr>
        <w:tblW w:w="8237" w:type="dxa"/>
        <w:tblInd w:w="93" w:type="dxa"/>
        <w:tblLook w:val="04A0" w:firstRow="1" w:lastRow="0" w:firstColumn="1" w:lastColumn="0" w:noHBand="0" w:noVBand="1"/>
      </w:tblPr>
      <w:tblGrid>
        <w:gridCol w:w="1575"/>
        <w:gridCol w:w="6662"/>
      </w:tblGrid>
      <w:tr w:rsidR="00351311" w:rsidTr="004F79AF">
        <w:trPr>
          <w:trHeight w:val="375"/>
        </w:trPr>
        <w:tc>
          <w:tcPr>
            <w:tcW w:w="1575" w:type="dxa"/>
            <w:tcBorders>
              <w:top w:val="single" w:sz="4" w:space="0" w:color="auto"/>
              <w:left w:val="single" w:sz="4" w:space="0" w:color="auto"/>
              <w:bottom w:val="single" w:sz="4" w:space="0" w:color="auto"/>
              <w:right w:val="single" w:sz="4" w:space="0" w:color="auto"/>
            </w:tcBorders>
            <w:noWrap/>
            <w:vAlign w:val="bottom"/>
            <w:hideMark/>
          </w:tcPr>
          <w:p w:rsidR="00351311" w:rsidRPr="006C1EDF" w:rsidRDefault="00351311" w:rsidP="00AE7828">
            <w:pPr>
              <w:adjustRightInd w:val="0"/>
              <w:snapToGrid w:val="0"/>
              <w:jc w:val="center"/>
              <w:rPr>
                <w:rFonts w:asciiTheme="minorEastAsia" w:eastAsiaTheme="minorEastAsia" w:hAnsiTheme="minorEastAsia" w:cs="宋体"/>
                <w:b/>
                <w:bCs/>
                <w:color w:val="000000"/>
                <w:sz w:val="24"/>
              </w:rPr>
            </w:pPr>
            <w:r w:rsidRPr="006C1EDF">
              <w:rPr>
                <w:rFonts w:asciiTheme="minorEastAsia" w:eastAsiaTheme="minorEastAsia" w:hAnsiTheme="minorEastAsia" w:hint="eastAsia"/>
                <w:b/>
                <w:bCs/>
                <w:color w:val="000000"/>
                <w:sz w:val="24"/>
              </w:rPr>
              <w:t>符号</w:t>
            </w:r>
          </w:p>
        </w:tc>
        <w:tc>
          <w:tcPr>
            <w:tcW w:w="6662" w:type="dxa"/>
            <w:tcBorders>
              <w:top w:val="single" w:sz="4" w:space="0" w:color="auto"/>
              <w:left w:val="nil"/>
              <w:bottom w:val="single" w:sz="4" w:space="0" w:color="auto"/>
              <w:right w:val="single" w:sz="4" w:space="0" w:color="auto"/>
            </w:tcBorders>
            <w:noWrap/>
            <w:vAlign w:val="bottom"/>
            <w:hideMark/>
          </w:tcPr>
          <w:p w:rsidR="00351311" w:rsidRPr="006C1EDF" w:rsidRDefault="00351311" w:rsidP="00AE7828">
            <w:pPr>
              <w:adjustRightInd w:val="0"/>
              <w:snapToGrid w:val="0"/>
              <w:jc w:val="center"/>
              <w:rPr>
                <w:rFonts w:asciiTheme="minorEastAsia" w:eastAsiaTheme="minorEastAsia" w:hAnsiTheme="minorEastAsia" w:cs="宋体"/>
                <w:b/>
                <w:bCs/>
                <w:color w:val="000000"/>
                <w:sz w:val="24"/>
              </w:rPr>
            </w:pPr>
            <w:r w:rsidRPr="006C1EDF">
              <w:rPr>
                <w:rFonts w:asciiTheme="minorEastAsia" w:eastAsiaTheme="minorEastAsia" w:hAnsiTheme="minorEastAsia" w:hint="eastAsia"/>
                <w:b/>
                <w:bCs/>
                <w:color w:val="000000"/>
                <w:sz w:val="24"/>
              </w:rPr>
              <w:t>解释说明</w:t>
            </w:r>
          </w:p>
        </w:tc>
      </w:tr>
      <w:bookmarkStart w:id="15" w:name="_Hlk482734217"/>
      <w:tr w:rsidR="00351311" w:rsidTr="004F79AF">
        <w:trPr>
          <w:trHeight w:val="270"/>
        </w:trPr>
        <w:tc>
          <w:tcPr>
            <w:tcW w:w="1575" w:type="dxa"/>
            <w:tcBorders>
              <w:top w:val="nil"/>
              <w:left w:val="single" w:sz="4" w:space="0" w:color="auto"/>
              <w:bottom w:val="single" w:sz="4" w:space="0" w:color="auto"/>
              <w:right w:val="single" w:sz="4" w:space="0" w:color="auto"/>
            </w:tcBorders>
            <w:noWrap/>
          </w:tcPr>
          <w:p w:rsidR="00351311" w:rsidRPr="006C1EDF" w:rsidRDefault="003A573B" w:rsidP="00AE7828">
            <w:pPr>
              <w:adjustRightInd w:val="0"/>
              <w:snapToGrid w:val="0"/>
              <w:jc w:val="center"/>
              <w:rPr>
                <w:rFonts w:asciiTheme="minorEastAsia" w:eastAsiaTheme="minorEastAsia" w:hAnsiTheme="minorEastAsia"/>
                <w:sz w:val="24"/>
              </w:rPr>
            </w:pPr>
            <w:r w:rsidRPr="00453110">
              <w:rPr>
                <w:position w:val="-6"/>
              </w:rPr>
              <w:object w:dxaOrig="49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3.8pt" o:ole="">
                  <v:imagedata r:id="rId8" o:title=""/>
                </v:shape>
                <o:OLEObject Type="Embed" ProgID="Equation.DSMT4" ShapeID="_x0000_i1025" DrawAspect="Content" ObjectID="_1556487380" r:id="rId9"/>
              </w:object>
            </w:r>
            <w:r w:rsidR="0092408D" w:rsidRPr="006C1EDF">
              <w:rPr>
                <w:rFonts w:asciiTheme="minorEastAsia" w:eastAsiaTheme="minorEastAsia" w:hAnsiTheme="minorEastAsia" w:hint="eastAsia"/>
                <w:sz w:val="24"/>
              </w:rPr>
              <w:t>（a，b）</w:t>
            </w:r>
            <w:bookmarkEnd w:id="15"/>
          </w:p>
        </w:tc>
        <w:tc>
          <w:tcPr>
            <w:tcW w:w="6662" w:type="dxa"/>
            <w:tcBorders>
              <w:top w:val="nil"/>
              <w:left w:val="nil"/>
              <w:bottom w:val="single" w:sz="4" w:space="0" w:color="auto"/>
              <w:right w:val="single" w:sz="4" w:space="0" w:color="auto"/>
            </w:tcBorders>
            <w:noWrap/>
          </w:tcPr>
          <w:p w:rsidR="00351311" w:rsidRPr="006C1EDF" w:rsidRDefault="00580489" w:rsidP="00BA4355">
            <w:pPr>
              <w:adjustRightInd w:val="0"/>
              <w:snapToGrid w:val="0"/>
              <w:jc w:val="left"/>
              <w:rPr>
                <w:rFonts w:asciiTheme="minorEastAsia" w:eastAsiaTheme="minorEastAsia" w:hAnsiTheme="minorEastAsia"/>
                <w:sz w:val="24"/>
              </w:rPr>
            </w:pPr>
            <w:r w:rsidRPr="006C1EDF">
              <w:rPr>
                <w:rFonts w:asciiTheme="minorEastAsia" w:eastAsiaTheme="minorEastAsia" w:hAnsiTheme="minorEastAsia" w:hint="eastAsia"/>
                <w:sz w:val="24"/>
              </w:rPr>
              <w:t>a，b两点间的直线距离</w:t>
            </w:r>
          </w:p>
        </w:tc>
      </w:tr>
      <w:tr w:rsidR="00351311" w:rsidTr="004F79AF">
        <w:trPr>
          <w:trHeight w:val="257"/>
        </w:trPr>
        <w:tc>
          <w:tcPr>
            <w:tcW w:w="1575" w:type="dxa"/>
            <w:tcBorders>
              <w:top w:val="nil"/>
              <w:left w:val="single" w:sz="4" w:space="0" w:color="auto"/>
              <w:bottom w:val="single" w:sz="4" w:space="0" w:color="auto"/>
              <w:right w:val="single" w:sz="4" w:space="0" w:color="auto"/>
            </w:tcBorders>
            <w:noWrap/>
          </w:tcPr>
          <w:p w:rsidR="00351311" w:rsidRPr="006C1EDF" w:rsidRDefault="003A573B" w:rsidP="00AE7828">
            <w:pPr>
              <w:adjustRightInd w:val="0"/>
              <w:snapToGrid w:val="0"/>
              <w:jc w:val="center"/>
              <w:rPr>
                <w:rFonts w:asciiTheme="minorEastAsia" w:eastAsiaTheme="minorEastAsia" w:hAnsiTheme="minorEastAsia"/>
                <w:sz w:val="24"/>
              </w:rPr>
            </w:pPr>
            <w:r w:rsidRPr="00453110">
              <w:rPr>
                <w:position w:val="-6"/>
              </w:rPr>
              <w:object w:dxaOrig="220" w:dyaOrig="279">
                <v:shape id="_x0000_i1026" type="#_x0000_t75" style="width:10.8pt;height:13.8pt" o:ole="">
                  <v:imagedata r:id="rId10" o:title=""/>
                </v:shape>
                <o:OLEObject Type="Embed" ProgID="Equation.DSMT4" ShapeID="_x0000_i1026" DrawAspect="Content" ObjectID="_1556487381" r:id="rId11"/>
              </w:object>
            </w:r>
            <w:r w:rsidR="00580489" w:rsidRPr="006C1EDF">
              <w:rPr>
                <w:rFonts w:asciiTheme="minorEastAsia" w:eastAsiaTheme="minorEastAsia" w:hAnsiTheme="minorEastAsia" w:hint="eastAsia"/>
                <w:sz w:val="24"/>
              </w:rPr>
              <w:t>（a，b）</w:t>
            </w:r>
          </w:p>
        </w:tc>
        <w:tc>
          <w:tcPr>
            <w:tcW w:w="6662" w:type="dxa"/>
            <w:tcBorders>
              <w:top w:val="nil"/>
              <w:left w:val="nil"/>
              <w:bottom w:val="single" w:sz="4" w:space="0" w:color="auto"/>
              <w:right w:val="single" w:sz="4" w:space="0" w:color="auto"/>
            </w:tcBorders>
            <w:noWrap/>
          </w:tcPr>
          <w:p w:rsidR="00351311" w:rsidRPr="006C1EDF" w:rsidRDefault="00580489" w:rsidP="00BA4355">
            <w:pPr>
              <w:adjustRightInd w:val="0"/>
              <w:snapToGrid w:val="0"/>
              <w:jc w:val="left"/>
              <w:rPr>
                <w:rFonts w:asciiTheme="minorEastAsia" w:eastAsiaTheme="minorEastAsia" w:hAnsiTheme="minorEastAsia"/>
                <w:sz w:val="24"/>
              </w:rPr>
            </w:pPr>
            <w:bookmarkStart w:id="16" w:name="_Hlk482734263"/>
            <w:r w:rsidRPr="006C1EDF">
              <w:rPr>
                <w:rFonts w:asciiTheme="minorEastAsia" w:eastAsiaTheme="minorEastAsia" w:hAnsiTheme="minorEastAsia" w:hint="eastAsia"/>
                <w:sz w:val="24"/>
              </w:rPr>
              <w:t>表示由于将两个回路合并成一个回路而节约的距离</w:t>
            </w:r>
            <w:bookmarkEnd w:id="16"/>
          </w:p>
        </w:tc>
      </w:tr>
      <w:tr w:rsidR="00351311" w:rsidTr="004F79AF">
        <w:trPr>
          <w:trHeight w:val="277"/>
        </w:trPr>
        <w:tc>
          <w:tcPr>
            <w:tcW w:w="1575" w:type="dxa"/>
            <w:tcBorders>
              <w:top w:val="nil"/>
              <w:left w:val="single" w:sz="4" w:space="0" w:color="auto"/>
              <w:bottom w:val="single" w:sz="4" w:space="0" w:color="auto"/>
              <w:right w:val="single" w:sz="4" w:space="0" w:color="auto"/>
            </w:tcBorders>
            <w:noWrap/>
          </w:tcPr>
          <w:p w:rsidR="00351311" w:rsidRPr="006C1EDF" w:rsidRDefault="00BA4355" w:rsidP="00AE7828">
            <w:pPr>
              <w:adjustRightInd w:val="0"/>
              <w:snapToGrid w:val="0"/>
              <w:jc w:val="center"/>
              <w:rPr>
                <w:rFonts w:asciiTheme="minorEastAsia" w:eastAsiaTheme="minorEastAsia" w:hAnsiTheme="minorEastAsia"/>
                <w:sz w:val="24"/>
              </w:rPr>
            </w:pPr>
            <w:r w:rsidRPr="006C1EDF">
              <w:rPr>
                <w:rFonts w:asciiTheme="minorEastAsia" w:eastAsiaTheme="minorEastAsia" w:hAnsiTheme="minorEastAsia" w:hint="eastAsia"/>
                <w:sz w:val="24"/>
              </w:rPr>
              <w:t>N</w:t>
            </w:r>
          </w:p>
        </w:tc>
        <w:tc>
          <w:tcPr>
            <w:tcW w:w="6662" w:type="dxa"/>
            <w:tcBorders>
              <w:top w:val="nil"/>
              <w:left w:val="nil"/>
              <w:bottom w:val="single" w:sz="4" w:space="0" w:color="auto"/>
              <w:right w:val="single" w:sz="4" w:space="0" w:color="auto"/>
            </w:tcBorders>
            <w:noWrap/>
          </w:tcPr>
          <w:p w:rsidR="00351311" w:rsidRPr="006C1EDF" w:rsidRDefault="00BA4355" w:rsidP="00BA4355">
            <w:pPr>
              <w:adjustRightInd w:val="0"/>
              <w:snapToGrid w:val="0"/>
              <w:jc w:val="left"/>
              <w:rPr>
                <w:rFonts w:asciiTheme="minorEastAsia" w:eastAsiaTheme="minorEastAsia" w:hAnsiTheme="minorEastAsia"/>
                <w:sz w:val="24"/>
              </w:rPr>
            </w:pPr>
            <w:r w:rsidRPr="006C1EDF">
              <w:rPr>
                <w:rFonts w:asciiTheme="minorEastAsia" w:eastAsiaTheme="minorEastAsia" w:hAnsiTheme="minorEastAsia" w:hint="eastAsia"/>
                <w:sz w:val="24"/>
              </w:rPr>
              <w:t>天数</w:t>
            </w:r>
          </w:p>
        </w:tc>
      </w:tr>
      <w:tr w:rsidR="00351311" w:rsidTr="004F79AF">
        <w:trPr>
          <w:trHeight w:val="437"/>
        </w:trPr>
        <w:tc>
          <w:tcPr>
            <w:tcW w:w="1575" w:type="dxa"/>
            <w:tcBorders>
              <w:top w:val="nil"/>
              <w:left w:val="single" w:sz="4" w:space="0" w:color="auto"/>
              <w:bottom w:val="single" w:sz="4" w:space="0" w:color="auto"/>
              <w:right w:val="single" w:sz="4" w:space="0" w:color="auto"/>
            </w:tcBorders>
            <w:noWrap/>
          </w:tcPr>
          <w:p w:rsidR="00351311" w:rsidRPr="006C1EDF" w:rsidRDefault="00BA4355" w:rsidP="00AE7828">
            <w:pPr>
              <w:adjustRightInd w:val="0"/>
              <w:snapToGrid w:val="0"/>
              <w:jc w:val="center"/>
              <w:rPr>
                <w:rFonts w:asciiTheme="minorEastAsia" w:eastAsiaTheme="minorEastAsia" w:hAnsiTheme="minorEastAsia"/>
                <w:sz w:val="24"/>
              </w:rPr>
            </w:pPr>
            <w:r w:rsidRPr="006C1EDF">
              <w:rPr>
                <w:rFonts w:asciiTheme="minorEastAsia" w:eastAsiaTheme="minorEastAsia" w:hAnsiTheme="minorEastAsia" w:hint="eastAsia"/>
                <w:sz w:val="24"/>
              </w:rPr>
              <w:t>Ai</w:t>
            </w:r>
          </w:p>
        </w:tc>
        <w:tc>
          <w:tcPr>
            <w:tcW w:w="6662" w:type="dxa"/>
            <w:tcBorders>
              <w:top w:val="nil"/>
              <w:left w:val="nil"/>
              <w:bottom w:val="single" w:sz="4" w:space="0" w:color="auto"/>
              <w:right w:val="single" w:sz="4" w:space="0" w:color="auto"/>
            </w:tcBorders>
            <w:noWrap/>
          </w:tcPr>
          <w:p w:rsidR="00351311" w:rsidRPr="006C1EDF" w:rsidRDefault="00BA4355" w:rsidP="00BA4355">
            <w:pPr>
              <w:jc w:val="left"/>
              <w:rPr>
                <w:rFonts w:asciiTheme="minorEastAsia" w:eastAsiaTheme="minorEastAsia" w:hAnsiTheme="minorEastAsia"/>
                <w:sz w:val="24"/>
              </w:rPr>
            </w:pPr>
            <w:r w:rsidRPr="006C1EDF">
              <w:rPr>
                <w:rFonts w:asciiTheme="minorEastAsia" w:eastAsiaTheme="minorEastAsia" w:hAnsiTheme="minorEastAsia" w:hint="eastAsia"/>
                <w:sz w:val="24"/>
              </w:rPr>
              <w:t>景点，i=1时代表孝陵卫地铁站，i=2代表明孝陵景区，i=1...41</w:t>
            </w:r>
            <w:r w:rsidR="003A573B">
              <w:rPr>
                <w:rFonts w:asciiTheme="minorEastAsia" w:eastAsiaTheme="minorEastAsia" w:hAnsiTheme="minorEastAsia" w:hint="eastAsia"/>
                <w:sz w:val="24"/>
              </w:rPr>
              <w:t>（为了第二三问</w:t>
            </w:r>
            <w:r w:rsidRPr="006C1EDF">
              <w:rPr>
                <w:rFonts w:asciiTheme="minorEastAsia" w:eastAsiaTheme="minorEastAsia" w:hAnsiTheme="minorEastAsia" w:hint="eastAsia"/>
                <w:sz w:val="24"/>
              </w:rPr>
              <w:t>计算</w:t>
            </w:r>
            <w:r w:rsidR="003A573B">
              <w:rPr>
                <w:rFonts w:asciiTheme="minorEastAsia" w:eastAsiaTheme="minorEastAsia" w:hAnsiTheme="minorEastAsia" w:hint="eastAsia"/>
                <w:sz w:val="24"/>
              </w:rPr>
              <w:t>方便</w:t>
            </w:r>
            <w:r w:rsidRPr="006C1EDF">
              <w:rPr>
                <w:rFonts w:asciiTheme="minorEastAsia" w:eastAsiaTheme="minorEastAsia" w:hAnsiTheme="minorEastAsia" w:hint="eastAsia"/>
                <w:sz w:val="24"/>
              </w:rPr>
              <w:t>所做出的编号上的改变）</w:t>
            </w:r>
          </w:p>
        </w:tc>
      </w:tr>
      <w:bookmarkStart w:id="17" w:name="_Hlk482733728"/>
      <w:tr w:rsidR="00351311" w:rsidTr="004F79AF">
        <w:trPr>
          <w:trHeight w:val="70"/>
        </w:trPr>
        <w:tc>
          <w:tcPr>
            <w:tcW w:w="1575" w:type="dxa"/>
            <w:tcBorders>
              <w:top w:val="nil"/>
              <w:left w:val="single" w:sz="4" w:space="0" w:color="auto"/>
              <w:bottom w:val="single" w:sz="4" w:space="0" w:color="auto"/>
              <w:right w:val="single" w:sz="4" w:space="0" w:color="auto"/>
            </w:tcBorders>
            <w:noWrap/>
          </w:tcPr>
          <w:p w:rsidR="00351311" w:rsidRPr="006C1EDF" w:rsidRDefault="007374FC" w:rsidP="00AE7828">
            <w:pPr>
              <w:adjustRightInd w:val="0"/>
              <w:snapToGrid w:val="0"/>
              <w:jc w:val="center"/>
              <w:rPr>
                <w:rFonts w:asciiTheme="minorEastAsia" w:eastAsiaTheme="minorEastAsia" w:hAnsiTheme="minorEastAsia"/>
                <w:sz w:val="24"/>
              </w:rPr>
            </w:pPr>
            <w:r w:rsidRPr="00E005B4">
              <w:rPr>
                <w:position w:val="-14"/>
              </w:rPr>
              <w:object w:dxaOrig="260" w:dyaOrig="380">
                <v:shape id="_x0000_i1027" type="#_x0000_t75" style="width:13.2pt;height:19.2pt" o:ole="">
                  <v:imagedata r:id="rId12" o:title=""/>
                </v:shape>
                <o:OLEObject Type="Embed" ProgID="Equation.DSMT4" ShapeID="_x0000_i1027" DrawAspect="Content" ObjectID="_1556487382" r:id="rId13"/>
              </w:object>
            </w:r>
            <w:bookmarkEnd w:id="17"/>
          </w:p>
        </w:tc>
        <w:tc>
          <w:tcPr>
            <w:tcW w:w="6662" w:type="dxa"/>
            <w:tcBorders>
              <w:top w:val="nil"/>
              <w:left w:val="nil"/>
              <w:bottom w:val="single" w:sz="4" w:space="0" w:color="auto"/>
              <w:right w:val="single" w:sz="4" w:space="0" w:color="auto"/>
            </w:tcBorders>
            <w:noWrap/>
          </w:tcPr>
          <w:p w:rsidR="00351311" w:rsidRPr="006C1EDF" w:rsidRDefault="00BA4355" w:rsidP="00BA4355">
            <w:pPr>
              <w:adjustRightInd w:val="0"/>
              <w:snapToGrid w:val="0"/>
              <w:jc w:val="left"/>
              <w:rPr>
                <w:rFonts w:asciiTheme="minorEastAsia" w:eastAsiaTheme="minorEastAsia" w:hAnsiTheme="minorEastAsia"/>
                <w:sz w:val="24"/>
              </w:rPr>
            </w:pPr>
            <w:r w:rsidRPr="006C1EDF">
              <w:rPr>
                <w:rFonts w:asciiTheme="minorEastAsia" w:eastAsiaTheme="minorEastAsia" w:hAnsiTheme="minorEastAsia" w:hint="eastAsia"/>
                <w:sz w:val="24"/>
              </w:rPr>
              <w:t>景点i到景点j所需要的时间，单位为分钟。</w:t>
            </w:r>
          </w:p>
        </w:tc>
      </w:tr>
      <w:bookmarkStart w:id="18" w:name="_Hlk482733622"/>
      <w:tr w:rsidR="00351311" w:rsidTr="004F79AF">
        <w:trPr>
          <w:trHeight w:val="70"/>
        </w:trPr>
        <w:tc>
          <w:tcPr>
            <w:tcW w:w="1575" w:type="dxa"/>
            <w:tcBorders>
              <w:top w:val="nil"/>
              <w:left w:val="single" w:sz="4" w:space="0" w:color="auto"/>
              <w:bottom w:val="single" w:sz="4" w:space="0" w:color="auto"/>
              <w:right w:val="single" w:sz="4" w:space="0" w:color="auto"/>
            </w:tcBorders>
            <w:noWrap/>
          </w:tcPr>
          <w:p w:rsidR="00351311" w:rsidRPr="006C1EDF" w:rsidRDefault="005E3347" w:rsidP="00AE7828">
            <w:pPr>
              <w:adjustRightInd w:val="0"/>
              <w:snapToGrid w:val="0"/>
              <w:jc w:val="center"/>
              <w:rPr>
                <w:rFonts w:asciiTheme="minorEastAsia" w:eastAsiaTheme="minorEastAsia" w:hAnsiTheme="minorEastAsia"/>
                <w:sz w:val="24"/>
              </w:rPr>
            </w:pPr>
            <w:r w:rsidRPr="00453110">
              <w:rPr>
                <w:position w:val="-14"/>
              </w:rPr>
              <w:object w:dxaOrig="420" w:dyaOrig="380">
                <v:shape id="_x0000_i1028" type="#_x0000_t75" style="width:21pt;height:19.2pt" o:ole="">
                  <v:imagedata r:id="rId14" o:title=""/>
                </v:shape>
                <o:OLEObject Type="Embed" ProgID="Equation.DSMT4" ShapeID="_x0000_i1028" DrawAspect="Content" ObjectID="_1556487383" r:id="rId15"/>
              </w:object>
            </w:r>
            <w:bookmarkEnd w:id="18"/>
          </w:p>
        </w:tc>
        <w:tc>
          <w:tcPr>
            <w:tcW w:w="6662" w:type="dxa"/>
            <w:tcBorders>
              <w:top w:val="nil"/>
              <w:left w:val="nil"/>
              <w:bottom w:val="single" w:sz="4" w:space="0" w:color="auto"/>
              <w:right w:val="single" w:sz="4" w:space="0" w:color="auto"/>
            </w:tcBorders>
            <w:noWrap/>
          </w:tcPr>
          <w:p w:rsidR="00351311" w:rsidRPr="006C1EDF" w:rsidRDefault="00BA4355" w:rsidP="00BA4355">
            <w:pPr>
              <w:adjustRightInd w:val="0"/>
              <w:snapToGrid w:val="0"/>
              <w:jc w:val="left"/>
              <w:rPr>
                <w:rFonts w:asciiTheme="minorEastAsia" w:eastAsiaTheme="minorEastAsia" w:hAnsiTheme="minorEastAsia"/>
                <w:sz w:val="24"/>
              </w:rPr>
            </w:pPr>
            <w:r w:rsidRPr="006C1EDF">
              <w:rPr>
                <w:rFonts w:asciiTheme="minorEastAsia" w:eastAsiaTheme="minorEastAsia" w:hAnsiTheme="minorEastAsia" w:hint="eastAsia"/>
                <w:sz w:val="24"/>
              </w:rPr>
              <w:t>第n天景点i到景点j的回路上，</w:t>
            </w:r>
            <w:r w:rsidR="005E3347" w:rsidRPr="006C1EDF">
              <w:rPr>
                <w:rFonts w:asciiTheme="minorEastAsia" w:eastAsiaTheme="minorEastAsia" w:hAnsiTheme="minorEastAsia" w:hint="eastAsia"/>
                <w:sz w:val="24"/>
              </w:rPr>
              <w:t xml:space="preserve"> </w:t>
            </w:r>
            <w:r w:rsidR="005E3347" w:rsidRPr="00453110">
              <w:rPr>
                <w:position w:val="-14"/>
              </w:rPr>
              <w:object w:dxaOrig="420" w:dyaOrig="380">
                <v:shape id="_x0000_i1029" type="#_x0000_t75" style="width:21pt;height:19.2pt" o:ole="">
                  <v:imagedata r:id="rId16" o:title=""/>
                </v:shape>
                <o:OLEObject Type="Embed" ProgID="Equation.DSMT4" ShapeID="_x0000_i1029" DrawAspect="Content" ObjectID="_1556487384" r:id="rId17"/>
              </w:object>
            </w:r>
            <w:r w:rsidRPr="006C1EDF">
              <w:rPr>
                <w:rFonts w:asciiTheme="minorEastAsia" w:eastAsiaTheme="minorEastAsia" w:hAnsiTheme="minorEastAsia" w:hint="eastAsia"/>
                <w:sz w:val="24"/>
              </w:rPr>
              <w:t>=1代表在，</w:t>
            </w:r>
            <w:r w:rsidR="005E3347" w:rsidRPr="00453110">
              <w:rPr>
                <w:position w:val="-14"/>
              </w:rPr>
              <w:object w:dxaOrig="420" w:dyaOrig="380">
                <v:shape id="_x0000_i1030" type="#_x0000_t75" style="width:21pt;height:19.2pt" o:ole="">
                  <v:imagedata r:id="rId18" o:title=""/>
                </v:shape>
                <o:OLEObject Type="Embed" ProgID="Equation.DSMT4" ShapeID="_x0000_i1030" DrawAspect="Content" ObjectID="_1556487385" r:id="rId19"/>
              </w:object>
            </w:r>
            <w:r w:rsidR="005E3347" w:rsidRPr="006C1EDF">
              <w:rPr>
                <w:rFonts w:asciiTheme="minorEastAsia" w:eastAsiaTheme="minorEastAsia" w:hAnsiTheme="minorEastAsia" w:hint="eastAsia"/>
                <w:sz w:val="24"/>
              </w:rPr>
              <w:t xml:space="preserve"> </w:t>
            </w:r>
            <w:r w:rsidRPr="006C1EDF">
              <w:rPr>
                <w:rFonts w:asciiTheme="minorEastAsia" w:eastAsiaTheme="minorEastAsia" w:hAnsiTheme="minorEastAsia" w:hint="eastAsia"/>
                <w:sz w:val="24"/>
              </w:rPr>
              <w:t>=0代表没有</w:t>
            </w:r>
          </w:p>
        </w:tc>
      </w:tr>
      <w:tr w:rsidR="00351311" w:rsidTr="004F79AF">
        <w:trPr>
          <w:trHeight w:val="70"/>
        </w:trPr>
        <w:tc>
          <w:tcPr>
            <w:tcW w:w="1575" w:type="dxa"/>
            <w:tcBorders>
              <w:top w:val="nil"/>
              <w:left w:val="single" w:sz="4" w:space="0" w:color="auto"/>
              <w:bottom w:val="single" w:sz="4" w:space="0" w:color="auto"/>
              <w:right w:val="single" w:sz="4" w:space="0" w:color="auto"/>
            </w:tcBorders>
            <w:noWrap/>
          </w:tcPr>
          <w:p w:rsidR="00351311" w:rsidRPr="006C1EDF" w:rsidRDefault="00BA4355" w:rsidP="00AE7828">
            <w:pPr>
              <w:adjustRightInd w:val="0"/>
              <w:snapToGrid w:val="0"/>
              <w:jc w:val="center"/>
              <w:rPr>
                <w:rFonts w:asciiTheme="minorEastAsia" w:eastAsiaTheme="minorEastAsia" w:hAnsiTheme="minorEastAsia"/>
                <w:sz w:val="24"/>
              </w:rPr>
            </w:pPr>
            <w:r w:rsidRPr="006C1EDF">
              <w:rPr>
                <w:rFonts w:asciiTheme="minorEastAsia" w:eastAsiaTheme="minorEastAsia" w:hAnsiTheme="minorEastAsia"/>
                <w:position w:val="-12"/>
                <w:sz w:val="24"/>
              </w:rPr>
              <w:object w:dxaOrig="279" w:dyaOrig="360">
                <v:shape id="_x0000_i1031" type="#_x0000_t75" style="width:13.8pt;height:18pt" o:ole="">
                  <v:imagedata r:id="rId20" o:title=""/>
                </v:shape>
                <o:OLEObject Type="Embed" ProgID="Equation.DSMT4" ShapeID="_x0000_i1031" DrawAspect="Content" ObjectID="_1556487386" r:id="rId21"/>
              </w:object>
            </w:r>
          </w:p>
        </w:tc>
        <w:tc>
          <w:tcPr>
            <w:tcW w:w="6662" w:type="dxa"/>
            <w:tcBorders>
              <w:top w:val="nil"/>
              <w:left w:val="nil"/>
              <w:bottom w:val="single" w:sz="4" w:space="0" w:color="auto"/>
              <w:right w:val="single" w:sz="4" w:space="0" w:color="auto"/>
            </w:tcBorders>
            <w:noWrap/>
          </w:tcPr>
          <w:p w:rsidR="00BB5933" w:rsidRPr="006C1EDF" w:rsidRDefault="00BB5933" w:rsidP="00BB5933">
            <w:pPr>
              <w:rPr>
                <w:rFonts w:asciiTheme="minorEastAsia" w:eastAsiaTheme="minorEastAsia" w:hAnsiTheme="minorEastAsia"/>
                <w:sz w:val="24"/>
              </w:rPr>
            </w:pPr>
            <w:r w:rsidRPr="006C1EDF">
              <w:rPr>
                <w:rFonts w:asciiTheme="minorEastAsia" w:eastAsiaTheme="minorEastAsia" w:hAnsiTheme="minorEastAsia" w:hint="eastAsia"/>
                <w:sz w:val="24"/>
              </w:rPr>
              <w:t>每天早上出门到达第一个景点所需要的时间</w:t>
            </w:r>
          </w:p>
          <w:p w:rsidR="00351311" w:rsidRPr="006C1EDF" w:rsidRDefault="00351311" w:rsidP="00AE7828">
            <w:pPr>
              <w:adjustRightInd w:val="0"/>
              <w:snapToGrid w:val="0"/>
              <w:jc w:val="center"/>
              <w:rPr>
                <w:rFonts w:asciiTheme="minorEastAsia" w:eastAsiaTheme="minorEastAsia" w:hAnsiTheme="minorEastAsia"/>
                <w:sz w:val="24"/>
              </w:rPr>
            </w:pPr>
          </w:p>
        </w:tc>
      </w:tr>
      <w:tr w:rsidR="00351311" w:rsidTr="004F79AF">
        <w:trPr>
          <w:trHeight w:val="699"/>
        </w:trPr>
        <w:tc>
          <w:tcPr>
            <w:tcW w:w="1575" w:type="dxa"/>
            <w:tcBorders>
              <w:top w:val="nil"/>
              <w:left w:val="single" w:sz="4" w:space="0" w:color="auto"/>
              <w:bottom w:val="single" w:sz="4" w:space="0" w:color="auto"/>
              <w:right w:val="single" w:sz="4" w:space="0" w:color="auto"/>
            </w:tcBorders>
            <w:noWrap/>
          </w:tcPr>
          <w:p w:rsidR="00351311" w:rsidRPr="006C1EDF" w:rsidRDefault="00125FFB" w:rsidP="00AE7828">
            <w:pPr>
              <w:adjustRightInd w:val="0"/>
              <w:snapToGrid w:val="0"/>
              <w:jc w:val="center"/>
              <w:rPr>
                <w:rFonts w:asciiTheme="minorEastAsia" w:eastAsiaTheme="minorEastAsia" w:hAnsiTheme="minorEastAsia"/>
                <w:sz w:val="24"/>
              </w:rPr>
            </w:pPr>
            <w:r w:rsidRPr="006C1EDF">
              <w:rPr>
                <w:rFonts w:asciiTheme="minorEastAsia" w:eastAsiaTheme="minorEastAsia" w:hAnsiTheme="minorEastAsia" w:hint="eastAsia"/>
                <w:position w:val="-12"/>
                <w:sz w:val="24"/>
              </w:rPr>
              <w:object w:dxaOrig="220" w:dyaOrig="360">
                <v:shape id="_x0000_i1032" type="#_x0000_t75" style="width:10.8pt;height:18pt" o:ole="">
                  <v:imagedata r:id="rId22" o:title=""/>
                </v:shape>
                <o:OLEObject Type="Embed" ProgID="Equation.3" ShapeID="_x0000_i1032" DrawAspect="Content" ObjectID="_1556487387" r:id="rId23"/>
              </w:object>
            </w:r>
          </w:p>
        </w:tc>
        <w:tc>
          <w:tcPr>
            <w:tcW w:w="6662" w:type="dxa"/>
            <w:tcBorders>
              <w:top w:val="nil"/>
              <w:left w:val="nil"/>
              <w:bottom w:val="single" w:sz="4" w:space="0" w:color="auto"/>
              <w:right w:val="single" w:sz="4" w:space="0" w:color="auto"/>
            </w:tcBorders>
            <w:noWrap/>
          </w:tcPr>
          <w:p w:rsidR="00351311" w:rsidRPr="006C1EDF" w:rsidRDefault="00125FFB" w:rsidP="00125FFB">
            <w:pPr>
              <w:rPr>
                <w:rFonts w:asciiTheme="minorEastAsia" w:eastAsiaTheme="minorEastAsia" w:hAnsiTheme="minorEastAsia"/>
                <w:sz w:val="24"/>
              </w:rPr>
            </w:pPr>
            <w:r w:rsidRPr="006C1EDF">
              <w:rPr>
                <w:rFonts w:asciiTheme="minorEastAsia" w:eastAsiaTheme="minorEastAsia" w:hAnsiTheme="minorEastAsia" w:hint="eastAsia"/>
                <w:sz w:val="24"/>
              </w:rPr>
              <w:t>景区逗留时间，</w:t>
            </w:r>
            <w:r w:rsidRPr="006C1EDF">
              <w:rPr>
                <w:rFonts w:asciiTheme="minorEastAsia" w:eastAsiaTheme="minorEastAsia" w:hAnsiTheme="minorEastAsia" w:hint="eastAsia"/>
                <w:position w:val="-10"/>
                <w:sz w:val="24"/>
              </w:rPr>
              <w:object w:dxaOrig="600" w:dyaOrig="340">
                <v:shape id="_x0000_i1033" type="#_x0000_t75" style="width:30pt;height:16.8pt" o:ole="">
                  <v:imagedata r:id="rId24" o:title=""/>
                </v:shape>
                <o:OLEObject Type="Embed" ProgID="Equation.3" ShapeID="_x0000_i1033" DrawAspect="Content" ObjectID="_1556487388" r:id="rId25"/>
              </w:object>
            </w:r>
            <w:r w:rsidRPr="006C1EDF">
              <w:rPr>
                <w:rFonts w:asciiTheme="minorEastAsia" w:eastAsiaTheme="minorEastAsia" w:hAnsiTheme="minorEastAsia" w:hint="eastAsia"/>
                <w:sz w:val="24"/>
              </w:rPr>
              <w:t>，其他的为数据（i-</w:t>
            </w:r>
            <w:r w:rsidRPr="006C1EDF">
              <w:rPr>
                <w:rFonts w:asciiTheme="minorEastAsia" w:eastAsiaTheme="minorEastAsia" w:hAnsiTheme="minorEastAsia"/>
                <w:sz w:val="24"/>
              </w:rPr>
              <w:t>1</w:t>
            </w:r>
            <w:r w:rsidRPr="006C1EDF">
              <w:rPr>
                <w:rFonts w:asciiTheme="minorEastAsia" w:eastAsiaTheme="minorEastAsia" w:hAnsiTheme="minorEastAsia" w:hint="eastAsia"/>
                <w:sz w:val="24"/>
              </w:rPr>
              <w:t>）对应附录1中的标号。</w:t>
            </w:r>
          </w:p>
        </w:tc>
      </w:tr>
      <w:tr w:rsidR="00351311" w:rsidTr="004F79AF">
        <w:trPr>
          <w:trHeight w:val="70"/>
        </w:trPr>
        <w:tc>
          <w:tcPr>
            <w:tcW w:w="1575" w:type="dxa"/>
            <w:tcBorders>
              <w:top w:val="nil"/>
              <w:left w:val="single" w:sz="4" w:space="0" w:color="auto"/>
              <w:bottom w:val="single" w:sz="4" w:space="0" w:color="auto"/>
              <w:right w:val="single" w:sz="4" w:space="0" w:color="auto"/>
            </w:tcBorders>
            <w:noWrap/>
          </w:tcPr>
          <w:p w:rsidR="00351311" w:rsidRPr="006C1EDF" w:rsidRDefault="00125FFB" w:rsidP="00AE7828">
            <w:pPr>
              <w:adjustRightInd w:val="0"/>
              <w:snapToGrid w:val="0"/>
              <w:jc w:val="center"/>
              <w:rPr>
                <w:rFonts w:asciiTheme="minorEastAsia" w:eastAsiaTheme="minorEastAsia" w:hAnsiTheme="minorEastAsia"/>
                <w:sz w:val="24"/>
              </w:rPr>
            </w:pPr>
            <w:r w:rsidRPr="006C1EDF">
              <w:rPr>
                <w:rFonts w:asciiTheme="minorEastAsia" w:eastAsiaTheme="minorEastAsia" w:hAnsiTheme="minorEastAsia" w:hint="eastAsia"/>
                <w:position w:val="-14"/>
                <w:sz w:val="24"/>
              </w:rPr>
              <w:object w:dxaOrig="260" w:dyaOrig="380">
                <v:shape id="_x0000_i1034" type="#_x0000_t75" style="width:13.2pt;height:19.2pt" o:ole="">
                  <v:imagedata r:id="rId26" o:title=""/>
                </v:shape>
                <o:OLEObject Type="Embed" ProgID="Equation.3" ShapeID="_x0000_i1034" DrawAspect="Content" ObjectID="_1556487389" r:id="rId27"/>
              </w:object>
            </w:r>
          </w:p>
        </w:tc>
        <w:tc>
          <w:tcPr>
            <w:tcW w:w="6662" w:type="dxa"/>
            <w:tcBorders>
              <w:top w:val="nil"/>
              <w:left w:val="nil"/>
              <w:bottom w:val="single" w:sz="4" w:space="0" w:color="auto"/>
              <w:right w:val="single" w:sz="4" w:space="0" w:color="auto"/>
            </w:tcBorders>
            <w:noWrap/>
          </w:tcPr>
          <w:p w:rsidR="00125FFB" w:rsidRPr="006C1EDF" w:rsidRDefault="00125FFB" w:rsidP="00125FFB">
            <w:pPr>
              <w:rPr>
                <w:rFonts w:asciiTheme="minorEastAsia" w:eastAsiaTheme="minorEastAsia" w:hAnsiTheme="minorEastAsia"/>
                <w:sz w:val="24"/>
              </w:rPr>
            </w:pPr>
            <w:r w:rsidRPr="006C1EDF">
              <w:rPr>
                <w:rFonts w:asciiTheme="minorEastAsia" w:eastAsiaTheme="minorEastAsia" w:hAnsiTheme="minorEastAsia" w:hint="eastAsia"/>
                <w:sz w:val="24"/>
              </w:rPr>
              <w:t>表示景点i到景点j的距离</w:t>
            </w:r>
          </w:p>
          <w:p w:rsidR="00351311" w:rsidRPr="006C1EDF" w:rsidRDefault="00351311" w:rsidP="00AE7828">
            <w:pPr>
              <w:adjustRightInd w:val="0"/>
              <w:snapToGrid w:val="0"/>
              <w:jc w:val="center"/>
              <w:rPr>
                <w:rFonts w:asciiTheme="minorEastAsia" w:eastAsiaTheme="minorEastAsia" w:hAnsiTheme="minorEastAsia"/>
                <w:sz w:val="24"/>
              </w:rPr>
            </w:pPr>
          </w:p>
        </w:tc>
      </w:tr>
    </w:tbl>
    <w:p w:rsidR="00034C66" w:rsidRDefault="00034C66" w:rsidP="00034C66">
      <w:pPr>
        <w:spacing w:beforeLines="50" w:before="156" w:afterLines="50" w:after="156"/>
        <w:jc w:val="center"/>
        <w:outlineLvl w:val="0"/>
        <w:rPr>
          <w:rFonts w:ascii="黑体" w:eastAsia="黑体"/>
          <w:b/>
          <w:color w:val="000000"/>
          <w:sz w:val="28"/>
          <w:szCs w:val="28"/>
        </w:rPr>
      </w:pPr>
      <w:bookmarkStart w:id="19" w:name="_Toc459367151"/>
    </w:p>
    <w:p w:rsidR="00034C66" w:rsidRDefault="00034C66" w:rsidP="00034C66">
      <w:pPr>
        <w:spacing w:beforeLines="50" w:before="156" w:afterLines="50" w:after="156"/>
        <w:jc w:val="center"/>
        <w:outlineLvl w:val="0"/>
        <w:rPr>
          <w:rFonts w:ascii="黑体" w:eastAsia="黑体"/>
          <w:b/>
          <w:color w:val="000000"/>
          <w:sz w:val="28"/>
          <w:szCs w:val="28"/>
        </w:rPr>
      </w:pPr>
    </w:p>
    <w:p w:rsidR="00034C66" w:rsidRDefault="00034C66" w:rsidP="00034C66">
      <w:pPr>
        <w:spacing w:beforeLines="50" w:before="156" w:afterLines="50" w:after="156"/>
        <w:jc w:val="center"/>
        <w:outlineLvl w:val="0"/>
        <w:rPr>
          <w:rFonts w:ascii="黑体" w:eastAsia="黑体"/>
          <w:b/>
          <w:color w:val="000000"/>
          <w:sz w:val="28"/>
          <w:szCs w:val="28"/>
        </w:rPr>
      </w:pPr>
    </w:p>
    <w:p w:rsidR="00034C66" w:rsidRDefault="00034C66" w:rsidP="00034C66">
      <w:pPr>
        <w:spacing w:beforeLines="50" w:before="156" w:afterLines="50" w:after="156"/>
        <w:jc w:val="center"/>
        <w:outlineLvl w:val="0"/>
        <w:rPr>
          <w:rFonts w:ascii="黑体" w:eastAsia="黑体"/>
          <w:b/>
          <w:color w:val="000000"/>
          <w:sz w:val="28"/>
          <w:szCs w:val="28"/>
        </w:rPr>
      </w:pPr>
    </w:p>
    <w:p w:rsidR="004222FA" w:rsidRPr="00034C66" w:rsidRDefault="004222FA" w:rsidP="00034C66">
      <w:pPr>
        <w:spacing w:beforeLines="50" w:before="156" w:afterLines="50" w:after="156"/>
        <w:jc w:val="center"/>
        <w:outlineLvl w:val="0"/>
        <w:rPr>
          <w:rFonts w:ascii="黑体" w:eastAsia="黑体"/>
          <w:b/>
          <w:color w:val="000000"/>
          <w:sz w:val="28"/>
          <w:szCs w:val="28"/>
        </w:rPr>
      </w:pPr>
      <w:r w:rsidRPr="00034C66">
        <w:rPr>
          <w:rFonts w:ascii="黑体" w:eastAsia="黑体" w:hint="eastAsia"/>
          <w:b/>
          <w:color w:val="000000"/>
          <w:sz w:val="28"/>
          <w:szCs w:val="28"/>
        </w:rPr>
        <w:t>五、模型的建立及求解</w:t>
      </w:r>
      <w:bookmarkEnd w:id="19"/>
    </w:p>
    <w:p w:rsidR="00580489" w:rsidRPr="00580489" w:rsidRDefault="00580489" w:rsidP="00580489">
      <w:pPr>
        <w:spacing w:beforeLines="50" w:before="156" w:afterLines="50" w:after="156"/>
        <w:outlineLvl w:val="0"/>
        <w:rPr>
          <w:rFonts w:asciiTheme="majorEastAsia" w:eastAsiaTheme="majorEastAsia" w:hAnsiTheme="majorEastAsia"/>
          <w:b/>
          <w:color w:val="000000"/>
          <w:sz w:val="24"/>
        </w:rPr>
      </w:pPr>
      <w:r w:rsidRPr="00580489">
        <w:rPr>
          <w:rFonts w:asciiTheme="majorEastAsia" w:eastAsiaTheme="majorEastAsia" w:hAnsiTheme="majorEastAsia" w:hint="eastAsia"/>
          <w:b/>
          <w:color w:val="000000"/>
          <w:sz w:val="24"/>
        </w:rPr>
        <w:t>问题一：</w:t>
      </w:r>
    </w:p>
    <w:p w:rsidR="004032C9" w:rsidRDefault="00580489" w:rsidP="004032C9">
      <w:pPr>
        <w:spacing w:beforeLines="50" w:before="156" w:afterLines="50" w:after="156"/>
        <w:ind w:firstLine="492"/>
        <w:outlineLvl w:val="0"/>
        <w:rPr>
          <w:rFonts w:asciiTheme="minorEastAsia" w:eastAsiaTheme="minorEastAsia" w:hAnsiTheme="minorEastAsia"/>
          <w:color w:val="000000"/>
          <w:sz w:val="24"/>
        </w:rPr>
      </w:pPr>
      <w:r w:rsidRPr="00580489">
        <w:rPr>
          <w:rFonts w:asciiTheme="minorEastAsia" w:eastAsiaTheme="minorEastAsia" w:hAnsiTheme="minorEastAsia" w:hint="eastAsia"/>
          <w:color w:val="000000"/>
          <w:sz w:val="24"/>
        </w:rPr>
        <w:t>针对问题一，</w:t>
      </w:r>
      <w:r>
        <w:rPr>
          <w:rFonts w:asciiTheme="minorEastAsia" w:eastAsiaTheme="minorEastAsia" w:hAnsiTheme="minorEastAsia" w:hint="eastAsia"/>
          <w:color w:val="000000"/>
          <w:sz w:val="24"/>
        </w:rPr>
        <w:t>需要在景点开放的时间内，以最少的行程游完四十个景点，我们通过百度地图找出四十个地方的经纬度（见附录2）</w:t>
      </w:r>
      <w:r w:rsidR="00E03EDE">
        <w:rPr>
          <w:rFonts w:asciiTheme="minorEastAsia" w:eastAsiaTheme="minorEastAsia" w:hAnsiTheme="minorEastAsia" w:hint="eastAsia"/>
          <w:color w:val="000000"/>
          <w:sz w:val="24"/>
        </w:rPr>
        <w:t>和每个景点到原点的直线距离（见附录3），</w:t>
      </w:r>
      <w:r w:rsidR="00DA1057">
        <w:rPr>
          <w:rFonts w:asciiTheme="minorEastAsia" w:eastAsiaTheme="minorEastAsia" w:hAnsiTheme="minorEastAsia" w:hint="eastAsia"/>
          <w:color w:val="000000"/>
          <w:sz w:val="24"/>
        </w:rPr>
        <w:t>并将所有景点转化为以孝陵卫地铁站为原点的（x，y）坐标带入模型中计算，得出最佳路线后，在确保当天去到最后一个景点在18:0</w:t>
      </w:r>
      <w:r w:rsidR="00DA1057">
        <w:rPr>
          <w:rFonts w:asciiTheme="minorEastAsia" w:eastAsiaTheme="minorEastAsia" w:hAnsiTheme="minorEastAsia"/>
          <w:color w:val="000000"/>
          <w:sz w:val="24"/>
        </w:rPr>
        <w:t>0</w:t>
      </w:r>
      <w:r w:rsidR="00DA1057">
        <w:rPr>
          <w:rFonts w:asciiTheme="minorEastAsia" w:eastAsiaTheme="minorEastAsia" w:hAnsiTheme="minorEastAsia" w:hint="eastAsia"/>
          <w:color w:val="000000"/>
          <w:sz w:val="24"/>
        </w:rPr>
        <w:t>之前的前提下，利用百度地图，将景点与景点之间的路线根据实际路况确定下来，并得出到达每个景点的时间，两点间的距离，以及在距离最短的情况下最合适的到达方式。</w:t>
      </w:r>
    </w:p>
    <w:p w:rsidR="00580489" w:rsidRDefault="004032C9" w:rsidP="004032C9">
      <w:pPr>
        <w:spacing w:beforeLines="50" w:before="156" w:afterLines="50" w:after="156"/>
        <w:ind w:firstLineChars="1200" w:firstLine="2520"/>
        <w:outlineLvl w:val="0"/>
        <w:rPr>
          <w:rFonts w:asciiTheme="minorEastAsia" w:eastAsiaTheme="minorEastAsia" w:hAnsiTheme="minorEastAsia"/>
          <w:color w:val="000000"/>
          <w:sz w:val="24"/>
        </w:rPr>
      </w:pPr>
      <w:r>
        <w:rPr>
          <w:noProof/>
        </w:rPr>
        <w:lastRenderedPageBreak/>
        <w:drawing>
          <wp:inline distT="0" distB="0" distL="0" distR="0" wp14:anchorId="110CB4F0" wp14:editId="458B7A51">
            <wp:extent cx="2080440" cy="27129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0440" cy="2712955"/>
                    </a:xfrm>
                    <a:prstGeom prst="rect">
                      <a:avLst/>
                    </a:prstGeom>
                  </pic:spPr>
                </pic:pic>
              </a:graphicData>
            </a:graphic>
          </wp:inline>
        </w:drawing>
      </w:r>
    </w:p>
    <w:p w:rsidR="004032C9" w:rsidRPr="00580489" w:rsidRDefault="007A7EBF" w:rsidP="004032C9">
      <w:pPr>
        <w:spacing w:beforeLines="50" w:before="156" w:afterLines="50" w:after="156"/>
        <w:ind w:firstLineChars="1200" w:firstLine="2880"/>
        <w:outlineLvl w:val="0"/>
        <w:rPr>
          <w:rFonts w:asciiTheme="minorEastAsia" w:eastAsiaTheme="minorEastAsia" w:hAnsiTheme="minorEastAsia"/>
          <w:color w:val="000000"/>
          <w:sz w:val="24"/>
        </w:rPr>
      </w:pPr>
      <w:r>
        <w:rPr>
          <w:rFonts w:asciiTheme="minorEastAsia" w:eastAsiaTheme="minorEastAsia" w:hAnsiTheme="minorEastAsia" w:hint="eastAsia"/>
          <w:color w:val="000000"/>
          <w:sz w:val="24"/>
        </w:rPr>
        <w:t>图1 问题一解决方法流程图</w:t>
      </w:r>
    </w:p>
    <w:p w:rsidR="00051D5C" w:rsidRDefault="00051D5C" w:rsidP="000C1989">
      <w:pPr>
        <w:adjustRightInd w:val="0"/>
        <w:snapToGrid w:val="0"/>
        <w:spacing w:beforeLines="50" w:before="156" w:afterLines="50" w:after="156"/>
        <w:outlineLvl w:val="1"/>
        <w:rPr>
          <w:rFonts w:ascii="黑体" w:eastAsia="黑体" w:hAnsi="黑体"/>
          <w:b/>
          <w:sz w:val="24"/>
        </w:rPr>
      </w:pPr>
      <w:bookmarkStart w:id="20" w:name="_Toc459367152"/>
      <w:bookmarkStart w:id="21" w:name="_Hlk482631819"/>
      <w:r>
        <w:rPr>
          <w:rFonts w:ascii="黑体" w:eastAsia="黑体" w:hAnsi="黑体" w:hint="eastAsia"/>
          <w:b/>
          <w:sz w:val="24"/>
        </w:rPr>
        <w:t xml:space="preserve">5.1  </w:t>
      </w:r>
      <w:r w:rsidR="000C1989">
        <w:rPr>
          <w:rFonts w:ascii="黑体" w:eastAsia="黑体" w:hAnsi="黑体" w:hint="eastAsia"/>
          <w:b/>
          <w:sz w:val="24"/>
        </w:rPr>
        <w:t>旅游景点路线优化模型</w:t>
      </w:r>
      <w:r w:rsidR="0009722A">
        <w:rPr>
          <w:rFonts w:ascii="黑体" w:eastAsia="黑体" w:hAnsi="黑体" w:hint="eastAsia"/>
          <w:b/>
          <w:sz w:val="24"/>
        </w:rPr>
        <w:t>之最少里程</w:t>
      </w:r>
      <w:r>
        <w:rPr>
          <w:rFonts w:ascii="黑体" w:eastAsia="黑体" w:hAnsi="黑体" w:hint="eastAsia"/>
          <w:b/>
          <w:sz w:val="24"/>
        </w:rPr>
        <w:t>（模型一）</w:t>
      </w:r>
      <w:bookmarkEnd w:id="20"/>
    </w:p>
    <w:p w:rsidR="00261DC9" w:rsidRDefault="00051D5C" w:rsidP="00261DC9">
      <w:pPr>
        <w:adjustRightInd w:val="0"/>
        <w:snapToGrid w:val="0"/>
        <w:spacing w:beforeLines="50" w:before="156" w:afterLines="50" w:after="156"/>
        <w:outlineLvl w:val="1"/>
        <w:rPr>
          <w:rFonts w:ascii="黑体" w:eastAsia="黑体" w:hAnsi="黑体"/>
          <w:b/>
          <w:sz w:val="24"/>
        </w:rPr>
      </w:pPr>
      <w:bookmarkStart w:id="22" w:name="_Toc459367153"/>
      <w:bookmarkEnd w:id="21"/>
      <w:r w:rsidRPr="00CA1594">
        <w:rPr>
          <w:rFonts w:ascii="黑体" w:eastAsia="黑体" w:hAnsi="黑体" w:hint="eastAsia"/>
          <w:b/>
          <w:sz w:val="24"/>
        </w:rPr>
        <w:t>5.1</w:t>
      </w:r>
      <w:r>
        <w:rPr>
          <w:rFonts w:ascii="黑体" w:eastAsia="黑体" w:hAnsi="黑体" w:hint="eastAsia"/>
          <w:b/>
          <w:sz w:val="24"/>
        </w:rPr>
        <w:t>.1</w:t>
      </w:r>
      <w:r w:rsidRPr="00CA1594">
        <w:rPr>
          <w:rFonts w:ascii="黑体" w:eastAsia="黑体" w:hAnsi="黑体" w:hint="eastAsia"/>
          <w:b/>
          <w:sz w:val="24"/>
        </w:rPr>
        <w:t xml:space="preserve">  模型</w:t>
      </w:r>
      <w:r w:rsidR="000C1989">
        <w:rPr>
          <w:rFonts w:ascii="黑体" w:eastAsia="黑体" w:hAnsi="黑体" w:hint="eastAsia"/>
          <w:b/>
          <w:sz w:val="24"/>
        </w:rPr>
        <w:t>一</w:t>
      </w:r>
      <w:r>
        <w:rPr>
          <w:rFonts w:ascii="黑体" w:eastAsia="黑体" w:hAnsi="黑体" w:hint="eastAsia"/>
          <w:b/>
          <w:sz w:val="24"/>
        </w:rPr>
        <w:t>的</w:t>
      </w:r>
      <w:r w:rsidRPr="00CA1594">
        <w:rPr>
          <w:rFonts w:ascii="黑体" w:eastAsia="黑体" w:hAnsi="黑体" w:hint="eastAsia"/>
          <w:b/>
          <w:sz w:val="24"/>
        </w:rPr>
        <w:t>准备</w:t>
      </w:r>
      <w:bookmarkEnd w:id="22"/>
    </w:p>
    <w:p w:rsidR="00B52EB1" w:rsidRPr="00261DC9" w:rsidRDefault="00E03EDE" w:rsidP="00261DC9">
      <w:pPr>
        <w:adjustRightInd w:val="0"/>
        <w:snapToGrid w:val="0"/>
        <w:spacing w:beforeLines="50" w:before="156" w:afterLines="50" w:after="156"/>
        <w:outlineLvl w:val="1"/>
        <w:rPr>
          <w:rFonts w:ascii="黑体" w:eastAsia="黑体" w:hAnsi="黑体"/>
          <w:b/>
          <w:sz w:val="24"/>
        </w:rPr>
      </w:pPr>
      <w:r w:rsidRPr="00E03EDE">
        <w:rPr>
          <w:rFonts w:asciiTheme="minorEastAsia" w:eastAsiaTheme="minorEastAsia" w:hAnsiTheme="minorEastAsia" w:hint="eastAsia"/>
          <w:sz w:val="24"/>
        </w:rPr>
        <w:t>（1</w:t>
      </w:r>
      <w:r w:rsidR="008410B0">
        <w:rPr>
          <w:rFonts w:asciiTheme="minorEastAsia" w:eastAsiaTheme="minorEastAsia" w:hAnsiTheme="minorEastAsia" w:hint="eastAsia"/>
          <w:sz w:val="24"/>
        </w:rPr>
        <w:t>）在计算时，我们通过查阅权威资料</w:t>
      </w:r>
      <w:r w:rsidR="008410B0" w:rsidRPr="00E005B4">
        <w:rPr>
          <w:position w:val="-4"/>
        </w:rPr>
        <w:object w:dxaOrig="220" w:dyaOrig="300">
          <v:shape id="_x0000_i1035" type="#_x0000_t75" style="width:10.8pt;height:15pt" o:ole="">
            <v:imagedata r:id="rId29" o:title=""/>
          </v:shape>
          <o:OLEObject Type="Embed" ProgID="Equation.DSMT4" ShapeID="_x0000_i1035" DrawAspect="Content" ObjectID="_1556487390" r:id="rId30"/>
        </w:object>
      </w:r>
      <w:r w:rsidRPr="00E03EDE">
        <w:rPr>
          <w:rFonts w:asciiTheme="minorEastAsia" w:eastAsiaTheme="minorEastAsia" w:hAnsiTheme="minorEastAsia" w:hint="eastAsia"/>
          <w:sz w:val="24"/>
        </w:rPr>
        <w:t>得出：</w:t>
      </w:r>
      <w:r w:rsidR="00B52EB1" w:rsidRPr="00E03EDE">
        <w:rPr>
          <w:rFonts w:hint="eastAsia"/>
          <w:sz w:val="24"/>
        </w:rPr>
        <w:t>南京地铁平均时速：</w:t>
      </w:r>
      <w:r w:rsidR="00B52EB1" w:rsidRPr="00E03EDE">
        <w:rPr>
          <w:rFonts w:hint="eastAsia"/>
          <w:sz w:val="24"/>
        </w:rPr>
        <w:t>60km/h</w:t>
      </w:r>
      <w:r w:rsidR="00B52EB1" w:rsidRPr="00E03EDE">
        <w:rPr>
          <w:rFonts w:hint="eastAsia"/>
          <w:sz w:val="24"/>
        </w:rPr>
        <w:t>；</w:t>
      </w:r>
    </w:p>
    <w:p w:rsidR="00B52EB1" w:rsidRDefault="00B52EB1" w:rsidP="00034C66">
      <w:pPr>
        <w:ind w:firstLineChars="300" w:firstLine="720"/>
        <w:rPr>
          <w:sz w:val="24"/>
        </w:rPr>
      </w:pPr>
      <w:r w:rsidRPr="00E03EDE">
        <w:rPr>
          <w:rFonts w:hint="eastAsia"/>
          <w:sz w:val="24"/>
        </w:rPr>
        <w:t>南京公交车平均时速：</w:t>
      </w:r>
      <w:r w:rsidRPr="00E03EDE">
        <w:rPr>
          <w:rFonts w:hint="eastAsia"/>
          <w:sz w:val="24"/>
        </w:rPr>
        <w:t>30</w:t>
      </w:r>
      <w:r w:rsidRPr="00E03EDE">
        <w:rPr>
          <w:sz w:val="24"/>
        </w:rPr>
        <w:t>km/h</w:t>
      </w:r>
      <w:r w:rsidRPr="00E03EDE">
        <w:rPr>
          <w:rFonts w:hint="eastAsia"/>
          <w:sz w:val="24"/>
        </w:rPr>
        <w:t>；南京自行车平均时速：</w:t>
      </w:r>
      <w:r w:rsidRPr="00E03EDE">
        <w:rPr>
          <w:rFonts w:hint="eastAsia"/>
          <w:sz w:val="24"/>
        </w:rPr>
        <w:t>15km/h</w:t>
      </w:r>
      <w:r w:rsidR="00261DC9">
        <w:rPr>
          <w:rFonts w:hint="eastAsia"/>
          <w:sz w:val="24"/>
        </w:rPr>
        <w:t>。</w:t>
      </w:r>
    </w:p>
    <w:p w:rsidR="00034C66" w:rsidRPr="00E03EDE" w:rsidRDefault="00034C66" w:rsidP="00034C66">
      <w:pPr>
        <w:rPr>
          <w:sz w:val="24"/>
        </w:rPr>
      </w:pPr>
      <w:r w:rsidRPr="00E03EDE">
        <w:rPr>
          <w:rFonts w:hint="eastAsia"/>
          <w:sz w:val="24"/>
        </w:rPr>
        <w:t>（</w:t>
      </w:r>
      <w:r w:rsidRPr="00E03EDE">
        <w:rPr>
          <w:rFonts w:hint="eastAsia"/>
          <w:sz w:val="24"/>
        </w:rPr>
        <w:t>2</w:t>
      </w:r>
      <w:r w:rsidRPr="00E03EDE">
        <w:rPr>
          <w:rFonts w:hint="eastAsia"/>
          <w:sz w:val="24"/>
        </w:rPr>
        <w:t>）</w:t>
      </w:r>
      <w:r>
        <w:rPr>
          <w:rFonts w:hint="eastAsia"/>
          <w:sz w:val="24"/>
        </w:rPr>
        <w:t>利用百度标出的所有景点布局图，及局部密集景点的放大图。</w:t>
      </w:r>
    </w:p>
    <w:p w:rsidR="00542F2D" w:rsidRPr="00E03EDE" w:rsidRDefault="00A80728" w:rsidP="00261DC9">
      <w:pPr>
        <w:ind w:leftChars="300" w:left="630" w:firstLineChars="600" w:firstLine="1260"/>
        <w:rPr>
          <w:sz w:val="24"/>
        </w:rPr>
      </w:pPr>
      <w:r>
        <w:rPr>
          <w:noProof/>
        </w:rPr>
        <w:drawing>
          <wp:inline distT="0" distB="0" distL="0" distR="0" wp14:anchorId="4226DB6B" wp14:editId="4314FB9A">
            <wp:extent cx="3334354" cy="37490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9254" cy="3799524"/>
                    </a:xfrm>
                    <a:prstGeom prst="rect">
                      <a:avLst/>
                    </a:prstGeom>
                  </pic:spPr>
                </pic:pic>
              </a:graphicData>
            </a:graphic>
          </wp:inline>
        </w:drawing>
      </w:r>
    </w:p>
    <w:p w:rsidR="00542F2D" w:rsidRDefault="008F28B1" w:rsidP="00261DC9">
      <w:pPr>
        <w:adjustRightInd w:val="0"/>
        <w:snapToGrid w:val="0"/>
        <w:spacing w:beforeLines="50" w:before="156" w:afterLines="50" w:after="156"/>
        <w:ind w:firstLineChars="500" w:firstLine="1200"/>
        <w:jc w:val="center"/>
        <w:outlineLvl w:val="1"/>
        <w:rPr>
          <w:rFonts w:asciiTheme="minorEastAsia" w:eastAsiaTheme="minorEastAsia" w:hAnsiTheme="minorEastAsia"/>
          <w:sz w:val="24"/>
        </w:rPr>
      </w:pPr>
      <w:r>
        <w:rPr>
          <w:rFonts w:asciiTheme="minorEastAsia" w:eastAsiaTheme="minorEastAsia" w:hAnsiTheme="minorEastAsia" w:hint="eastAsia"/>
          <w:sz w:val="24"/>
        </w:rPr>
        <w:t>图</w:t>
      </w:r>
      <w:r w:rsidR="007A7EBF">
        <w:rPr>
          <w:rFonts w:asciiTheme="minorEastAsia" w:eastAsiaTheme="minorEastAsia" w:hAnsiTheme="minorEastAsia" w:hint="eastAsia"/>
          <w:sz w:val="24"/>
        </w:rPr>
        <w:t xml:space="preserve">2 </w:t>
      </w:r>
      <w:r w:rsidR="00542F2D">
        <w:rPr>
          <w:rFonts w:asciiTheme="minorEastAsia" w:eastAsiaTheme="minorEastAsia" w:hAnsiTheme="minorEastAsia" w:hint="eastAsia"/>
          <w:sz w:val="24"/>
        </w:rPr>
        <w:t>旅游景点总示意图</w:t>
      </w:r>
    </w:p>
    <w:p w:rsidR="00261DC9" w:rsidRPr="00261DC9" w:rsidRDefault="00261DC9" w:rsidP="000B33EA">
      <w:pPr>
        <w:adjustRightInd w:val="0"/>
        <w:snapToGrid w:val="0"/>
        <w:spacing w:beforeLines="50" w:before="156" w:afterLines="50" w:after="156"/>
        <w:ind w:firstLineChars="200" w:firstLine="480"/>
        <w:jc w:val="left"/>
        <w:outlineLvl w:val="1"/>
        <w:rPr>
          <w:rFonts w:asciiTheme="minorEastAsia" w:eastAsiaTheme="minorEastAsia" w:hAnsiTheme="minorEastAsia" w:hint="eastAsia"/>
          <w:sz w:val="24"/>
        </w:rPr>
      </w:pPr>
      <w:r>
        <w:rPr>
          <w:rFonts w:asciiTheme="minorEastAsia" w:eastAsiaTheme="minorEastAsia" w:hAnsiTheme="minorEastAsia" w:hint="eastAsia"/>
          <w:sz w:val="24"/>
        </w:rPr>
        <w:t>注：标号对照附录附表1</w:t>
      </w:r>
      <w:r w:rsidR="000B33EA">
        <w:rPr>
          <w:rFonts w:asciiTheme="minorEastAsia" w:eastAsiaTheme="minorEastAsia" w:hAnsiTheme="minorEastAsia" w:hint="eastAsia"/>
          <w:sz w:val="24"/>
        </w:rPr>
        <w:t>。</w:t>
      </w:r>
    </w:p>
    <w:p w:rsidR="00A80728" w:rsidRDefault="00A80728" w:rsidP="00542F2D">
      <w:pPr>
        <w:adjustRightInd w:val="0"/>
        <w:snapToGrid w:val="0"/>
        <w:spacing w:beforeLines="50" w:before="156" w:afterLines="50" w:after="156"/>
        <w:ind w:firstLineChars="1100" w:firstLine="2640"/>
        <w:outlineLvl w:val="1"/>
        <w:rPr>
          <w:rFonts w:asciiTheme="minorEastAsia" w:eastAsiaTheme="minorEastAsia" w:hAnsiTheme="minorEastAsia"/>
          <w:sz w:val="24"/>
        </w:rPr>
      </w:pPr>
    </w:p>
    <w:p w:rsidR="00A80728" w:rsidRDefault="00A80728" w:rsidP="00261DC9">
      <w:pPr>
        <w:adjustRightInd w:val="0"/>
        <w:snapToGrid w:val="0"/>
        <w:spacing w:beforeLines="50" w:before="156" w:afterLines="50" w:after="156"/>
        <w:ind w:firstLineChars="200" w:firstLine="420"/>
        <w:outlineLvl w:val="1"/>
        <w:rPr>
          <w:rFonts w:asciiTheme="minorEastAsia" w:eastAsiaTheme="minorEastAsia" w:hAnsiTheme="minorEastAsia"/>
          <w:sz w:val="24"/>
        </w:rPr>
      </w:pPr>
      <w:r>
        <w:rPr>
          <w:noProof/>
        </w:rPr>
        <w:drawing>
          <wp:inline distT="0" distB="0" distL="0" distR="0" wp14:anchorId="5CF5E420" wp14:editId="603D92B7">
            <wp:extent cx="4951176" cy="2987040"/>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2080" cy="3011717"/>
                    </a:xfrm>
                    <a:prstGeom prst="rect">
                      <a:avLst/>
                    </a:prstGeom>
                  </pic:spPr>
                </pic:pic>
              </a:graphicData>
            </a:graphic>
          </wp:inline>
        </w:drawing>
      </w:r>
    </w:p>
    <w:p w:rsidR="00261DC9" w:rsidRDefault="008F28B1" w:rsidP="00261DC9">
      <w:pPr>
        <w:ind w:firstLineChars="300" w:firstLine="720"/>
        <w:jc w:val="center"/>
        <w:rPr>
          <w:sz w:val="24"/>
        </w:rPr>
      </w:pPr>
      <w:r>
        <w:rPr>
          <w:rFonts w:hint="eastAsia"/>
          <w:sz w:val="24"/>
        </w:rPr>
        <w:t>图</w:t>
      </w:r>
      <w:r w:rsidR="007A7EBF">
        <w:rPr>
          <w:rFonts w:hint="eastAsia"/>
          <w:sz w:val="24"/>
        </w:rPr>
        <w:t xml:space="preserve">3 </w:t>
      </w:r>
      <w:r w:rsidR="00A80728">
        <w:rPr>
          <w:rFonts w:hint="eastAsia"/>
          <w:sz w:val="24"/>
        </w:rPr>
        <w:t>景点密集区示意图</w:t>
      </w:r>
    </w:p>
    <w:p w:rsidR="00A80728" w:rsidRDefault="00261DC9" w:rsidP="000B33EA">
      <w:pPr>
        <w:ind w:firstLineChars="200" w:firstLine="480"/>
        <w:rPr>
          <w:sz w:val="24"/>
        </w:rPr>
      </w:pPr>
      <w:r>
        <w:rPr>
          <w:rFonts w:hint="eastAsia"/>
          <w:sz w:val="24"/>
        </w:rPr>
        <w:t>注：</w:t>
      </w:r>
      <w:r w:rsidR="00A80728">
        <w:rPr>
          <w:rFonts w:hint="eastAsia"/>
          <w:sz w:val="24"/>
        </w:rPr>
        <w:t>图中两条黑线为两段城墙，即</w:t>
      </w:r>
      <w:r w:rsidR="00A80728">
        <w:rPr>
          <w:rFonts w:hint="eastAsia"/>
          <w:sz w:val="24"/>
        </w:rPr>
        <w:t>12</w:t>
      </w:r>
      <w:r w:rsidR="00A80728">
        <w:rPr>
          <w:rFonts w:hint="eastAsia"/>
          <w:sz w:val="24"/>
        </w:rPr>
        <w:t>、</w:t>
      </w:r>
      <w:r w:rsidR="00A80728">
        <w:rPr>
          <w:rFonts w:hint="eastAsia"/>
          <w:sz w:val="24"/>
        </w:rPr>
        <w:t>14</w:t>
      </w:r>
      <w:r w:rsidR="000B33EA">
        <w:rPr>
          <w:rFonts w:hint="eastAsia"/>
          <w:sz w:val="24"/>
        </w:rPr>
        <w:t>。</w:t>
      </w:r>
    </w:p>
    <w:p w:rsidR="00EB551F" w:rsidRDefault="00EB551F" w:rsidP="00D2088F">
      <w:pPr>
        <w:rPr>
          <w:rFonts w:asciiTheme="minorEastAsia" w:eastAsiaTheme="minorEastAsia" w:hAnsiTheme="minorEastAsia"/>
          <w:sz w:val="24"/>
        </w:rPr>
      </w:pPr>
    </w:p>
    <w:p w:rsidR="00DA1057" w:rsidRPr="001159CF" w:rsidRDefault="00E03EDE" w:rsidP="00D2088F">
      <w:pPr>
        <w:rPr>
          <w:sz w:val="24"/>
        </w:rPr>
      </w:pPr>
      <w:r>
        <w:rPr>
          <w:rFonts w:asciiTheme="minorEastAsia" w:eastAsiaTheme="minorEastAsia" w:hAnsiTheme="minorEastAsia" w:hint="eastAsia"/>
          <w:sz w:val="24"/>
        </w:rPr>
        <w:t>（3）</w:t>
      </w:r>
      <w:r w:rsidRPr="00FB27A0">
        <w:rPr>
          <w:rFonts w:asciiTheme="minorEastAsia" w:eastAsiaTheme="minorEastAsia" w:hAnsiTheme="minorEastAsia" w:hint="eastAsia"/>
          <w:sz w:val="24"/>
        </w:rPr>
        <w:t>对于</w:t>
      </w:r>
      <w:r>
        <w:rPr>
          <w:rFonts w:asciiTheme="minorEastAsia" w:eastAsiaTheme="minorEastAsia" w:hAnsiTheme="minorEastAsia" w:hint="eastAsia"/>
          <w:sz w:val="24"/>
        </w:rPr>
        <w:t>不在密集区的几个相邻较近的点，我们先将其圈起来作为一个点，然后计算圈内的最短距离加到总行程里。</w:t>
      </w:r>
      <w:r w:rsidR="00DA1057">
        <w:rPr>
          <w:rFonts w:hint="eastAsia"/>
          <w:sz w:val="24"/>
        </w:rPr>
        <w:t>以下几幅图为根据总图的景点分布所得到的可以将几个相距</w:t>
      </w:r>
      <w:r>
        <w:rPr>
          <w:rFonts w:hint="eastAsia"/>
          <w:sz w:val="24"/>
        </w:rPr>
        <w:t>特别近的几个点作为一个点，在代入模型计算时按照相距原点最近的由经纬度转化后的景点坐标计算。</w:t>
      </w:r>
      <w:r w:rsidR="00D2088F">
        <w:rPr>
          <w:rFonts w:hint="eastAsia"/>
          <w:sz w:val="24"/>
        </w:rPr>
        <w:t>以下为</w:t>
      </w:r>
      <w:r w:rsidR="007374FC">
        <w:rPr>
          <w:rFonts w:hint="eastAsia"/>
          <w:sz w:val="24"/>
        </w:rPr>
        <w:t>示例，其余参见附录五（相邻较近的点的图片）</w:t>
      </w:r>
    </w:p>
    <w:p w:rsidR="00A80728" w:rsidRDefault="008F28B1" w:rsidP="00261DC9">
      <w:pPr>
        <w:adjustRightInd w:val="0"/>
        <w:snapToGrid w:val="0"/>
        <w:spacing w:beforeLines="50" w:before="156" w:afterLines="50" w:after="156"/>
        <w:ind w:firstLineChars="400" w:firstLine="840"/>
        <w:outlineLvl w:val="1"/>
        <w:rPr>
          <w:rFonts w:asciiTheme="minorEastAsia" w:eastAsiaTheme="minorEastAsia" w:hAnsiTheme="minorEastAsia"/>
          <w:sz w:val="24"/>
        </w:rPr>
      </w:pPr>
      <w:r>
        <w:rPr>
          <w:noProof/>
        </w:rPr>
        <w:drawing>
          <wp:inline distT="0" distB="0" distL="0" distR="0" wp14:anchorId="036B0344" wp14:editId="556E1260">
            <wp:extent cx="4262755" cy="336042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217" cy="3373397"/>
                    </a:xfrm>
                    <a:prstGeom prst="rect">
                      <a:avLst/>
                    </a:prstGeom>
                  </pic:spPr>
                </pic:pic>
              </a:graphicData>
            </a:graphic>
          </wp:inline>
        </w:drawing>
      </w:r>
    </w:p>
    <w:p w:rsidR="001159CF" w:rsidRPr="00D2088F" w:rsidRDefault="008F28B1" w:rsidP="00D2088F">
      <w:pPr>
        <w:adjustRightInd w:val="0"/>
        <w:snapToGrid w:val="0"/>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图</w:t>
      </w:r>
      <w:r w:rsidR="007A7EBF">
        <w:rPr>
          <w:rFonts w:asciiTheme="minorEastAsia" w:eastAsiaTheme="minorEastAsia" w:hAnsiTheme="minorEastAsia" w:hint="eastAsia"/>
          <w:sz w:val="24"/>
        </w:rPr>
        <w:t xml:space="preserve">4 </w:t>
      </w:r>
      <w:r w:rsidR="001159CF">
        <w:rPr>
          <w:rFonts w:asciiTheme="minorEastAsia" w:eastAsiaTheme="minorEastAsia" w:hAnsiTheme="minorEastAsia" w:hint="eastAsia"/>
          <w:sz w:val="24"/>
        </w:rPr>
        <w:t>景点33,34,35局部图</w:t>
      </w:r>
    </w:p>
    <w:p w:rsidR="004222FA" w:rsidRDefault="00051D5C" w:rsidP="000C1989">
      <w:pPr>
        <w:spacing w:beforeLines="50" w:before="156" w:afterLines="50" w:after="156"/>
        <w:outlineLvl w:val="1"/>
        <w:rPr>
          <w:rFonts w:ascii="黑体" w:eastAsia="黑体" w:hAnsi="黑体"/>
          <w:b/>
          <w:sz w:val="24"/>
        </w:rPr>
      </w:pPr>
      <w:bookmarkStart w:id="23" w:name="_Toc459367154"/>
      <w:r w:rsidRPr="00CA1594">
        <w:rPr>
          <w:rFonts w:ascii="黑体" w:eastAsia="黑体" w:hAnsi="黑体" w:hint="eastAsia"/>
          <w:b/>
          <w:sz w:val="24"/>
        </w:rPr>
        <w:lastRenderedPageBreak/>
        <w:t>5.1</w:t>
      </w:r>
      <w:r>
        <w:rPr>
          <w:rFonts w:ascii="黑体" w:eastAsia="黑体" w:hAnsi="黑体" w:hint="eastAsia"/>
          <w:b/>
          <w:sz w:val="24"/>
        </w:rPr>
        <w:t>.2</w:t>
      </w:r>
      <w:r w:rsidRPr="00CA1594">
        <w:rPr>
          <w:rFonts w:ascii="黑体" w:eastAsia="黑体" w:hAnsi="黑体" w:hint="eastAsia"/>
          <w:b/>
          <w:sz w:val="24"/>
        </w:rPr>
        <w:t xml:space="preserve">  模型</w:t>
      </w:r>
      <w:r>
        <w:rPr>
          <w:rFonts w:ascii="黑体" w:eastAsia="黑体" w:hAnsi="黑体" w:hint="eastAsia"/>
          <w:b/>
          <w:sz w:val="24"/>
        </w:rPr>
        <w:t>一的建立以及求解</w:t>
      </w:r>
      <w:bookmarkEnd w:id="23"/>
    </w:p>
    <w:p w:rsidR="00CE2F2A" w:rsidRDefault="00CE2F2A" w:rsidP="009927F2">
      <w:pPr>
        <w:spacing w:beforeLines="50" w:before="156" w:afterLines="50" w:after="156"/>
        <w:ind w:firstLine="492"/>
        <w:outlineLvl w:val="1"/>
        <w:rPr>
          <w:rFonts w:asciiTheme="minorEastAsia" w:eastAsiaTheme="minorEastAsia" w:hAnsiTheme="minorEastAsia"/>
          <w:sz w:val="24"/>
        </w:rPr>
      </w:pPr>
      <w:r w:rsidRPr="00025B78">
        <w:rPr>
          <w:rFonts w:asciiTheme="minorEastAsia" w:eastAsiaTheme="minorEastAsia" w:hAnsiTheme="minorEastAsia" w:hint="eastAsia"/>
          <w:sz w:val="24"/>
        </w:rPr>
        <w:t>当我们对一些不在密集区且相对来说相离特别近的点进行</w:t>
      </w:r>
      <w:r w:rsidR="009927F2" w:rsidRPr="00025B78">
        <w:rPr>
          <w:rFonts w:asciiTheme="minorEastAsia" w:eastAsiaTheme="minorEastAsia" w:hAnsiTheme="minorEastAsia" w:hint="eastAsia"/>
          <w:sz w:val="24"/>
        </w:rPr>
        <w:t>圈点后，我们可以建立以下</w:t>
      </w:r>
      <w:r w:rsidR="009927F2" w:rsidRPr="00025B78">
        <w:rPr>
          <w:rFonts w:asciiTheme="minorEastAsia" w:eastAsiaTheme="minorEastAsia" w:hAnsiTheme="minorEastAsia" w:hint="eastAsia"/>
          <w:b/>
          <w:sz w:val="24"/>
        </w:rPr>
        <w:t>模型一</w:t>
      </w:r>
      <w:r w:rsidR="009927F2" w:rsidRPr="00025B78">
        <w:rPr>
          <w:rFonts w:asciiTheme="minorEastAsia" w:eastAsiaTheme="minorEastAsia" w:hAnsiTheme="minorEastAsia" w:hint="eastAsia"/>
          <w:sz w:val="24"/>
        </w:rPr>
        <w:t>：</w:t>
      </w:r>
    </w:p>
    <w:p w:rsidR="003A573B" w:rsidRDefault="003A573B" w:rsidP="009927F2">
      <w:pPr>
        <w:spacing w:beforeLines="50" w:before="156" w:afterLines="50" w:after="156"/>
        <w:ind w:firstLine="492"/>
        <w:outlineLvl w:val="1"/>
      </w:pPr>
      <w:r w:rsidRPr="00453110">
        <w:rPr>
          <w:position w:val="-86"/>
        </w:rPr>
        <w:object w:dxaOrig="4840" w:dyaOrig="1840">
          <v:shape id="_x0000_i1036" type="#_x0000_t75" style="width:241.8pt;height:91.8pt" o:ole="">
            <v:imagedata r:id="rId34" o:title=""/>
          </v:shape>
          <o:OLEObject Type="Embed" ProgID="Equation.DSMT4" ShapeID="_x0000_i1036" DrawAspect="Content" ObjectID="_1556487391" r:id="rId35"/>
        </w:object>
      </w:r>
    </w:p>
    <w:p w:rsidR="00281AA8" w:rsidRPr="00025B78" w:rsidRDefault="00281AA8" w:rsidP="009927F2">
      <w:pPr>
        <w:spacing w:beforeLines="50" w:before="156" w:afterLines="50" w:after="156"/>
        <w:ind w:firstLine="492"/>
        <w:outlineLvl w:val="1"/>
        <w:rPr>
          <w:rFonts w:asciiTheme="minorEastAsia" w:eastAsiaTheme="minorEastAsia" w:hAnsiTheme="minorEastAsia"/>
          <w:sz w:val="24"/>
        </w:rPr>
      </w:pPr>
      <w:r w:rsidRPr="00453110">
        <w:rPr>
          <w:position w:val="-6"/>
        </w:rPr>
        <w:object w:dxaOrig="499" w:dyaOrig="279">
          <v:shape id="_x0000_i1037" type="#_x0000_t75" style="width:25.2pt;height:13.8pt" o:ole="">
            <v:imagedata r:id="rId8" o:title=""/>
          </v:shape>
          <o:OLEObject Type="Embed" ProgID="Equation.DSMT4" ShapeID="_x0000_i1037" DrawAspect="Content" ObjectID="_1556487392" r:id="rId36"/>
        </w:object>
      </w:r>
      <w:r w:rsidRPr="006C1EDF">
        <w:rPr>
          <w:rFonts w:asciiTheme="minorEastAsia" w:eastAsiaTheme="minorEastAsia" w:hAnsiTheme="minorEastAsia" w:hint="eastAsia"/>
          <w:sz w:val="24"/>
        </w:rPr>
        <w:t>（a，b）</w:t>
      </w:r>
      <w:r>
        <w:rPr>
          <w:rFonts w:asciiTheme="minorEastAsia" w:eastAsiaTheme="minorEastAsia" w:hAnsiTheme="minorEastAsia" w:hint="eastAsia"/>
          <w:sz w:val="24"/>
        </w:rPr>
        <w:t>，</w:t>
      </w:r>
      <w:r w:rsidRPr="006C1EDF">
        <w:rPr>
          <w:rFonts w:asciiTheme="minorEastAsia" w:eastAsiaTheme="minorEastAsia" w:hAnsiTheme="minorEastAsia" w:hint="eastAsia"/>
          <w:sz w:val="24"/>
        </w:rPr>
        <w:t>a，b两点间的直线距离</w:t>
      </w:r>
      <w:r>
        <w:rPr>
          <w:rFonts w:asciiTheme="minorEastAsia" w:eastAsiaTheme="minorEastAsia" w:hAnsiTheme="minorEastAsia" w:hint="eastAsia"/>
          <w:sz w:val="24"/>
        </w:rPr>
        <w:t>；</w:t>
      </w:r>
      <w:r w:rsidRPr="00453110">
        <w:rPr>
          <w:position w:val="-6"/>
        </w:rPr>
        <w:object w:dxaOrig="220" w:dyaOrig="279">
          <v:shape id="_x0000_i1038" type="#_x0000_t75" style="width:10.8pt;height:13.8pt" o:ole="">
            <v:imagedata r:id="rId10" o:title=""/>
          </v:shape>
          <o:OLEObject Type="Embed" ProgID="Equation.DSMT4" ShapeID="_x0000_i1038" DrawAspect="Content" ObjectID="_1556487393" r:id="rId37"/>
        </w:object>
      </w:r>
      <w:r w:rsidRPr="006C1EDF">
        <w:rPr>
          <w:rFonts w:asciiTheme="minorEastAsia" w:eastAsiaTheme="minorEastAsia" w:hAnsiTheme="minorEastAsia" w:hint="eastAsia"/>
          <w:sz w:val="24"/>
        </w:rPr>
        <w:t>（a，b）</w:t>
      </w:r>
      <w:r>
        <w:rPr>
          <w:rFonts w:asciiTheme="minorEastAsia" w:eastAsiaTheme="minorEastAsia" w:hAnsiTheme="minorEastAsia" w:hint="eastAsia"/>
          <w:sz w:val="24"/>
        </w:rPr>
        <w:t>，</w:t>
      </w:r>
      <w:r w:rsidRPr="006C1EDF">
        <w:rPr>
          <w:rFonts w:asciiTheme="minorEastAsia" w:eastAsiaTheme="minorEastAsia" w:hAnsiTheme="minorEastAsia" w:hint="eastAsia"/>
          <w:sz w:val="24"/>
        </w:rPr>
        <w:t>表示由于将两个回路合并成一个回路而节约的距离</w:t>
      </w:r>
      <w:r>
        <w:rPr>
          <w:rFonts w:asciiTheme="minorEastAsia" w:eastAsiaTheme="minorEastAsia" w:hAnsiTheme="minorEastAsia" w:hint="eastAsia"/>
          <w:sz w:val="24"/>
        </w:rPr>
        <w:t>；</w:t>
      </w:r>
    </w:p>
    <w:p w:rsidR="009927F2" w:rsidRPr="00025B78" w:rsidRDefault="009927F2" w:rsidP="009927F2">
      <w:pPr>
        <w:spacing w:beforeLines="50" w:before="156" w:afterLines="50" w:after="156"/>
        <w:ind w:firstLine="492"/>
        <w:outlineLvl w:val="1"/>
        <w:rPr>
          <w:sz w:val="24"/>
        </w:rPr>
      </w:pPr>
      <w:r w:rsidRPr="00025B78">
        <w:rPr>
          <w:rFonts w:asciiTheme="minorEastAsia" w:eastAsiaTheme="minorEastAsia" w:hAnsiTheme="minorEastAsia" w:hint="eastAsia"/>
          <w:sz w:val="24"/>
        </w:rPr>
        <w:t>设南京理工大学附近的孝陵卫地铁站为起点，即为O点，位置坐标为（</w:t>
      </w:r>
      <w:r w:rsidRPr="00025B78">
        <w:rPr>
          <w:position w:val="-12"/>
          <w:sz w:val="24"/>
        </w:rPr>
        <w:object w:dxaOrig="700" w:dyaOrig="360">
          <v:shape id="_x0000_i1039" type="#_x0000_t75" style="width:34.8pt;height:18pt" o:ole="">
            <v:imagedata r:id="rId38" o:title=""/>
          </v:shape>
          <o:OLEObject Type="Embed" ProgID="Equation.DSMT4" ShapeID="_x0000_i1039" DrawAspect="Content" ObjectID="_1556487394" r:id="rId39"/>
        </w:object>
      </w:r>
      <w:r w:rsidRPr="00025B78">
        <w:rPr>
          <w:rFonts w:asciiTheme="minorEastAsia" w:eastAsiaTheme="minorEastAsia" w:hAnsiTheme="minorEastAsia" w:hint="eastAsia"/>
          <w:sz w:val="24"/>
        </w:rPr>
        <w:t>），各个旅游景点（经过合并后）</w:t>
      </w:r>
      <w:r w:rsidR="001945AC" w:rsidRPr="00025B78">
        <w:rPr>
          <w:rFonts w:asciiTheme="minorEastAsia" w:eastAsiaTheme="minorEastAsia" w:hAnsiTheme="minorEastAsia" w:hint="eastAsia"/>
          <w:sz w:val="24"/>
        </w:rPr>
        <w:t>为1、2、</w:t>
      </w:r>
      <w:r w:rsidR="001945AC" w:rsidRPr="00025B78">
        <w:rPr>
          <w:rFonts w:asciiTheme="minorEastAsia" w:eastAsiaTheme="minorEastAsia" w:hAnsiTheme="minorEastAsia"/>
          <w:sz w:val="24"/>
        </w:rPr>
        <w:t>……</w:t>
      </w:r>
      <w:r w:rsidR="001945AC" w:rsidRPr="00025B78">
        <w:rPr>
          <w:rFonts w:asciiTheme="minorEastAsia" w:eastAsiaTheme="minorEastAsia" w:hAnsiTheme="minorEastAsia" w:hint="eastAsia"/>
          <w:sz w:val="24"/>
        </w:rPr>
        <w:t>、n，</w:t>
      </w:r>
      <w:r w:rsidRPr="00025B78">
        <w:rPr>
          <w:rFonts w:asciiTheme="minorEastAsia" w:eastAsiaTheme="minorEastAsia" w:hAnsiTheme="minorEastAsia" w:hint="eastAsia"/>
          <w:sz w:val="24"/>
        </w:rPr>
        <w:t>的位置坐标分别为（</w:t>
      </w:r>
      <w:r w:rsidRPr="00025B78">
        <w:rPr>
          <w:position w:val="-12"/>
          <w:sz w:val="24"/>
        </w:rPr>
        <w:object w:dxaOrig="660" w:dyaOrig="360">
          <v:shape id="_x0000_i1040" type="#_x0000_t75" style="width:33pt;height:18pt" o:ole="">
            <v:imagedata r:id="rId40" o:title=""/>
          </v:shape>
          <o:OLEObject Type="Embed" ProgID="Equation.DSMT4" ShapeID="_x0000_i1040" DrawAspect="Content" ObjectID="_1556487395" r:id="rId41"/>
        </w:object>
      </w:r>
      <w:r w:rsidRPr="00025B78">
        <w:rPr>
          <w:rFonts w:asciiTheme="minorEastAsia" w:eastAsiaTheme="minorEastAsia" w:hAnsiTheme="minorEastAsia" w:hint="eastAsia"/>
          <w:sz w:val="24"/>
        </w:rPr>
        <w:t>）、</w:t>
      </w:r>
      <w:r w:rsidRPr="00025B78">
        <w:rPr>
          <w:rFonts w:hint="eastAsia"/>
          <w:sz w:val="24"/>
        </w:rPr>
        <w:t>（</w:t>
      </w:r>
      <w:r w:rsidRPr="00025B78">
        <w:rPr>
          <w:position w:val="-12"/>
          <w:sz w:val="24"/>
        </w:rPr>
        <w:object w:dxaOrig="720" w:dyaOrig="360">
          <v:shape id="_x0000_i1041" type="#_x0000_t75" style="width:36pt;height:18pt" o:ole="">
            <v:imagedata r:id="rId42" o:title=""/>
          </v:shape>
          <o:OLEObject Type="Embed" ProgID="Equation.DSMT4" ShapeID="_x0000_i1041" DrawAspect="Content" ObjectID="_1556487396" r:id="rId43"/>
        </w:object>
      </w:r>
      <w:r w:rsidRPr="00025B78">
        <w:rPr>
          <w:rFonts w:hint="eastAsia"/>
          <w:sz w:val="24"/>
        </w:rPr>
        <w:t>）、</w:t>
      </w:r>
      <w:r w:rsidRPr="00025B78">
        <w:rPr>
          <w:sz w:val="24"/>
        </w:rPr>
        <w:t>……</w:t>
      </w:r>
      <w:r w:rsidRPr="00025B78">
        <w:rPr>
          <w:rFonts w:hint="eastAsia"/>
          <w:sz w:val="24"/>
        </w:rPr>
        <w:t>、（</w:t>
      </w:r>
      <w:r w:rsidRPr="00025B78">
        <w:rPr>
          <w:position w:val="-12"/>
          <w:sz w:val="24"/>
        </w:rPr>
        <w:object w:dxaOrig="720" w:dyaOrig="360">
          <v:shape id="_x0000_i1042" type="#_x0000_t75" style="width:36pt;height:18pt" o:ole="">
            <v:imagedata r:id="rId44" o:title=""/>
          </v:shape>
          <o:OLEObject Type="Embed" ProgID="Equation.DSMT4" ShapeID="_x0000_i1042" DrawAspect="Content" ObjectID="_1556487397" r:id="rId45"/>
        </w:object>
      </w:r>
      <w:r w:rsidRPr="00025B78">
        <w:rPr>
          <w:rFonts w:hint="eastAsia"/>
          <w:sz w:val="24"/>
        </w:rPr>
        <w:t>）。节约矩阵分析法的主要求解步骤包括：</w:t>
      </w:r>
    </w:p>
    <w:p w:rsidR="00EB551F" w:rsidRPr="00EB551F" w:rsidRDefault="00EB551F" w:rsidP="00EB551F">
      <w:pPr>
        <w:spacing w:beforeLines="50" w:before="156" w:afterLines="50" w:after="156"/>
        <w:ind w:left="283"/>
        <w:outlineLvl w:val="1"/>
        <w:rPr>
          <w:sz w:val="24"/>
        </w:rPr>
      </w:pPr>
    </w:p>
    <w:p w:rsidR="009927F2" w:rsidRPr="00025B78" w:rsidRDefault="009927F2" w:rsidP="009927F2">
      <w:pPr>
        <w:pStyle w:val="ad"/>
        <w:numPr>
          <w:ilvl w:val="0"/>
          <w:numId w:val="8"/>
        </w:numPr>
        <w:spacing w:beforeLines="50" w:before="156" w:afterLines="50" w:after="156"/>
        <w:ind w:firstLineChars="0"/>
        <w:outlineLvl w:val="1"/>
        <w:rPr>
          <w:sz w:val="24"/>
        </w:rPr>
      </w:pPr>
      <w:r w:rsidRPr="0092408D">
        <w:rPr>
          <w:rFonts w:hint="eastAsia"/>
          <w:b/>
          <w:sz w:val="24"/>
        </w:rPr>
        <w:t>确定距离方阵</w:t>
      </w:r>
      <w:r w:rsidRPr="00025B78">
        <w:rPr>
          <w:rFonts w:hint="eastAsia"/>
          <w:sz w:val="24"/>
        </w:rPr>
        <w:t>。确认距离方阵是要求出起点与各景点之间的距离，在坐标系中两点之间的距离公式为：</w:t>
      </w:r>
    </w:p>
    <w:p w:rsidR="009927F2" w:rsidRPr="00025B78" w:rsidRDefault="001945AC" w:rsidP="001945AC">
      <w:pPr>
        <w:pStyle w:val="ad"/>
        <w:spacing w:beforeLines="50" w:before="156" w:afterLines="50" w:after="156"/>
        <w:ind w:left="1212" w:firstLineChars="0" w:firstLine="0"/>
        <w:jc w:val="left"/>
        <w:outlineLvl w:val="1"/>
        <w:rPr>
          <w:sz w:val="24"/>
        </w:rPr>
      </w:pPr>
      <w:r w:rsidRPr="00025B78">
        <w:rPr>
          <w:rFonts w:hint="eastAsia"/>
          <w:sz w:val="24"/>
        </w:rPr>
        <w:t>Dist</w:t>
      </w:r>
      <w:r w:rsidRPr="00025B78">
        <w:rPr>
          <w:rFonts w:hint="eastAsia"/>
          <w:sz w:val="24"/>
        </w:rPr>
        <w:t>（</w:t>
      </w:r>
      <w:r w:rsidRPr="00025B78">
        <w:rPr>
          <w:rFonts w:hint="eastAsia"/>
          <w:sz w:val="24"/>
        </w:rPr>
        <w:t>a</w:t>
      </w:r>
      <w:r w:rsidRPr="00025B78">
        <w:rPr>
          <w:rFonts w:hint="eastAsia"/>
          <w:sz w:val="24"/>
        </w:rPr>
        <w:t>，</w:t>
      </w:r>
      <w:r w:rsidRPr="00025B78">
        <w:rPr>
          <w:rFonts w:hint="eastAsia"/>
          <w:sz w:val="24"/>
        </w:rPr>
        <w:t>b</w:t>
      </w:r>
      <w:r w:rsidRPr="00025B78">
        <w:rPr>
          <w:rFonts w:hint="eastAsia"/>
          <w:sz w:val="24"/>
        </w:rPr>
        <w:t>）</w:t>
      </w:r>
      <w:r w:rsidRPr="00025B78">
        <w:rPr>
          <w:rFonts w:hint="eastAsia"/>
          <w:sz w:val="24"/>
        </w:rPr>
        <w:t>=</w:t>
      </w:r>
      <w:r w:rsidRPr="00025B78">
        <w:rPr>
          <w:position w:val="-16"/>
          <w:sz w:val="24"/>
        </w:rPr>
        <w:object w:dxaOrig="2120" w:dyaOrig="520">
          <v:shape id="_x0000_i1043" type="#_x0000_t75" style="width:106.2pt;height:25.8pt" o:ole="">
            <v:imagedata r:id="rId46" o:title=""/>
          </v:shape>
          <o:OLEObject Type="Embed" ProgID="Equation.DSMT4" ShapeID="_x0000_i1043" DrawAspect="Content" ObjectID="_1556487398" r:id="rId47"/>
        </w:object>
      </w:r>
      <w:r w:rsidR="00025B78">
        <w:rPr>
          <w:sz w:val="24"/>
        </w:rPr>
        <w:t xml:space="preserve">                             </w:t>
      </w:r>
      <w:r w:rsidRPr="00025B78">
        <w:rPr>
          <w:rFonts w:hint="eastAsia"/>
          <w:sz w:val="24"/>
        </w:rPr>
        <w:t>（</w:t>
      </w:r>
      <w:r w:rsidRPr="00025B78">
        <w:rPr>
          <w:rFonts w:hint="eastAsia"/>
          <w:sz w:val="24"/>
        </w:rPr>
        <w:t>1</w:t>
      </w:r>
      <w:r w:rsidRPr="00025B78">
        <w:rPr>
          <w:rFonts w:hint="eastAsia"/>
          <w:sz w:val="24"/>
        </w:rPr>
        <w:t>）</w:t>
      </w:r>
    </w:p>
    <w:p w:rsidR="001945AC" w:rsidRPr="00025B78" w:rsidRDefault="001945AC" w:rsidP="001945AC">
      <w:pPr>
        <w:pStyle w:val="ad"/>
        <w:spacing w:beforeLines="50" w:before="156" w:afterLines="50" w:after="156"/>
        <w:ind w:left="1212" w:firstLineChars="0" w:firstLine="0"/>
        <w:jc w:val="left"/>
        <w:outlineLvl w:val="1"/>
        <w:rPr>
          <w:sz w:val="24"/>
        </w:rPr>
      </w:pPr>
      <w:r w:rsidRPr="00025B78">
        <w:rPr>
          <w:rFonts w:hint="eastAsia"/>
          <w:sz w:val="24"/>
        </w:rPr>
        <w:t>式中</w:t>
      </w:r>
      <w:r w:rsidRPr="00025B78">
        <w:rPr>
          <w:rFonts w:hint="eastAsia"/>
          <w:sz w:val="24"/>
        </w:rPr>
        <w:t>a</w:t>
      </w:r>
      <w:r w:rsidRPr="00025B78">
        <w:rPr>
          <w:rFonts w:hint="eastAsia"/>
          <w:sz w:val="24"/>
        </w:rPr>
        <w:t>，</w:t>
      </w:r>
      <w:r w:rsidRPr="00025B78">
        <w:rPr>
          <w:rFonts w:hint="eastAsia"/>
          <w:sz w:val="24"/>
        </w:rPr>
        <w:t>b</w:t>
      </w:r>
      <w:r w:rsidRPr="00025B78">
        <w:rPr>
          <w:rFonts w:hint="eastAsia"/>
          <w:sz w:val="24"/>
        </w:rPr>
        <w:t>是</w:t>
      </w:r>
      <w:r w:rsidRPr="00025B78">
        <w:rPr>
          <w:rFonts w:hint="eastAsia"/>
          <w:sz w:val="24"/>
        </w:rPr>
        <w:t>0</w:t>
      </w:r>
      <w:r w:rsidRPr="00025B78">
        <w:rPr>
          <w:rFonts w:hint="eastAsia"/>
          <w:sz w:val="24"/>
        </w:rPr>
        <w:t>—</w:t>
      </w:r>
      <w:r w:rsidRPr="00025B78">
        <w:rPr>
          <w:rFonts w:hint="eastAsia"/>
          <w:sz w:val="24"/>
        </w:rPr>
        <w:t>n</w:t>
      </w:r>
      <w:r w:rsidRPr="00025B78">
        <w:rPr>
          <w:rFonts w:hint="eastAsia"/>
          <w:sz w:val="24"/>
        </w:rPr>
        <w:t>之间的任意数。</w:t>
      </w:r>
    </w:p>
    <w:p w:rsidR="00EB551F" w:rsidRPr="00EB551F" w:rsidRDefault="00EB551F" w:rsidP="00EB551F">
      <w:pPr>
        <w:spacing w:beforeLines="50" w:before="156" w:afterLines="50" w:after="156"/>
        <w:ind w:left="850"/>
        <w:jc w:val="left"/>
        <w:outlineLvl w:val="1"/>
        <w:rPr>
          <w:sz w:val="24"/>
        </w:rPr>
      </w:pPr>
    </w:p>
    <w:p w:rsidR="00EB551F" w:rsidRPr="00EB551F" w:rsidRDefault="00EB551F" w:rsidP="00EB551F">
      <w:pPr>
        <w:spacing w:beforeLines="50" w:before="156" w:afterLines="50" w:after="156"/>
        <w:ind w:left="425"/>
        <w:jc w:val="left"/>
        <w:outlineLvl w:val="1"/>
        <w:rPr>
          <w:sz w:val="24"/>
        </w:rPr>
      </w:pPr>
    </w:p>
    <w:p w:rsidR="001945AC" w:rsidRPr="00025B78" w:rsidRDefault="001945AC" w:rsidP="00006EC0">
      <w:pPr>
        <w:pStyle w:val="ad"/>
        <w:numPr>
          <w:ilvl w:val="0"/>
          <w:numId w:val="8"/>
        </w:numPr>
        <w:spacing w:beforeLines="50" w:before="156" w:afterLines="50" w:after="156"/>
        <w:ind w:firstLineChars="0"/>
        <w:jc w:val="left"/>
        <w:outlineLvl w:val="1"/>
        <w:rPr>
          <w:sz w:val="24"/>
        </w:rPr>
      </w:pPr>
      <w:r w:rsidRPr="0092408D">
        <w:rPr>
          <w:rFonts w:hint="eastAsia"/>
          <w:b/>
          <w:sz w:val="24"/>
        </w:rPr>
        <w:t>确定</w:t>
      </w:r>
      <w:r w:rsidRPr="00025B78">
        <w:rPr>
          <w:rFonts w:hint="eastAsia"/>
          <w:b/>
          <w:sz w:val="24"/>
        </w:rPr>
        <w:t>节约方阵</w:t>
      </w:r>
      <w:r w:rsidRPr="00025B78">
        <w:rPr>
          <w:rFonts w:hint="eastAsia"/>
          <w:sz w:val="24"/>
        </w:rPr>
        <w:t>。节约方阵是指将两个景点放在一条旅游路线上时节约的累积，本文按照距离建立节约方阵。用</w:t>
      </w:r>
      <w:r w:rsidRPr="00025B78">
        <w:rPr>
          <w:rFonts w:hint="eastAsia"/>
          <w:sz w:val="24"/>
        </w:rPr>
        <w:t>S</w:t>
      </w:r>
      <w:r w:rsidRPr="00025B78">
        <w:rPr>
          <w:rFonts w:hint="eastAsia"/>
          <w:sz w:val="24"/>
        </w:rPr>
        <w:t>（</w:t>
      </w:r>
      <w:r w:rsidRPr="00025B78">
        <w:rPr>
          <w:rFonts w:hint="eastAsia"/>
          <w:sz w:val="24"/>
        </w:rPr>
        <w:t>A,B</w:t>
      </w:r>
      <w:r w:rsidRPr="00025B78">
        <w:rPr>
          <w:rFonts w:hint="eastAsia"/>
          <w:sz w:val="24"/>
        </w:rPr>
        <w:t>）表示由于将</w:t>
      </w:r>
      <w:r w:rsidRPr="00025B78">
        <w:rPr>
          <w:rFonts w:hint="eastAsia"/>
          <w:sz w:val="24"/>
        </w:rPr>
        <w:t>o-a-o</w:t>
      </w:r>
      <w:r w:rsidRPr="00025B78">
        <w:rPr>
          <w:rFonts w:hint="eastAsia"/>
          <w:sz w:val="24"/>
        </w:rPr>
        <w:t>、</w:t>
      </w:r>
      <w:r w:rsidRPr="00025B78">
        <w:rPr>
          <w:rFonts w:hint="eastAsia"/>
          <w:sz w:val="24"/>
        </w:rPr>
        <w:t>o-b-o</w:t>
      </w:r>
      <w:r w:rsidRPr="00025B78">
        <w:rPr>
          <w:rFonts w:hint="eastAsia"/>
          <w:sz w:val="24"/>
        </w:rPr>
        <w:t>两个回路</w:t>
      </w:r>
      <w:r w:rsidR="00006EC0" w:rsidRPr="00025B78">
        <w:rPr>
          <w:rFonts w:hint="eastAsia"/>
          <w:sz w:val="24"/>
        </w:rPr>
        <w:t>合并成</w:t>
      </w:r>
      <w:r w:rsidR="00006EC0" w:rsidRPr="00025B78">
        <w:rPr>
          <w:rFonts w:hint="eastAsia"/>
          <w:sz w:val="24"/>
        </w:rPr>
        <w:t>o</w:t>
      </w:r>
      <w:r w:rsidR="00006EC0" w:rsidRPr="00025B78">
        <w:rPr>
          <w:sz w:val="24"/>
        </w:rPr>
        <w:t>-a-b-o</w:t>
      </w:r>
      <w:r w:rsidR="00006EC0" w:rsidRPr="00025B78">
        <w:rPr>
          <w:rFonts w:hint="eastAsia"/>
          <w:sz w:val="24"/>
        </w:rPr>
        <w:t>一个回路而节约的距离，由</w:t>
      </w:r>
      <w:r w:rsidR="001C66FD" w:rsidRPr="00025B78">
        <w:rPr>
          <w:rFonts w:hint="eastAsia"/>
          <w:sz w:val="24"/>
        </w:rPr>
        <w:t>表</w:t>
      </w:r>
      <w:r w:rsidR="001C66FD" w:rsidRPr="00025B78">
        <w:rPr>
          <w:rFonts w:hint="eastAsia"/>
          <w:sz w:val="24"/>
        </w:rPr>
        <w:t>1</w:t>
      </w:r>
      <w:r w:rsidR="00006EC0" w:rsidRPr="00025B78">
        <w:rPr>
          <w:rFonts w:hint="eastAsia"/>
          <w:sz w:val="24"/>
        </w:rPr>
        <w:t>可知节约方阵如下：</w:t>
      </w:r>
    </w:p>
    <w:p w:rsidR="00006EC0" w:rsidRDefault="00006EC0" w:rsidP="00006EC0">
      <w:pPr>
        <w:spacing w:beforeLines="50" w:before="156" w:afterLines="50" w:after="156"/>
        <w:ind w:left="1212"/>
        <w:jc w:val="left"/>
        <w:outlineLvl w:val="1"/>
        <w:rPr>
          <w:sz w:val="24"/>
        </w:rPr>
      </w:pPr>
      <w:r w:rsidRPr="00025B78">
        <w:rPr>
          <w:rFonts w:hint="eastAsia"/>
          <w:sz w:val="24"/>
        </w:rPr>
        <w:t>S</w:t>
      </w:r>
      <w:r w:rsidRPr="00025B78">
        <w:rPr>
          <w:rFonts w:hint="eastAsia"/>
          <w:sz w:val="24"/>
        </w:rPr>
        <w:t>（</w:t>
      </w:r>
      <w:r w:rsidRPr="00025B78">
        <w:rPr>
          <w:rFonts w:hint="eastAsia"/>
          <w:sz w:val="24"/>
        </w:rPr>
        <w:t>a</w:t>
      </w:r>
      <w:r w:rsidRPr="00025B78">
        <w:rPr>
          <w:rFonts w:hint="eastAsia"/>
          <w:sz w:val="24"/>
        </w:rPr>
        <w:t>，</w:t>
      </w:r>
      <w:r w:rsidRPr="00025B78">
        <w:rPr>
          <w:rFonts w:hint="eastAsia"/>
          <w:sz w:val="24"/>
        </w:rPr>
        <w:t>b</w:t>
      </w:r>
      <w:r w:rsidRPr="00025B78">
        <w:rPr>
          <w:rFonts w:hint="eastAsia"/>
          <w:sz w:val="24"/>
        </w:rPr>
        <w:t>）</w:t>
      </w:r>
      <w:r w:rsidRPr="00025B78">
        <w:rPr>
          <w:rFonts w:hint="eastAsia"/>
          <w:sz w:val="24"/>
        </w:rPr>
        <w:t>=</w:t>
      </w:r>
      <w:r w:rsidRPr="00025B78">
        <w:rPr>
          <w:sz w:val="24"/>
        </w:rPr>
        <w:t>D</w:t>
      </w:r>
      <w:r w:rsidRPr="00025B78">
        <w:rPr>
          <w:rFonts w:hint="eastAsia"/>
          <w:sz w:val="24"/>
        </w:rPr>
        <w:t>ist</w:t>
      </w:r>
      <w:r w:rsidRPr="00025B78">
        <w:rPr>
          <w:rFonts w:hint="eastAsia"/>
          <w:sz w:val="24"/>
        </w:rPr>
        <w:t>（</w:t>
      </w:r>
      <w:r w:rsidRPr="00025B78">
        <w:rPr>
          <w:rFonts w:hint="eastAsia"/>
          <w:sz w:val="24"/>
        </w:rPr>
        <w:t>o</w:t>
      </w:r>
      <w:r w:rsidRPr="00025B78">
        <w:rPr>
          <w:rFonts w:hint="eastAsia"/>
          <w:sz w:val="24"/>
        </w:rPr>
        <w:t>，</w:t>
      </w:r>
      <w:r w:rsidRPr="00025B78">
        <w:rPr>
          <w:rFonts w:hint="eastAsia"/>
          <w:sz w:val="24"/>
        </w:rPr>
        <w:t>a</w:t>
      </w:r>
      <w:r w:rsidRPr="00025B78">
        <w:rPr>
          <w:rFonts w:hint="eastAsia"/>
          <w:sz w:val="24"/>
        </w:rPr>
        <w:t>）</w:t>
      </w:r>
      <w:r w:rsidRPr="00025B78">
        <w:rPr>
          <w:rFonts w:hint="eastAsia"/>
          <w:sz w:val="24"/>
        </w:rPr>
        <w:t>+</w:t>
      </w:r>
      <w:r w:rsidRPr="00025B78">
        <w:rPr>
          <w:sz w:val="24"/>
        </w:rPr>
        <w:t>D</w:t>
      </w:r>
      <w:r w:rsidRPr="00025B78">
        <w:rPr>
          <w:rFonts w:hint="eastAsia"/>
          <w:sz w:val="24"/>
        </w:rPr>
        <w:t>ist</w:t>
      </w:r>
      <w:r w:rsidRPr="00025B78">
        <w:rPr>
          <w:rFonts w:hint="eastAsia"/>
          <w:sz w:val="24"/>
        </w:rPr>
        <w:t>（</w:t>
      </w:r>
      <w:r w:rsidRPr="00025B78">
        <w:rPr>
          <w:rFonts w:hint="eastAsia"/>
          <w:sz w:val="24"/>
        </w:rPr>
        <w:t>o</w:t>
      </w:r>
      <w:r w:rsidRPr="00025B78">
        <w:rPr>
          <w:rFonts w:hint="eastAsia"/>
          <w:sz w:val="24"/>
        </w:rPr>
        <w:t>，</w:t>
      </w:r>
      <w:r w:rsidRPr="00025B78">
        <w:rPr>
          <w:rFonts w:hint="eastAsia"/>
          <w:sz w:val="24"/>
        </w:rPr>
        <w:t>b</w:t>
      </w:r>
      <w:r w:rsidRPr="00025B78">
        <w:rPr>
          <w:rFonts w:hint="eastAsia"/>
          <w:sz w:val="24"/>
        </w:rPr>
        <w:t>）</w:t>
      </w:r>
      <w:r w:rsidRPr="00025B78">
        <w:rPr>
          <w:rFonts w:hint="eastAsia"/>
          <w:sz w:val="24"/>
        </w:rPr>
        <w:t>-Dist</w:t>
      </w:r>
      <w:r w:rsidRPr="00025B78">
        <w:rPr>
          <w:rFonts w:hint="eastAsia"/>
          <w:sz w:val="24"/>
        </w:rPr>
        <w:t>（</w:t>
      </w:r>
      <w:r w:rsidRPr="00025B78">
        <w:rPr>
          <w:rFonts w:hint="eastAsia"/>
          <w:sz w:val="24"/>
        </w:rPr>
        <w:t>a</w:t>
      </w:r>
      <w:r w:rsidRPr="00025B78">
        <w:rPr>
          <w:rFonts w:hint="eastAsia"/>
          <w:sz w:val="24"/>
        </w:rPr>
        <w:t>，</w:t>
      </w:r>
      <w:r w:rsidRPr="00025B78">
        <w:rPr>
          <w:rFonts w:hint="eastAsia"/>
          <w:sz w:val="24"/>
        </w:rPr>
        <w:t>b</w:t>
      </w:r>
      <w:r w:rsidRPr="00025B78">
        <w:rPr>
          <w:rFonts w:hint="eastAsia"/>
          <w:sz w:val="24"/>
        </w:rPr>
        <w:t>）</w:t>
      </w:r>
      <w:r w:rsidRPr="00025B78">
        <w:rPr>
          <w:rFonts w:hint="eastAsia"/>
          <w:sz w:val="24"/>
        </w:rPr>
        <w:t xml:space="preserve">                </w:t>
      </w:r>
      <w:r w:rsidRPr="00025B78">
        <w:rPr>
          <w:sz w:val="24"/>
        </w:rPr>
        <w:t xml:space="preserve"> </w:t>
      </w:r>
      <w:r w:rsidRPr="00025B78">
        <w:rPr>
          <w:rFonts w:hint="eastAsia"/>
          <w:sz w:val="24"/>
        </w:rPr>
        <w:t>（</w:t>
      </w:r>
      <w:r w:rsidRPr="00025B78">
        <w:rPr>
          <w:rFonts w:hint="eastAsia"/>
          <w:sz w:val="24"/>
        </w:rPr>
        <w:t>2</w:t>
      </w:r>
      <w:r w:rsidRPr="00025B78">
        <w:rPr>
          <w:rFonts w:hint="eastAsia"/>
          <w:sz w:val="24"/>
        </w:rPr>
        <w:t>）</w:t>
      </w:r>
    </w:p>
    <w:p w:rsidR="00EB551F" w:rsidRDefault="00EB551F" w:rsidP="00D355DE">
      <w:pPr>
        <w:spacing w:beforeLines="50" w:before="156" w:afterLines="50" w:after="156"/>
        <w:ind w:firstLineChars="500" w:firstLine="1200"/>
        <w:jc w:val="left"/>
        <w:outlineLvl w:val="1"/>
        <w:rPr>
          <w:sz w:val="24"/>
        </w:rPr>
      </w:pPr>
    </w:p>
    <w:p w:rsidR="00EB551F" w:rsidRDefault="00EB551F" w:rsidP="00D355DE">
      <w:pPr>
        <w:spacing w:beforeLines="50" w:before="156" w:afterLines="50" w:after="156"/>
        <w:ind w:firstLineChars="500" w:firstLine="1200"/>
        <w:jc w:val="left"/>
        <w:outlineLvl w:val="1"/>
        <w:rPr>
          <w:sz w:val="24"/>
        </w:rPr>
      </w:pPr>
    </w:p>
    <w:p w:rsidR="00EB551F" w:rsidRDefault="00EB551F" w:rsidP="00D355DE">
      <w:pPr>
        <w:spacing w:beforeLines="50" w:before="156" w:afterLines="50" w:after="156"/>
        <w:ind w:firstLineChars="500" w:firstLine="1200"/>
        <w:jc w:val="left"/>
        <w:outlineLvl w:val="1"/>
        <w:rPr>
          <w:sz w:val="24"/>
        </w:rPr>
      </w:pPr>
    </w:p>
    <w:p w:rsidR="00EB551F" w:rsidRDefault="00EB551F" w:rsidP="00D355DE">
      <w:pPr>
        <w:spacing w:beforeLines="50" w:before="156" w:afterLines="50" w:after="156"/>
        <w:ind w:firstLineChars="500" w:firstLine="1200"/>
        <w:jc w:val="left"/>
        <w:outlineLvl w:val="1"/>
        <w:rPr>
          <w:sz w:val="24"/>
        </w:rPr>
      </w:pPr>
    </w:p>
    <w:p w:rsidR="00EB551F" w:rsidRDefault="00EB551F" w:rsidP="00EB551F">
      <w:pPr>
        <w:spacing w:beforeLines="50" w:before="156" w:afterLines="50" w:after="156"/>
        <w:jc w:val="left"/>
        <w:outlineLvl w:val="1"/>
        <w:rPr>
          <w:sz w:val="24"/>
        </w:rPr>
      </w:pPr>
    </w:p>
    <w:p w:rsidR="00D355DE" w:rsidRPr="00025B78" w:rsidRDefault="00D355DE" w:rsidP="00D355DE">
      <w:pPr>
        <w:spacing w:beforeLines="50" w:before="156" w:afterLines="50" w:after="156"/>
        <w:ind w:firstLineChars="500" w:firstLine="1200"/>
        <w:jc w:val="left"/>
        <w:outlineLvl w:val="1"/>
        <w:rPr>
          <w:sz w:val="24"/>
        </w:rPr>
      </w:pPr>
      <w:r w:rsidRPr="00025B78">
        <w:rPr>
          <w:rFonts w:hint="eastAsia"/>
          <w:sz w:val="24"/>
        </w:rPr>
        <w:lastRenderedPageBreak/>
        <w:t>表</w:t>
      </w:r>
      <w:r w:rsidRPr="00025B78">
        <w:rPr>
          <w:rFonts w:hint="eastAsia"/>
          <w:sz w:val="24"/>
        </w:rPr>
        <w:t>1</w:t>
      </w:r>
      <w:r w:rsidRPr="00025B78">
        <w:rPr>
          <w:sz w:val="24"/>
        </w:rPr>
        <w:t xml:space="preserve"> </w:t>
      </w:r>
      <w:r w:rsidRPr="00025B78">
        <w:rPr>
          <w:rFonts w:hint="eastAsia"/>
          <w:sz w:val="24"/>
        </w:rPr>
        <w:t>节约方阵</w:t>
      </w:r>
    </w:p>
    <w:tbl>
      <w:tblPr>
        <w:tblStyle w:val="af0"/>
        <w:tblW w:w="0" w:type="auto"/>
        <w:tblInd w:w="1212" w:type="dxa"/>
        <w:tblLook w:val="04A0" w:firstRow="1" w:lastRow="0" w:firstColumn="1" w:lastColumn="0" w:noHBand="0" w:noVBand="1"/>
      </w:tblPr>
      <w:tblGrid>
        <w:gridCol w:w="1023"/>
        <w:gridCol w:w="992"/>
        <w:gridCol w:w="992"/>
        <w:gridCol w:w="1134"/>
        <w:gridCol w:w="1135"/>
        <w:gridCol w:w="1017"/>
        <w:gridCol w:w="1017"/>
      </w:tblGrid>
      <w:tr w:rsidR="00006EC0" w:rsidRPr="00025B78" w:rsidTr="00006EC0">
        <w:tc>
          <w:tcPr>
            <w:tcW w:w="1023" w:type="dxa"/>
          </w:tcPr>
          <w:p w:rsidR="00006EC0" w:rsidRPr="00025B78" w:rsidRDefault="00006EC0" w:rsidP="002317CD">
            <w:pPr>
              <w:spacing w:beforeLines="50" w:before="156" w:afterLines="50" w:after="156"/>
              <w:jc w:val="center"/>
              <w:outlineLvl w:val="1"/>
              <w:rPr>
                <w:sz w:val="24"/>
              </w:rPr>
            </w:pP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1</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2</w:t>
            </w:r>
          </w:p>
        </w:tc>
        <w:tc>
          <w:tcPr>
            <w:tcW w:w="1134" w:type="dxa"/>
          </w:tcPr>
          <w:p w:rsidR="00006EC0" w:rsidRPr="00025B78" w:rsidRDefault="00006EC0" w:rsidP="002317CD">
            <w:pPr>
              <w:spacing w:beforeLines="50" w:before="156" w:afterLines="50" w:after="156"/>
              <w:ind w:firstLineChars="200" w:firstLine="480"/>
              <w:jc w:val="center"/>
              <w:outlineLvl w:val="1"/>
              <w:rPr>
                <w:sz w:val="24"/>
              </w:rPr>
            </w:pPr>
            <w:r w:rsidRPr="00025B78">
              <w:rPr>
                <w:sz w:val="24"/>
              </w:rPr>
              <w:t>…</w:t>
            </w:r>
          </w:p>
        </w:tc>
        <w:tc>
          <w:tcPr>
            <w:tcW w:w="1135"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m</w:t>
            </w:r>
          </w:p>
        </w:tc>
        <w:tc>
          <w:tcPr>
            <w:tcW w:w="1017"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017"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n</w:t>
            </w:r>
          </w:p>
        </w:tc>
      </w:tr>
      <w:tr w:rsidR="00006EC0" w:rsidRPr="00025B78" w:rsidTr="00006EC0">
        <w:tc>
          <w:tcPr>
            <w:tcW w:w="1023"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1</w:t>
            </w:r>
          </w:p>
        </w:tc>
        <w:tc>
          <w:tcPr>
            <w:tcW w:w="992" w:type="dxa"/>
          </w:tcPr>
          <w:p w:rsidR="00006EC0" w:rsidRPr="00025B78" w:rsidRDefault="001C66FD" w:rsidP="002317CD">
            <w:pPr>
              <w:spacing w:beforeLines="50" w:before="156" w:afterLines="50" w:after="156"/>
              <w:jc w:val="center"/>
              <w:outlineLvl w:val="1"/>
              <w:rPr>
                <w:sz w:val="24"/>
              </w:rPr>
            </w:pPr>
            <w:r w:rsidRPr="00025B78">
              <w:rPr>
                <w:rFonts w:hint="eastAsia"/>
                <w:sz w:val="24"/>
              </w:rPr>
              <w:t>S(1</w:t>
            </w:r>
            <w:r w:rsidRPr="00025B78">
              <w:rPr>
                <w:rFonts w:hint="eastAsia"/>
                <w:sz w:val="24"/>
              </w:rPr>
              <w:t>，</w:t>
            </w:r>
            <w:r w:rsidR="00006EC0" w:rsidRPr="00025B78">
              <w:rPr>
                <w:rFonts w:hint="eastAsia"/>
                <w:sz w:val="24"/>
              </w:rPr>
              <w:t>1)</w:t>
            </w:r>
          </w:p>
        </w:tc>
        <w:tc>
          <w:tcPr>
            <w:tcW w:w="992" w:type="dxa"/>
          </w:tcPr>
          <w:p w:rsidR="00006EC0" w:rsidRPr="00025B78" w:rsidRDefault="00006EC0" w:rsidP="002317CD">
            <w:pPr>
              <w:spacing w:beforeLines="50" w:before="156" w:afterLines="50" w:after="156"/>
              <w:jc w:val="center"/>
              <w:outlineLvl w:val="1"/>
              <w:rPr>
                <w:sz w:val="24"/>
              </w:rPr>
            </w:pPr>
          </w:p>
        </w:tc>
        <w:tc>
          <w:tcPr>
            <w:tcW w:w="1134" w:type="dxa"/>
          </w:tcPr>
          <w:p w:rsidR="00006EC0" w:rsidRPr="00025B78" w:rsidRDefault="00006EC0" w:rsidP="002317CD">
            <w:pPr>
              <w:spacing w:beforeLines="50" w:before="156" w:afterLines="50" w:after="156"/>
              <w:jc w:val="center"/>
              <w:outlineLvl w:val="1"/>
              <w:rPr>
                <w:sz w:val="24"/>
              </w:rPr>
            </w:pPr>
          </w:p>
        </w:tc>
        <w:tc>
          <w:tcPr>
            <w:tcW w:w="1135"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r>
      <w:tr w:rsidR="00006EC0" w:rsidRPr="00025B78" w:rsidTr="00006EC0">
        <w:tc>
          <w:tcPr>
            <w:tcW w:w="1023"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2</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S(2</w:t>
            </w:r>
            <w:r w:rsidR="001C66FD" w:rsidRPr="00025B78">
              <w:rPr>
                <w:rFonts w:hint="eastAsia"/>
                <w:sz w:val="24"/>
              </w:rPr>
              <w:t>，</w:t>
            </w:r>
            <w:r w:rsidRPr="00025B78">
              <w:rPr>
                <w:rFonts w:hint="eastAsia"/>
                <w:sz w:val="24"/>
              </w:rPr>
              <w:t>1)</w:t>
            </w:r>
          </w:p>
        </w:tc>
        <w:tc>
          <w:tcPr>
            <w:tcW w:w="992" w:type="dxa"/>
          </w:tcPr>
          <w:p w:rsidR="00006EC0" w:rsidRPr="00025B78" w:rsidRDefault="001C66FD" w:rsidP="002317CD">
            <w:pPr>
              <w:spacing w:beforeLines="50" w:before="156" w:afterLines="50" w:after="156"/>
              <w:jc w:val="center"/>
              <w:outlineLvl w:val="1"/>
              <w:rPr>
                <w:sz w:val="24"/>
              </w:rPr>
            </w:pPr>
            <w:r w:rsidRPr="00025B78">
              <w:rPr>
                <w:rFonts w:hint="eastAsia"/>
                <w:sz w:val="24"/>
              </w:rPr>
              <w:t>S(1</w:t>
            </w:r>
            <w:r w:rsidRPr="00025B78">
              <w:rPr>
                <w:rFonts w:hint="eastAsia"/>
                <w:sz w:val="24"/>
              </w:rPr>
              <w:t>，</w:t>
            </w:r>
            <w:r w:rsidR="00006EC0" w:rsidRPr="00025B78">
              <w:rPr>
                <w:rFonts w:hint="eastAsia"/>
                <w:sz w:val="24"/>
              </w:rPr>
              <w:t>1)</w:t>
            </w:r>
          </w:p>
        </w:tc>
        <w:tc>
          <w:tcPr>
            <w:tcW w:w="1134" w:type="dxa"/>
          </w:tcPr>
          <w:p w:rsidR="00006EC0" w:rsidRPr="00025B78" w:rsidRDefault="00006EC0" w:rsidP="002317CD">
            <w:pPr>
              <w:spacing w:beforeLines="50" w:before="156" w:afterLines="50" w:after="156"/>
              <w:jc w:val="center"/>
              <w:outlineLvl w:val="1"/>
              <w:rPr>
                <w:sz w:val="24"/>
              </w:rPr>
            </w:pPr>
          </w:p>
        </w:tc>
        <w:tc>
          <w:tcPr>
            <w:tcW w:w="1135"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r>
      <w:tr w:rsidR="00006EC0" w:rsidRPr="00025B78" w:rsidTr="00006EC0">
        <w:tc>
          <w:tcPr>
            <w:tcW w:w="1023"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992"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992"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4"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5"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r>
      <w:tr w:rsidR="00006EC0" w:rsidRPr="00025B78" w:rsidTr="00006EC0">
        <w:tc>
          <w:tcPr>
            <w:tcW w:w="1023"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m</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S(m</w:t>
            </w:r>
            <w:r w:rsidR="001C66FD" w:rsidRPr="00025B78">
              <w:rPr>
                <w:rFonts w:hint="eastAsia"/>
                <w:sz w:val="24"/>
              </w:rPr>
              <w:t>，</w:t>
            </w:r>
            <w:r w:rsidRPr="00025B78">
              <w:rPr>
                <w:rFonts w:hint="eastAsia"/>
                <w:sz w:val="24"/>
              </w:rPr>
              <w:t>1)</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S(m</w:t>
            </w:r>
            <w:r w:rsidR="001C66FD" w:rsidRPr="00025B78">
              <w:rPr>
                <w:rFonts w:hint="eastAsia"/>
                <w:sz w:val="24"/>
              </w:rPr>
              <w:t>，</w:t>
            </w:r>
            <w:r w:rsidRPr="00025B78">
              <w:rPr>
                <w:rFonts w:hint="eastAsia"/>
                <w:sz w:val="24"/>
              </w:rPr>
              <w:t>2)</w:t>
            </w:r>
          </w:p>
        </w:tc>
        <w:tc>
          <w:tcPr>
            <w:tcW w:w="1134"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5" w:type="dxa"/>
          </w:tcPr>
          <w:p w:rsidR="00006EC0" w:rsidRPr="00025B78" w:rsidRDefault="00006EC0" w:rsidP="002317CD">
            <w:pPr>
              <w:spacing w:beforeLines="50" w:before="156" w:afterLines="50" w:after="156"/>
              <w:jc w:val="center"/>
              <w:outlineLvl w:val="1"/>
              <w:rPr>
                <w:sz w:val="24"/>
              </w:rPr>
            </w:pPr>
            <w:r w:rsidRPr="00025B78">
              <w:rPr>
                <w:rFonts w:hint="eastAsia"/>
                <w:sz w:val="24"/>
              </w:rPr>
              <w:t>S(m</w:t>
            </w:r>
            <w:r w:rsidR="001C66FD" w:rsidRPr="00025B78">
              <w:rPr>
                <w:rFonts w:hint="eastAsia"/>
                <w:sz w:val="24"/>
              </w:rPr>
              <w:t>，</w:t>
            </w:r>
            <w:r w:rsidRPr="00025B78">
              <w:rPr>
                <w:rFonts w:hint="eastAsia"/>
                <w:sz w:val="24"/>
              </w:rPr>
              <w:t>m)</w:t>
            </w:r>
          </w:p>
        </w:tc>
        <w:tc>
          <w:tcPr>
            <w:tcW w:w="1017" w:type="dxa"/>
          </w:tcPr>
          <w:p w:rsidR="00006EC0" w:rsidRPr="00025B78" w:rsidRDefault="00006EC0" w:rsidP="002317CD">
            <w:pPr>
              <w:spacing w:beforeLines="50" w:before="156" w:afterLines="50" w:after="156"/>
              <w:jc w:val="center"/>
              <w:outlineLvl w:val="1"/>
              <w:rPr>
                <w:sz w:val="24"/>
              </w:rPr>
            </w:pPr>
          </w:p>
        </w:tc>
        <w:tc>
          <w:tcPr>
            <w:tcW w:w="1017" w:type="dxa"/>
          </w:tcPr>
          <w:p w:rsidR="00006EC0" w:rsidRPr="00025B78" w:rsidRDefault="00006EC0" w:rsidP="002317CD">
            <w:pPr>
              <w:spacing w:beforeLines="50" w:before="156" w:afterLines="50" w:after="156"/>
              <w:jc w:val="center"/>
              <w:outlineLvl w:val="1"/>
              <w:rPr>
                <w:sz w:val="24"/>
              </w:rPr>
            </w:pPr>
          </w:p>
        </w:tc>
      </w:tr>
      <w:tr w:rsidR="00006EC0" w:rsidRPr="00025B78" w:rsidTr="00006EC0">
        <w:tc>
          <w:tcPr>
            <w:tcW w:w="1023"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992"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992"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4"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5"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017" w:type="dxa"/>
          </w:tcPr>
          <w:p w:rsidR="00006EC0" w:rsidRPr="00025B78" w:rsidRDefault="00006EC0" w:rsidP="002317CD">
            <w:pPr>
              <w:spacing w:beforeLines="50" w:before="156" w:afterLines="50" w:after="156"/>
              <w:jc w:val="center"/>
              <w:outlineLvl w:val="1"/>
              <w:rPr>
                <w:sz w:val="24"/>
              </w:rPr>
            </w:pPr>
            <w:r w:rsidRPr="00025B78">
              <w:rPr>
                <w:sz w:val="24"/>
              </w:rPr>
              <w:t>…</w:t>
            </w:r>
          </w:p>
        </w:tc>
        <w:tc>
          <w:tcPr>
            <w:tcW w:w="1017" w:type="dxa"/>
          </w:tcPr>
          <w:p w:rsidR="00006EC0" w:rsidRPr="00025B78" w:rsidRDefault="00006EC0" w:rsidP="002317CD">
            <w:pPr>
              <w:spacing w:beforeLines="50" w:before="156" w:afterLines="50" w:after="156"/>
              <w:jc w:val="center"/>
              <w:outlineLvl w:val="1"/>
              <w:rPr>
                <w:sz w:val="24"/>
              </w:rPr>
            </w:pPr>
          </w:p>
        </w:tc>
      </w:tr>
      <w:tr w:rsidR="00006EC0" w:rsidRPr="00025B78" w:rsidTr="00006EC0">
        <w:tc>
          <w:tcPr>
            <w:tcW w:w="1023" w:type="dxa"/>
          </w:tcPr>
          <w:p w:rsidR="00006EC0" w:rsidRPr="00025B78" w:rsidRDefault="00006EC0" w:rsidP="002317CD">
            <w:pPr>
              <w:spacing w:beforeLines="50" w:before="156" w:afterLines="50" w:after="156"/>
              <w:jc w:val="center"/>
              <w:outlineLvl w:val="1"/>
              <w:rPr>
                <w:sz w:val="24"/>
              </w:rPr>
            </w:pPr>
            <w:r w:rsidRPr="00025B78">
              <w:rPr>
                <w:rFonts w:hint="eastAsia"/>
                <w:sz w:val="24"/>
              </w:rPr>
              <w:t>景点</w:t>
            </w:r>
            <w:r w:rsidRPr="00025B78">
              <w:rPr>
                <w:rFonts w:hint="eastAsia"/>
                <w:sz w:val="24"/>
              </w:rPr>
              <w:t>n</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S(n</w:t>
            </w:r>
            <w:r w:rsidR="001C66FD" w:rsidRPr="00025B78">
              <w:rPr>
                <w:rFonts w:hint="eastAsia"/>
                <w:sz w:val="24"/>
              </w:rPr>
              <w:t>，</w:t>
            </w:r>
            <w:r w:rsidRPr="00025B78">
              <w:rPr>
                <w:rFonts w:hint="eastAsia"/>
                <w:sz w:val="24"/>
              </w:rPr>
              <w:t>1)</w:t>
            </w:r>
          </w:p>
        </w:tc>
        <w:tc>
          <w:tcPr>
            <w:tcW w:w="992" w:type="dxa"/>
          </w:tcPr>
          <w:p w:rsidR="00006EC0" w:rsidRPr="00025B78" w:rsidRDefault="00006EC0" w:rsidP="002317CD">
            <w:pPr>
              <w:spacing w:beforeLines="50" w:before="156" w:afterLines="50" w:after="156"/>
              <w:jc w:val="center"/>
              <w:outlineLvl w:val="1"/>
              <w:rPr>
                <w:sz w:val="24"/>
              </w:rPr>
            </w:pPr>
            <w:r w:rsidRPr="00025B78">
              <w:rPr>
                <w:rFonts w:hint="eastAsia"/>
                <w:sz w:val="24"/>
              </w:rPr>
              <w:t>S(n</w:t>
            </w:r>
            <w:r w:rsidR="001C66FD" w:rsidRPr="00025B78">
              <w:rPr>
                <w:rFonts w:hint="eastAsia"/>
                <w:sz w:val="24"/>
              </w:rPr>
              <w:t>，</w:t>
            </w:r>
            <w:r w:rsidRPr="00025B78">
              <w:rPr>
                <w:rFonts w:hint="eastAsia"/>
                <w:sz w:val="24"/>
              </w:rPr>
              <w:t>2)</w:t>
            </w:r>
          </w:p>
        </w:tc>
        <w:tc>
          <w:tcPr>
            <w:tcW w:w="1134"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135" w:type="dxa"/>
          </w:tcPr>
          <w:p w:rsidR="00006EC0" w:rsidRPr="00025B78" w:rsidRDefault="00006EC0" w:rsidP="002317CD">
            <w:pPr>
              <w:spacing w:beforeLines="50" w:before="156" w:afterLines="50" w:after="156"/>
              <w:jc w:val="center"/>
              <w:outlineLvl w:val="1"/>
              <w:rPr>
                <w:sz w:val="24"/>
              </w:rPr>
            </w:pPr>
            <w:r w:rsidRPr="00025B78">
              <w:rPr>
                <w:rFonts w:hint="eastAsia"/>
                <w:sz w:val="24"/>
              </w:rPr>
              <w:t>S(n</w:t>
            </w:r>
            <w:r w:rsidR="001C66FD" w:rsidRPr="00025B78">
              <w:rPr>
                <w:rFonts w:hint="eastAsia"/>
                <w:sz w:val="24"/>
              </w:rPr>
              <w:t>，</w:t>
            </w:r>
            <w:r w:rsidRPr="00025B78">
              <w:rPr>
                <w:rFonts w:hint="eastAsia"/>
                <w:sz w:val="24"/>
              </w:rPr>
              <w:t>m)</w:t>
            </w:r>
          </w:p>
        </w:tc>
        <w:tc>
          <w:tcPr>
            <w:tcW w:w="1017" w:type="dxa"/>
          </w:tcPr>
          <w:p w:rsidR="00006EC0" w:rsidRPr="00025B78" w:rsidRDefault="00006EC0" w:rsidP="002317CD">
            <w:pPr>
              <w:spacing w:beforeLines="50" w:before="156" w:afterLines="50" w:after="156"/>
              <w:ind w:firstLineChars="100" w:firstLine="240"/>
              <w:jc w:val="center"/>
              <w:outlineLvl w:val="1"/>
              <w:rPr>
                <w:sz w:val="24"/>
              </w:rPr>
            </w:pPr>
            <w:r w:rsidRPr="00025B78">
              <w:rPr>
                <w:sz w:val="24"/>
              </w:rPr>
              <w:t>…</w:t>
            </w:r>
          </w:p>
        </w:tc>
        <w:tc>
          <w:tcPr>
            <w:tcW w:w="1017" w:type="dxa"/>
          </w:tcPr>
          <w:p w:rsidR="00006EC0" w:rsidRPr="00025B78" w:rsidRDefault="001C66FD" w:rsidP="002317CD">
            <w:pPr>
              <w:spacing w:beforeLines="50" w:before="156" w:afterLines="50" w:after="156"/>
              <w:jc w:val="center"/>
              <w:outlineLvl w:val="1"/>
              <w:rPr>
                <w:sz w:val="24"/>
              </w:rPr>
            </w:pPr>
            <w:r w:rsidRPr="00025B78">
              <w:rPr>
                <w:rFonts w:hint="eastAsia"/>
                <w:sz w:val="24"/>
              </w:rPr>
              <w:t>S(n</w:t>
            </w:r>
            <w:r w:rsidRPr="00025B78">
              <w:rPr>
                <w:rFonts w:hint="eastAsia"/>
                <w:sz w:val="24"/>
              </w:rPr>
              <w:t>，</w:t>
            </w:r>
            <w:r w:rsidRPr="00025B78">
              <w:rPr>
                <w:rFonts w:hint="eastAsia"/>
                <w:sz w:val="24"/>
              </w:rPr>
              <w:t>n</w:t>
            </w:r>
            <w:r w:rsidR="00006EC0" w:rsidRPr="00025B78">
              <w:rPr>
                <w:rFonts w:hint="eastAsia"/>
                <w:sz w:val="24"/>
              </w:rPr>
              <w:t>)</w:t>
            </w:r>
          </w:p>
        </w:tc>
      </w:tr>
    </w:tbl>
    <w:p w:rsidR="00025B78" w:rsidRPr="00025B78" w:rsidRDefault="001C66FD" w:rsidP="00025B78">
      <w:pPr>
        <w:spacing w:beforeLines="50" w:before="156" w:afterLines="50" w:after="156"/>
        <w:ind w:left="1212" w:firstLineChars="1300" w:firstLine="3120"/>
        <w:jc w:val="left"/>
        <w:outlineLvl w:val="1"/>
        <w:rPr>
          <w:sz w:val="24"/>
        </w:rPr>
      </w:pPr>
      <w:r w:rsidRPr="00025B78">
        <w:rPr>
          <w:rFonts w:hint="eastAsia"/>
          <w:sz w:val="24"/>
        </w:rPr>
        <w:t>表</w:t>
      </w:r>
      <w:r w:rsidRPr="00025B78">
        <w:rPr>
          <w:rFonts w:hint="eastAsia"/>
          <w:sz w:val="24"/>
        </w:rPr>
        <w:t>1</w:t>
      </w:r>
      <w:r w:rsidRPr="00025B78">
        <w:rPr>
          <w:sz w:val="24"/>
        </w:rPr>
        <w:t xml:space="preserve"> </w:t>
      </w:r>
      <w:r w:rsidRPr="00025B78">
        <w:rPr>
          <w:rFonts w:hint="eastAsia"/>
          <w:sz w:val="24"/>
        </w:rPr>
        <w:t>节约方阵</w:t>
      </w:r>
    </w:p>
    <w:p w:rsidR="001C66FD" w:rsidRPr="00025B78" w:rsidRDefault="001C66FD" w:rsidP="00025B78">
      <w:pPr>
        <w:pStyle w:val="ad"/>
        <w:numPr>
          <w:ilvl w:val="0"/>
          <w:numId w:val="8"/>
        </w:numPr>
        <w:spacing w:beforeLines="50" w:before="156" w:afterLines="50" w:after="156"/>
        <w:ind w:firstLineChars="0"/>
        <w:jc w:val="left"/>
        <w:outlineLvl w:val="1"/>
        <w:rPr>
          <w:sz w:val="24"/>
        </w:rPr>
      </w:pPr>
      <w:r w:rsidRPr="00025B78">
        <w:rPr>
          <w:rFonts w:hint="eastAsia"/>
          <w:b/>
          <w:sz w:val="24"/>
        </w:rPr>
        <w:t>确定</w:t>
      </w:r>
      <w:bookmarkStart w:id="24" w:name="_Hlk482463678"/>
      <w:r w:rsidRPr="00025B78">
        <w:rPr>
          <w:rFonts w:hint="eastAsia"/>
          <w:b/>
          <w:sz w:val="24"/>
        </w:rPr>
        <w:t>每条旅游路线经过的景点</w:t>
      </w:r>
      <w:bookmarkEnd w:id="24"/>
      <w:r w:rsidRPr="00025B78">
        <w:rPr>
          <w:rFonts w:hint="eastAsia"/>
          <w:sz w:val="24"/>
        </w:rPr>
        <w:t>。确定每条旅游路线经过的景点时，目标是在满足每天到达总行程的最后一个景点时还没有到</w:t>
      </w:r>
      <w:r w:rsidRPr="00025B78">
        <w:rPr>
          <w:rFonts w:hint="eastAsia"/>
          <w:sz w:val="24"/>
        </w:rPr>
        <w:t>18:00</w:t>
      </w:r>
      <w:r w:rsidRPr="00025B78">
        <w:rPr>
          <w:rFonts w:hint="eastAsia"/>
          <w:sz w:val="24"/>
        </w:rPr>
        <w:t>（景点关闭时间）的前提下使总的节约距离最大。方法是首先为各个景点确定单独的旅游回路，任意选择一个景点为起点，按照节约距离越大优先权越高的原则优先合并各景点间的旅游路线直至</w:t>
      </w:r>
      <w:r w:rsidR="009A7D02">
        <w:rPr>
          <w:rFonts w:hint="eastAsia"/>
          <w:sz w:val="24"/>
        </w:rPr>
        <w:t>累积时间</w:t>
      </w:r>
      <w:r w:rsidRPr="00025B78">
        <w:rPr>
          <w:rFonts w:hint="eastAsia"/>
          <w:sz w:val="24"/>
        </w:rPr>
        <w:t>接近</w:t>
      </w:r>
      <w:r w:rsidRPr="00025B78">
        <w:rPr>
          <w:rFonts w:hint="eastAsia"/>
          <w:sz w:val="24"/>
        </w:rPr>
        <w:t>18:00</w:t>
      </w:r>
      <w:r w:rsidRPr="00025B78">
        <w:rPr>
          <w:rFonts w:hint="eastAsia"/>
          <w:sz w:val="24"/>
        </w:rPr>
        <w:t>。接着第二天开始新的路线直至所有景点</w:t>
      </w:r>
      <w:r w:rsidR="00025B78" w:rsidRPr="00025B78">
        <w:rPr>
          <w:rFonts w:hint="eastAsia"/>
          <w:sz w:val="24"/>
        </w:rPr>
        <w:t>都经过。</w:t>
      </w:r>
    </w:p>
    <w:p w:rsidR="00025B78" w:rsidRDefault="00025B78" w:rsidP="00025B78">
      <w:pPr>
        <w:pStyle w:val="ad"/>
        <w:numPr>
          <w:ilvl w:val="0"/>
          <w:numId w:val="8"/>
        </w:numPr>
        <w:spacing w:beforeLines="50" w:before="156" w:afterLines="50" w:after="156"/>
        <w:ind w:firstLineChars="0"/>
        <w:jc w:val="left"/>
        <w:outlineLvl w:val="1"/>
        <w:rPr>
          <w:sz w:val="24"/>
        </w:rPr>
      </w:pPr>
      <w:r w:rsidRPr="00025B78">
        <w:rPr>
          <w:rFonts w:hint="eastAsia"/>
          <w:b/>
          <w:sz w:val="24"/>
        </w:rPr>
        <w:t>确定每条旅游路线</w:t>
      </w:r>
      <w:r w:rsidRPr="00025B78">
        <w:rPr>
          <w:rFonts w:hint="eastAsia"/>
          <w:sz w:val="24"/>
        </w:rPr>
        <w:t>。</w:t>
      </w:r>
      <w:r>
        <w:rPr>
          <w:rFonts w:hint="eastAsia"/>
          <w:sz w:val="24"/>
        </w:rPr>
        <w:t>利用</w:t>
      </w:r>
      <w:r w:rsidRPr="0092408D">
        <w:rPr>
          <w:rFonts w:hint="eastAsia"/>
          <w:b/>
          <w:sz w:val="24"/>
        </w:rPr>
        <w:t>贪心算法</w:t>
      </w:r>
      <w:r>
        <w:rPr>
          <w:rFonts w:hint="eastAsia"/>
          <w:sz w:val="24"/>
        </w:rPr>
        <w:t>可以简单有效的求解问题的最优解或近似最优解。贪心算法步骤如下：</w:t>
      </w:r>
    </w:p>
    <w:p w:rsidR="00025B78" w:rsidRDefault="00025B78" w:rsidP="003E6FEE">
      <w:pPr>
        <w:pStyle w:val="ad"/>
        <w:numPr>
          <w:ilvl w:val="0"/>
          <w:numId w:val="9"/>
        </w:numPr>
        <w:spacing w:beforeLines="50" w:before="156" w:afterLines="50" w:after="156"/>
        <w:ind w:left="1212" w:firstLineChars="0" w:firstLine="0"/>
        <w:jc w:val="left"/>
        <w:outlineLvl w:val="1"/>
        <w:rPr>
          <w:sz w:val="24"/>
        </w:rPr>
      </w:pPr>
      <w:r w:rsidRPr="00E17D3C">
        <w:rPr>
          <w:rFonts w:hint="eastAsia"/>
          <w:sz w:val="24"/>
        </w:rPr>
        <w:t>从点</w:t>
      </w:r>
      <w:r w:rsidRPr="00E17D3C">
        <w:rPr>
          <w:rFonts w:hint="eastAsia"/>
          <w:sz w:val="24"/>
        </w:rPr>
        <w:t>1</w:t>
      </w:r>
      <w:r w:rsidRPr="00E17D3C">
        <w:rPr>
          <w:rFonts w:hint="eastAsia"/>
          <w:sz w:val="24"/>
        </w:rPr>
        <w:t>出发计算点</w:t>
      </w:r>
      <w:r w:rsidRPr="00E17D3C">
        <w:rPr>
          <w:rFonts w:hint="eastAsia"/>
          <w:sz w:val="24"/>
        </w:rPr>
        <w:t>1</w:t>
      </w:r>
      <w:r w:rsidRPr="00E17D3C">
        <w:rPr>
          <w:rFonts w:hint="eastAsia"/>
          <w:sz w:val="24"/>
        </w:rPr>
        <w:t>与余下的</w:t>
      </w:r>
      <w:r w:rsidRPr="00E17D3C">
        <w:rPr>
          <w:rFonts w:hint="eastAsia"/>
          <w:sz w:val="24"/>
        </w:rPr>
        <w:t>n-</w:t>
      </w:r>
      <w:r w:rsidRPr="00E17D3C">
        <w:rPr>
          <w:sz w:val="24"/>
        </w:rPr>
        <w:t>1</w:t>
      </w:r>
      <w:r w:rsidRPr="00E17D3C">
        <w:rPr>
          <w:rFonts w:hint="eastAsia"/>
          <w:sz w:val="24"/>
        </w:rPr>
        <w:t>个点的距离，最短距离为</w:t>
      </w:r>
      <w:r w:rsidR="00E17D3C">
        <w:rPr>
          <w:rFonts w:hint="eastAsia"/>
          <w:sz w:val="24"/>
        </w:rPr>
        <w:t>d</w:t>
      </w:r>
      <w:r w:rsidR="00E17D3C">
        <w:rPr>
          <w:sz w:val="24"/>
        </w:rPr>
        <w:t>1</w:t>
      </w:r>
      <w:r w:rsidR="00E17D3C">
        <w:rPr>
          <w:rFonts w:hint="eastAsia"/>
          <w:sz w:val="24"/>
        </w:rPr>
        <w:t>，相对应的点记为</w:t>
      </w:r>
      <w:r w:rsidR="00E17D3C">
        <w:rPr>
          <w:rFonts w:hint="eastAsia"/>
          <w:sz w:val="24"/>
        </w:rPr>
        <w:t>2</w:t>
      </w:r>
      <w:r w:rsidR="00E17D3C">
        <w:rPr>
          <w:rFonts w:hint="eastAsia"/>
          <w:sz w:val="24"/>
        </w:rPr>
        <w:t>’；</w:t>
      </w:r>
    </w:p>
    <w:p w:rsidR="00E17D3C" w:rsidRDefault="00E17D3C" w:rsidP="003E6FEE">
      <w:pPr>
        <w:pStyle w:val="ad"/>
        <w:numPr>
          <w:ilvl w:val="0"/>
          <w:numId w:val="9"/>
        </w:numPr>
        <w:spacing w:beforeLines="50" w:before="156" w:afterLines="50" w:after="156"/>
        <w:ind w:left="1212" w:firstLineChars="0" w:firstLine="0"/>
        <w:jc w:val="left"/>
        <w:outlineLvl w:val="1"/>
        <w:rPr>
          <w:sz w:val="24"/>
        </w:rPr>
      </w:pPr>
      <w:r>
        <w:rPr>
          <w:rFonts w:hint="eastAsia"/>
          <w:sz w:val="24"/>
        </w:rPr>
        <w:t>计算点</w:t>
      </w:r>
      <w:r>
        <w:rPr>
          <w:rFonts w:hint="eastAsia"/>
          <w:sz w:val="24"/>
        </w:rPr>
        <w:t>2</w:t>
      </w:r>
      <w:r>
        <w:rPr>
          <w:rFonts w:hint="eastAsia"/>
          <w:sz w:val="24"/>
        </w:rPr>
        <w:t>’与余下的</w:t>
      </w:r>
      <w:r>
        <w:rPr>
          <w:rFonts w:hint="eastAsia"/>
          <w:sz w:val="24"/>
        </w:rPr>
        <w:t>n-2</w:t>
      </w:r>
      <w:r>
        <w:rPr>
          <w:rFonts w:hint="eastAsia"/>
          <w:sz w:val="24"/>
        </w:rPr>
        <w:t>个点的距离，最短距离为</w:t>
      </w:r>
      <w:r>
        <w:rPr>
          <w:rFonts w:hint="eastAsia"/>
          <w:sz w:val="24"/>
        </w:rPr>
        <w:t>d</w:t>
      </w:r>
      <w:r>
        <w:rPr>
          <w:sz w:val="24"/>
        </w:rPr>
        <w:t>2</w:t>
      </w:r>
      <w:r>
        <w:rPr>
          <w:rFonts w:hint="eastAsia"/>
          <w:sz w:val="24"/>
        </w:rPr>
        <w:t>，相对应的点记作</w:t>
      </w:r>
      <w:r>
        <w:rPr>
          <w:rFonts w:hint="eastAsia"/>
          <w:sz w:val="24"/>
        </w:rPr>
        <w:t>3</w:t>
      </w:r>
      <w:r>
        <w:rPr>
          <w:rFonts w:hint="eastAsia"/>
          <w:sz w:val="24"/>
        </w:rPr>
        <w:t>’，</w:t>
      </w:r>
      <w:r>
        <w:rPr>
          <w:sz w:val="24"/>
        </w:rPr>
        <w:t>……</w:t>
      </w:r>
      <w:r>
        <w:rPr>
          <w:rFonts w:hint="eastAsia"/>
          <w:sz w:val="24"/>
        </w:rPr>
        <w:t>；</w:t>
      </w:r>
    </w:p>
    <w:p w:rsidR="00E17D3C" w:rsidRDefault="00E17D3C" w:rsidP="003E6FEE">
      <w:pPr>
        <w:pStyle w:val="ad"/>
        <w:numPr>
          <w:ilvl w:val="0"/>
          <w:numId w:val="9"/>
        </w:numPr>
        <w:spacing w:beforeLines="50" w:before="156" w:afterLines="50" w:after="156"/>
        <w:ind w:left="1212" w:firstLineChars="0" w:firstLine="0"/>
        <w:jc w:val="left"/>
        <w:outlineLvl w:val="1"/>
        <w:rPr>
          <w:sz w:val="24"/>
        </w:rPr>
      </w:pPr>
      <w:r>
        <w:rPr>
          <w:rFonts w:hint="eastAsia"/>
          <w:sz w:val="24"/>
        </w:rPr>
        <w:t>计算点</w:t>
      </w:r>
      <w:r>
        <w:rPr>
          <w:rFonts w:hint="eastAsia"/>
          <w:sz w:val="24"/>
        </w:rPr>
        <w:t>j</w:t>
      </w:r>
      <w:r>
        <w:rPr>
          <w:rFonts w:hint="eastAsia"/>
          <w:sz w:val="24"/>
        </w:rPr>
        <w:t>’与余下</w:t>
      </w:r>
      <w:r>
        <w:rPr>
          <w:rFonts w:hint="eastAsia"/>
          <w:sz w:val="24"/>
        </w:rPr>
        <w:t>n-j</w:t>
      </w:r>
      <w:r>
        <w:rPr>
          <w:rFonts w:hint="eastAsia"/>
          <w:sz w:val="24"/>
        </w:rPr>
        <w:t>个点间的距离，最小距离为</w:t>
      </w:r>
      <w:r>
        <w:rPr>
          <w:rFonts w:hint="eastAsia"/>
          <w:sz w:val="24"/>
        </w:rPr>
        <w:t>dj</w:t>
      </w:r>
      <w:r>
        <w:rPr>
          <w:rFonts w:hint="eastAsia"/>
          <w:sz w:val="24"/>
        </w:rPr>
        <w:t>，相对应的点记作（</w:t>
      </w:r>
      <w:r>
        <w:rPr>
          <w:rFonts w:hint="eastAsia"/>
          <w:sz w:val="24"/>
        </w:rPr>
        <w:t>j+</w:t>
      </w:r>
      <w:r>
        <w:rPr>
          <w:sz w:val="24"/>
        </w:rPr>
        <w:t>1</w:t>
      </w:r>
      <w:r>
        <w:rPr>
          <w:rFonts w:hint="eastAsia"/>
          <w:sz w:val="24"/>
        </w:rPr>
        <w:t>）’，</w:t>
      </w:r>
      <w:r>
        <w:rPr>
          <w:sz w:val="24"/>
        </w:rPr>
        <w:t>……</w:t>
      </w:r>
      <w:r>
        <w:rPr>
          <w:rFonts w:hint="eastAsia"/>
          <w:sz w:val="24"/>
        </w:rPr>
        <w:t>；</w:t>
      </w:r>
    </w:p>
    <w:p w:rsidR="00E17D3C" w:rsidRDefault="00E17D3C" w:rsidP="003E6FEE">
      <w:pPr>
        <w:pStyle w:val="ad"/>
        <w:numPr>
          <w:ilvl w:val="0"/>
          <w:numId w:val="9"/>
        </w:numPr>
        <w:spacing w:beforeLines="50" w:before="156" w:afterLines="50" w:after="156"/>
        <w:ind w:left="1212" w:firstLineChars="0" w:firstLine="0"/>
        <w:jc w:val="left"/>
        <w:outlineLvl w:val="1"/>
        <w:rPr>
          <w:sz w:val="24"/>
        </w:rPr>
      </w:pPr>
      <w:r>
        <w:rPr>
          <w:rFonts w:hint="eastAsia"/>
          <w:sz w:val="24"/>
        </w:rPr>
        <w:t>最后计算点（</w:t>
      </w:r>
      <w:r>
        <w:rPr>
          <w:rFonts w:hint="eastAsia"/>
          <w:sz w:val="24"/>
        </w:rPr>
        <w:t>n-1</w:t>
      </w:r>
      <w:r>
        <w:rPr>
          <w:rFonts w:hint="eastAsia"/>
          <w:sz w:val="24"/>
        </w:rPr>
        <w:t>）’与余下的点</w:t>
      </w:r>
      <w:r>
        <w:rPr>
          <w:rFonts w:hint="eastAsia"/>
          <w:sz w:val="24"/>
        </w:rPr>
        <w:t>n</w:t>
      </w:r>
      <w:r>
        <w:rPr>
          <w:rFonts w:hint="eastAsia"/>
          <w:sz w:val="24"/>
        </w:rPr>
        <w:t>’间的距离的</w:t>
      </w:r>
      <w:r>
        <w:rPr>
          <w:rFonts w:hint="eastAsia"/>
          <w:sz w:val="24"/>
        </w:rPr>
        <w:t>d</w:t>
      </w:r>
      <w:r>
        <w:rPr>
          <w:rFonts w:hint="eastAsia"/>
          <w:sz w:val="24"/>
        </w:rPr>
        <w:t>（</w:t>
      </w:r>
      <w:r>
        <w:rPr>
          <w:rFonts w:hint="eastAsia"/>
          <w:sz w:val="24"/>
        </w:rPr>
        <w:t>n-1</w:t>
      </w:r>
      <w:r>
        <w:rPr>
          <w:rFonts w:hint="eastAsia"/>
          <w:sz w:val="24"/>
        </w:rPr>
        <w:t>），总路程：</w:t>
      </w:r>
    </w:p>
    <w:p w:rsidR="00204DAC" w:rsidRDefault="00204DAC" w:rsidP="00204DAC">
      <w:pPr>
        <w:pStyle w:val="ad"/>
        <w:spacing w:beforeLines="50" w:before="156" w:afterLines="50" w:after="156"/>
        <w:ind w:left="1212" w:firstLineChars="400" w:firstLine="960"/>
        <w:jc w:val="left"/>
        <w:outlineLvl w:val="1"/>
        <w:rPr>
          <w:sz w:val="24"/>
        </w:rPr>
      </w:pPr>
      <w:r w:rsidRPr="00204DAC">
        <w:rPr>
          <w:position w:val="-30"/>
          <w:sz w:val="24"/>
        </w:rPr>
        <w:object w:dxaOrig="1860" w:dyaOrig="700">
          <v:shape id="_x0000_i1044" type="#_x0000_t75" style="width:93pt;height:34.8pt" o:ole="">
            <v:imagedata r:id="rId48" o:title=""/>
          </v:shape>
          <o:OLEObject Type="Embed" ProgID="Equation.DSMT4" ShapeID="_x0000_i1044" DrawAspect="Content" ObjectID="_1556487399" r:id="rId49"/>
        </w:object>
      </w:r>
      <w:r w:rsidRPr="00204DAC">
        <w:rPr>
          <w:sz w:val="24"/>
        </w:rPr>
        <w:t xml:space="preserve"> </w:t>
      </w:r>
      <w:r w:rsidR="000E26A6">
        <w:rPr>
          <w:sz w:val="24"/>
        </w:rPr>
        <w:t xml:space="preserve">                               </w:t>
      </w:r>
      <w:r w:rsidRPr="00204DAC">
        <w:rPr>
          <w:rFonts w:hint="eastAsia"/>
          <w:sz w:val="24"/>
        </w:rPr>
        <w:t>（</w:t>
      </w:r>
      <w:r w:rsidRPr="00204DAC">
        <w:rPr>
          <w:rFonts w:hint="eastAsia"/>
          <w:sz w:val="24"/>
        </w:rPr>
        <w:t>3</w:t>
      </w:r>
      <w:r w:rsidRPr="00204DAC">
        <w:rPr>
          <w:rFonts w:hint="eastAsia"/>
          <w:sz w:val="24"/>
        </w:rPr>
        <w:t>）</w:t>
      </w:r>
    </w:p>
    <w:p w:rsidR="00583846" w:rsidRPr="00583846" w:rsidRDefault="00583846" w:rsidP="00204DAC">
      <w:pPr>
        <w:pStyle w:val="ad"/>
        <w:spacing w:beforeLines="50" w:before="156" w:afterLines="50" w:after="156"/>
        <w:ind w:left="1212" w:firstLineChars="400" w:firstLine="960"/>
        <w:jc w:val="left"/>
        <w:outlineLvl w:val="1"/>
        <w:rPr>
          <w:sz w:val="24"/>
        </w:rPr>
      </w:pPr>
      <w:r w:rsidRPr="00583846">
        <w:rPr>
          <w:rFonts w:hint="eastAsia"/>
          <w:sz w:val="24"/>
        </w:rPr>
        <w:t>式中</w:t>
      </w:r>
      <w:r w:rsidRPr="00583846">
        <w:rPr>
          <w:position w:val="-6"/>
          <w:sz w:val="24"/>
        </w:rPr>
        <w:object w:dxaOrig="360" w:dyaOrig="320">
          <v:shape id="_x0000_i1045" type="#_x0000_t75" style="width:18pt;height:16.2pt" o:ole="">
            <v:imagedata r:id="rId50" o:title=""/>
          </v:shape>
          <o:OLEObject Type="Embed" ProgID="Equation.DSMT4" ShapeID="_x0000_i1045" DrawAspect="Content" ObjectID="_1556487400" r:id="rId51"/>
        </w:object>
      </w:r>
      <w:r w:rsidRPr="00583846">
        <w:rPr>
          <w:rFonts w:hint="eastAsia"/>
          <w:sz w:val="24"/>
        </w:rPr>
        <w:t>为点</w:t>
      </w:r>
      <w:r w:rsidRPr="00583846">
        <w:rPr>
          <w:rFonts w:hint="eastAsia"/>
          <w:sz w:val="24"/>
        </w:rPr>
        <w:t>n</w:t>
      </w:r>
      <w:r w:rsidRPr="00583846">
        <w:rPr>
          <w:sz w:val="24"/>
        </w:rPr>
        <w:t>’</w:t>
      </w:r>
      <w:r w:rsidRPr="00583846">
        <w:rPr>
          <w:rFonts w:hint="eastAsia"/>
          <w:sz w:val="24"/>
        </w:rPr>
        <w:t>到点</w:t>
      </w:r>
      <w:r w:rsidRPr="00583846">
        <w:rPr>
          <w:rFonts w:hint="eastAsia"/>
          <w:sz w:val="24"/>
        </w:rPr>
        <w:t>1</w:t>
      </w:r>
      <w:r w:rsidRPr="00583846">
        <w:rPr>
          <w:rFonts w:hint="eastAsia"/>
          <w:sz w:val="24"/>
        </w:rPr>
        <w:t>的距离</w:t>
      </w:r>
    </w:p>
    <w:p w:rsidR="00204DAC" w:rsidRDefault="00204DAC" w:rsidP="00204DAC">
      <w:pPr>
        <w:spacing w:beforeLines="50" w:before="156" w:afterLines="50" w:after="156"/>
        <w:ind w:leftChars="600" w:left="1260"/>
        <w:jc w:val="left"/>
        <w:outlineLvl w:val="1"/>
        <w:rPr>
          <w:sz w:val="24"/>
        </w:rPr>
      </w:pPr>
      <w:r w:rsidRPr="00204DAC">
        <w:rPr>
          <w:rFonts w:hint="eastAsia"/>
          <w:sz w:val="24"/>
        </w:rPr>
        <w:lastRenderedPageBreak/>
        <w:t>此模型求得的整体解不一定最优，但可以后期通过画图对结果进行直观的优化；</w:t>
      </w:r>
    </w:p>
    <w:p w:rsidR="00204DAC" w:rsidRDefault="00204DAC" w:rsidP="001734FE">
      <w:pPr>
        <w:pStyle w:val="ad"/>
        <w:numPr>
          <w:ilvl w:val="0"/>
          <w:numId w:val="9"/>
        </w:numPr>
        <w:spacing w:beforeLines="50" w:before="156" w:afterLines="50" w:after="156"/>
        <w:ind w:firstLineChars="0"/>
        <w:jc w:val="left"/>
        <w:outlineLvl w:val="1"/>
        <w:rPr>
          <w:sz w:val="24"/>
        </w:rPr>
      </w:pPr>
      <w:r w:rsidRPr="0092408D">
        <w:rPr>
          <w:rFonts w:hint="eastAsia"/>
          <w:b/>
          <w:sz w:val="24"/>
        </w:rPr>
        <w:t>优化初始旅游路线。</w:t>
      </w:r>
      <w:r w:rsidRPr="001E3755">
        <w:rPr>
          <w:rFonts w:hint="eastAsia"/>
          <w:sz w:val="24"/>
        </w:rPr>
        <w:t>综合节约矩阵法和贪心算法得到旅游路线后，采用</w:t>
      </w:r>
      <w:r w:rsidRPr="002C1E4C">
        <w:rPr>
          <w:rFonts w:hint="eastAsia"/>
          <w:b/>
          <w:sz w:val="24"/>
        </w:rPr>
        <w:t>旋转扫描法</w:t>
      </w:r>
      <w:r w:rsidRPr="001E3755">
        <w:rPr>
          <w:rFonts w:hint="eastAsia"/>
          <w:sz w:val="24"/>
        </w:rPr>
        <w:t>，对于明显不合理的景点进一步优化，从而得到使运输行程变短的旅游路线</w:t>
      </w:r>
      <w:r w:rsidRPr="001734FE">
        <w:rPr>
          <w:rFonts w:hint="eastAsia"/>
          <w:sz w:val="24"/>
        </w:rPr>
        <w:t>。</w:t>
      </w:r>
    </w:p>
    <w:p w:rsidR="00E03EDE" w:rsidRPr="00E03EDE" w:rsidRDefault="00E03EDE" w:rsidP="00E03EDE">
      <w:pPr>
        <w:spacing w:beforeLines="50" w:before="156" w:afterLines="50" w:after="156"/>
        <w:ind w:left="1212"/>
        <w:jc w:val="left"/>
        <w:outlineLvl w:val="1"/>
        <w:rPr>
          <w:sz w:val="24"/>
        </w:rPr>
      </w:pPr>
      <w:r w:rsidRPr="00E03EDE">
        <w:rPr>
          <w:rFonts w:hint="eastAsia"/>
          <w:sz w:val="24"/>
        </w:rPr>
        <w:t>将</w:t>
      </w:r>
      <w:r>
        <w:rPr>
          <w:rFonts w:hint="eastAsia"/>
          <w:sz w:val="24"/>
        </w:rPr>
        <w:t>整合的</w:t>
      </w:r>
      <w:r w:rsidRPr="00E03EDE">
        <w:rPr>
          <w:rFonts w:hint="eastAsia"/>
          <w:sz w:val="24"/>
        </w:rPr>
        <w:t>数据</w:t>
      </w:r>
      <w:r w:rsidR="00583846">
        <w:rPr>
          <w:rFonts w:hint="eastAsia"/>
          <w:sz w:val="24"/>
        </w:rPr>
        <w:t>（见附录二三）</w:t>
      </w:r>
      <w:r w:rsidRPr="00E03EDE">
        <w:rPr>
          <w:rFonts w:hint="eastAsia"/>
          <w:sz w:val="24"/>
        </w:rPr>
        <w:t>带入模型后得出的</w:t>
      </w:r>
      <w:r w:rsidRPr="00A658D5">
        <w:rPr>
          <w:rFonts w:hint="eastAsia"/>
          <w:b/>
          <w:sz w:val="24"/>
        </w:rPr>
        <w:t>路线</w:t>
      </w:r>
      <w:r w:rsidRPr="00E03EDE">
        <w:rPr>
          <w:rFonts w:hint="eastAsia"/>
          <w:sz w:val="24"/>
        </w:rPr>
        <w:t>：</w:t>
      </w:r>
    </w:p>
    <w:p w:rsidR="001734FE" w:rsidRPr="001734FE" w:rsidRDefault="00D355DE" w:rsidP="00281AA8">
      <w:pPr>
        <w:spacing w:beforeLines="50" w:before="156" w:afterLines="50" w:after="156"/>
        <w:ind w:left="1212" w:firstLineChars="200" w:firstLine="480"/>
        <w:jc w:val="center"/>
        <w:outlineLvl w:val="1"/>
        <w:rPr>
          <w:sz w:val="24"/>
        </w:rPr>
      </w:pPr>
      <w:r>
        <w:rPr>
          <w:rFonts w:hint="eastAsia"/>
          <w:sz w:val="24"/>
        </w:rPr>
        <w:t>表</w:t>
      </w:r>
      <w:r>
        <w:rPr>
          <w:rFonts w:hint="eastAsia"/>
          <w:sz w:val="24"/>
        </w:rPr>
        <w:t>2</w:t>
      </w:r>
      <w:r w:rsidR="007A7EBF">
        <w:rPr>
          <w:rFonts w:hint="eastAsia"/>
          <w:sz w:val="24"/>
        </w:rPr>
        <w:t xml:space="preserve"> </w:t>
      </w:r>
      <w:r w:rsidR="001734FE">
        <w:rPr>
          <w:rFonts w:hint="eastAsia"/>
          <w:sz w:val="24"/>
        </w:rPr>
        <w:t>第一天</w:t>
      </w:r>
      <w:r w:rsidR="007938FE">
        <w:rPr>
          <w:rFonts w:hint="eastAsia"/>
          <w:sz w:val="24"/>
        </w:rPr>
        <w:t>路线</w:t>
      </w:r>
      <w:r w:rsidR="00281AA8">
        <w:rPr>
          <w:rFonts w:hint="eastAsia"/>
          <w:sz w:val="24"/>
        </w:rPr>
        <w:t>表</w:t>
      </w:r>
    </w:p>
    <w:tbl>
      <w:tblPr>
        <w:tblStyle w:val="af0"/>
        <w:tblW w:w="6834" w:type="dxa"/>
        <w:tblInd w:w="1212" w:type="dxa"/>
        <w:tblLook w:val="04A0" w:firstRow="1" w:lastRow="0" w:firstColumn="1" w:lastColumn="0" w:noHBand="0" w:noVBand="1"/>
      </w:tblPr>
      <w:tblGrid>
        <w:gridCol w:w="2157"/>
        <w:gridCol w:w="1417"/>
        <w:gridCol w:w="1276"/>
        <w:gridCol w:w="1984"/>
      </w:tblGrid>
      <w:tr w:rsidR="001E3755" w:rsidTr="00281AA8">
        <w:tc>
          <w:tcPr>
            <w:tcW w:w="2157" w:type="dxa"/>
          </w:tcPr>
          <w:p w:rsidR="001E3755" w:rsidRDefault="002D71A7" w:rsidP="002317CD">
            <w:pPr>
              <w:spacing w:beforeLines="50" w:before="156" w:afterLines="50" w:after="156"/>
              <w:jc w:val="center"/>
              <w:outlineLvl w:val="1"/>
              <w:rPr>
                <w:sz w:val="24"/>
              </w:rPr>
            </w:pPr>
            <w:r>
              <w:rPr>
                <w:rFonts w:hint="eastAsia"/>
                <w:sz w:val="24"/>
              </w:rPr>
              <w:t>路线</w:t>
            </w:r>
          </w:p>
        </w:tc>
        <w:tc>
          <w:tcPr>
            <w:tcW w:w="1417" w:type="dxa"/>
          </w:tcPr>
          <w:p w:rsidR="001E3755" w:rsidRDefault="007264E4"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1E3755" w:rsidRPr="001E3755" w:rsidRDefault="007264E4" w:rsidP="002317CD">
            <w:pPr>
              <w:spacing w:beforeLines="50" w:before="156" w:afterLines="50" w:after="156"/>
              <w:jc w:val="center"/>
              <w:outlineLvl w:val="1"/>
              <w:rPr>
                <w:sz w:val="24"/>
              </w:rPr>
            </w:pPr>
            <w:r>
              <w:rPr>
                <w:rFonts w:hint="eastAsia"/>
                <w:sz w:val="24"/>
              </w:rPr>
              <w:t>时间</w:t>
            </w:r>
            <w:r>
              <w:rPr>
                <w:rFonts w:hint="eastAsia"/>
                <w:sz w:val="24"/>
              </w:rPr>
              <w:t>/h</w:t>
            </w:r>
          </w:p>
        </w:tc>
        <w:tc>
          <w:tcPr>
            <w:tcW w:w="1984" w:type="dxa"/>
          </w:tcPr>
          <w:p w:rsidR="001E3755" w:rsidRDefault="007264E4" w:rsidP="002317CD">
            <w:pPr>
              <w:spacing w:beforeLines="50" w:before="156" w:afterLines="50" w:after="156"/>
              <w:ind w:firstLineChars="200" w:firstLine="480"/>
              <w:jc w:val="center"/>
              <w:outlineLvl w:val="1"/>
              <w:rPr>
                <w:sz w:val="24"/>
              </w:rPr>
            </w:pPr>
            <w:r>
              <w:rPr>
                <w:rFonts w:hint="eastAsia"/>
                <w:sz w:val="24"/>
              </w:rPr>
              <w:t>到达方式</w:t>
            </w:r>
          </w:p>
        </w:tc>
      </w:tr>
      <w:tr w:rsidR="001E3755" w:rsidTr="00281AA8">
        <w:tc>
          <w:tcPr>
            <w:tcW w:w="2157" w:type="dxa"/>
          </w:tcPr>
          <w:p w:rsidR="001E3755" w:rsidRDefault="002D71A7" w:rsidP="002317CD">
            <w:pPr>
              <w:spacing w:beforeLines="50" w:before="156" w:afterLines="50" w:after="156"/>
              <w:jc w:val="center"/>
              <w:outlineLvl w:val="1"/>
              <w:rPr>
                <w:sz w:val="24"/>
              </w:rPr>
            </w:pPr>
            <w:r>
              <w:rPr>
                <w:rFonts w:hint="eastAsia"/>
                <w:sz w:val="24"/>
              </w:rPr>
              <w:t>孝陵卫地铁站—</w:t>
            </w:r>
            <w:r>
              <w:rPr>
                <w:sz w:val="24"/>
              </w:rPr>
              <w:t>2</w:t>
            </w:r>
          </w:p>
        </w:tc>
        <w:tc>
          <w:tcPr>
            <w:tcW w:w="1417" w:type="dxa"/>
          </w:tcPr>
          <w:p w:rsidR="001E3755" w:rsidRDefault="007264E4" w:rsidP="002317CD">
            <w:pPr>
              <w:spacing w:beforeLines="50" w:before="156" w:afterLines="50" w:after="156"/>
              <w:jc w:val="center"/>
              <w:outlineLvl w:val="1"/>
              <w:rPr>
                <w:sz w:val="24"/>
              </w:rPr>
            </w:pPr>
            <w:r>
              <w:rPr>
                <w:rFonts w:hint="eastAsia"/>
                <w:sz w:val="24"/>
              </w:rPr>
              <w:t>3.0</w:t>
            </w:r>
          </w:p>
        </w:tc>
        <w:tc>
          <w:tcPr>
            <w:tcW w:w="1276" w:type="dxa"/>
          </w:tcPr>
          <w:p w:rsidR="001E3755" w:rsidRPr="001E3755" w:rsidRDefault="007264E4" w:rsidP="002317CD">
            <w:pPr>
              <w:spacing w:beforeLines="50" w:before="156" w:afterLines="50" w:after="156"/>
              <w:jc w:val="center"/>
              <w:outlineLvl w:val="1"/>
              <w:rPr>
                <w:sz w:val="24"/>
              </w:rPr>
            </w:pPr>
            <w:r>
              <w:rPr>
                <w:rFonts w:hint="eastAsia"/>
                <w:sz w:val="24"/>
              </w:rPr>
              <w:t>8:00</w:t>
            </w:r>
          </w:p>
        </w:tc>
        <w:tc>
          <w:tcPr>
            <w:tcW w:w="1984" w:type="dxa"/>
          </w:tcPr>
          <w:p w:rsidR="001E3755" w:rsidRPr="001E3755" w:rsidRDefault="007264E4"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2D71A7" w:rsidTr="00281AA8">
        <w:tc>
          <w:tcPr>
            <w:tcW w:w="2157" w:type="dxa"/>
          </w:tcPr>
          <w:p w:rsidR="002D71A7" w:rsidRDefault="002D71A7" w:rsidP="002317CD">
            <w:pPr>
              <w:spacing w:beforeLines="50" w:before="156" w:afterLines="50" w:after="156"/>
              <w:jc w:val="center"/>
              <w:outlineLvl w:val="1"/>
              <w:rPr>
                <w:sz w:val="24"/>
              </w:rPr>
            </w:pPr>
            <w:r>
              <w:rPr>
                <w:sz w:val="24"/>
              </w:rPr>
              <w:t>2</w:t>
            </w:r>
            <w:r>
              <w:rPr>
                <w:rFonts w:hint="eastAsia"/>
                <w:sz w:val="24"/>
              </w:rPr>
              <w:t>—</w:t>
            </w:r>
            <w:r>
              <w:rPr>
                <w:rFonts w:hint="eastAsia"/>
                <w:sz w:val="24"/>
              </w:rPr>
              <w:t>3</w:t>
            </w:r>
          </w:p>
        </w:tc>
        <w:tc>
          <w:tcPr>
            <w:tcW w:w="1417" w:type="dxa"/>
          </w:tcPr>
          <w:p w:rsidR="002D71A7" w:rsidRDefault="007264E4" w:rsidP="002317CD">
            <w:pPr>
              <w:spacing w:beforeLines="50" w:before="156" w:afterLines="50" w:after="156"/>
              <w:jc w:val="center"/>
              <w:outlineLvl w:val="1"/>
              <w:rPr>
                <w:sz w:val="24"/>
              </w:rPr>
            </w:pPr>
            <w:r>
              <w:rPr>
                <w:rFonts w:hint="eastAsia"/>
                <w:sz w:val="24"/>
              </w:rPr>
              <w:t>1.4</w:t>
            </w:r>
          </w:p>
        </w:tc>
        <w:tc>
          <w:tcPr>
            <w:tcW w:w="1276" w:type="dxa"/>
          </w:tcPr>
          <w:p w:rsidR="002D71A7" w:rsidRPr="001E3755" w:rsidRDefault="007264E4" w:rsidP="002317CD">
            <w:pPr>
              <w:spacing w:beforeLines="50" w:before="156" w:afterLines="50" w:after="156"/>
              <w:jc w:val="center"/>
              <w:outlineLvl w:val="1"/>
              <w:rPr>
                <w:sz w:val="24"/>
              </w:rPr>
            </w:pPr>
            <w:r>
              <w:rPr>
                <w:rFonts w:hint="eastAsia"/>
                <w:sz w:val="24"/>
              </w:rPr>
              <w:t>8:0</w:t>
            </w:r>
            <w:r>
              <w:rPr>
                <w:sz w:val="24"/>
              </w:rPr>
              <w:t>6</w:t>
            </w:r>
          </w:p>
        </w:tc>
        <w:tc>
          <w:tcPr>
            <w:tcW w:w="1984" w:type="dxa"/>
          </w:tcPr>
          <w:p w:rsidR="002D71A7" w:rsidRPr="001E3755" w:rsidRDefault="007264E4"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3</w:t>
            </w:r>
            <w:r>
              <w:rPr>
                <w:rFonts w:hint="eastAsia"/>
                <w:sz w:val="24"/>
              </w:rPr>
              <w:t>—</w:t>
            </w:r>
            <w:r>
              <w:rPr>
                <w:rFonts w:hint="eastAsia"/>
                <w:sz w:val="24"/>
              </w:rPr>
              <w:t>27</w:t>
            </w:r>
          </w:p>
        </w:tc>
        <w:tc>
          <w:tcPr>
            <w:tcW w:w="1417" w:type="dxa"/>
          </w:tcPr>
          <w:p w:rsidR="002D71A7" w:rsidRDefault="007264E4" w:rsidP="002317CD">
            <w:pPr>
              <w:spacing w:beforeLines="50" w:before="156" w:afterLines="50" w:after="156"/>
              <w:jc w:val="center"/>
              <w:outlineLvl w:val="1"/>
              <w:rPr>
                <w:sz w:val="24"/>
              </w:rPr>
            </w:pPr>
            <w:r>
              <w:rPr>
                <w:rFonts w:hint="eastAsia"/>
                <w:sz w:val="24"/>
              </w:rPr>
              <w:t>1.8</w:t>
            </w:r>
          </w:p>
        </w:tc>
        <w:tc>
          <w:tcPr>
            <w:tcW w:w="1276" w:type="dxa"/>
          </w:tcPr>
          <w:p w:rsidR="002D71A7" w:rsidRPr="001E3755" w:rsidRDefault="007264E4" w:rsidP="002317CD">
            <w:pPr>
              <w:spacing w:beforeLines="50" w:before="156" w:afterLines="50" w:after="156"/>
              <w:jc w:val="center"/>
              <w:outlineLvl w:val="1"/>
              <w:rPr>
                <w:sz w:val="24"/>
              </w:rPr>
            </w:pPr>
            <w:r>
              <w:rPr>
                <w:rFonts w:hint="eastAsia"/>
                <w:sz w:val="24"/>
              </w:rPr>
              <w:t>8:14</w:t>
            </w:r>
          </w:p>
        </w:tc>
        <w:tc>
          <w:tcPr>
            <w:tcW w:w="1984" w:type="dxa"/>
          </w:tcPr>
          <w:p w:rsidR="002D71A7" w:rsidRPr="001E3755" w:rsidRDefault="007264E4"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27</w:t>
            </w:r>
            <w:r>
              <w:rPr>
                <w:rFonts w:hint="eastAsia"/>
                <w:sz w:val="24"/>
              </w:rPr>
              <w:t>—</w:t>
            </w:r>
            <w:r>
              <w:rPr>
                <w:rFonts w:hint="eastAsia"/>
                <w:sz w:val="24"/>
              </w:rPr>
              <w:t>1</w:t>
            </w:r>
          </w:p>
        </w:tc>
        <w:tc>
          <w:tcPr>
            <w:tcW w:w="1417" w:type="dxa"/>
          </w:tcPr>
          <w:p w:rsidR="002D71A7" w:rsidRDefault="007264E4" w:rsidP="002317CD">
            <w:pPr>
              <w:spacing w:beforeLines="50" w:before="156" w:afterLines="50" w:after="156"/>
              <w:jc w:val="center"/>
              <w:outlineLvl w:val="1"/>
              <w:rPr>
                <w:sz w:val="24"/>
              </w:rPr>
            </w:pPr>
            <w:r>
              <w:rPr>
                <w:rFonts w:hint="eastAsia"/>
                <w:sz w:val="24"/>
              </w:rPr>
              <w:t>1.5</w:t>
            </w:r>
          </w:p>
        </w:tc>
        <w:tc>
          <w:tcPr>
            <w:tcW w:w="1276" w:type="dxa"/>
          </w:tcPr>
          <w:p w:rsidR="002D71A7" w:rsidRPr="001E3755" w:rsidRDefault="007264E4" w:rsidP="002317CD">
            <w:pPr>
              <w:spacing w:beforeLines="50" w:before="156" w:afterLines="50" w:after="156"/>
              <w:jc w:val="center"/>
              <w:outlineLvl w:val="1"/>
              <w:rPr>
                <w:sz w:val="24"/>
              </w:rPr>
            </w:pPr>
            <w:r>
              <w:rPr>
                <w:rFonts w:hint="eastAsia"/>
                <w:sz w:val="24"/>
              </w:rPr>
              <w:t>8:20</w:t>
            </w:r>
          </w:p>
        </w:tc>
        <w:tc>
          <w:tcPr>
            <w:tcW w:w="1984" w:type="dxa"/>
          </w:tcPr>
          <w:p w:rsidR="002D71A7" w:rsidRPr="001E3755" w:rsidRDefault="007264E4"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1</w:t>
            </w:r>
            <w:r>
              <w:rPr>
                <w:rFonts w:hint="eastAsia"/>
                <w:sz w:val="24"/>
              </w:rPr>
              <w:t>—</w:t>
            </w:r>
            <w:r>
              <w:rPr>
                <w:rFonts w:hint="eastAsia"/>
                <w:sz w:val="24"/>
              </w:rPr>
              <w:t>5</w:t>
            </w:r>
          </w:p>
        </w:tc>
        <w:tc>
          <w:tcPr>
            <w:tcW w:w="1417" w:type="dxa"/>
          </w:tcPr>
          <w:p w:rsidR="002D71A7" w:rsidRDefault="007264E4" w:rsidP="002317CD">
            <w:pPr>
              <w:spacing w:beforeLines="50" w:before="156" w:afterLines="50" w:after="156"/>
              <w:jc w:val="center"/>
              <w:outlineLvl w:val="1"/>
              <w:rPr>
                <w:sz w:val="24"/>
              </w:rPr>
            </w:pPr>
            <w:r>
              <w:rPr>
                <w:rFonts w:hint="eastAsia"/>
                <w:sz w:val="24"/>
              </w:rPr>
              <w:t>1.7</w:t>
            </w:r>
          </w:p>
        </w:tc>
        <w:tc>
          <w:tcPr>
            <w:tcW w:w="1276" w:type="dxa"/>
          </w:tcPr>
          <w:p w:rsidR="002D71A7" w:rsidRPr="001E3755" w:rsidRDefault="007264E4" w:rsidP="002317CD">
            <w:pPr>
              <w:spacing w:beforeLines="50" w:before="156" w:afterLines="50" w:after="156"/>
              <w:jc w:val="center"/>
              <w:outlineLvl w:val="1"/>
              <w:rPr>
                <w:sz w:val="24"/>
              </w:rPr>
            </w:pPr>
            <w:r>
              <w:rPr>
                <w:rFonts w:hint="eastAsia"/>
                <w:sz w:val="24"/>
              </w:rPr>
              <w:t>8:27</w:t>
            </w:r>
            <w:r>
              <w:rPr>
                <w:rFonts w:hint="eastAsia"/>
                <w:sz w:val="24"/>
              </w:rPr>
              <w:t>、</w:t>
            </w:r>
          </w:p>
        </w:tc>
        <w:tc>
          <w:tcPr>
            <w:tcW w:w="1984" w:type="dxa"/>
          </w:tcPr>
          <w:p w:rsidR="002D71A7" w:rsidRPr="001E3755" w:rsidRDefault="007264E4"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5</w:t>
            </w:r>
            <w:r>
              <w:rPr>
                <w:rFonts w:hint="eastAsia"/>
                <w:sz w:val="24"/>
              </w:rPr>
              <w:t>—</w:t>
            </w:r>
            <w:r>
              <w:rPr>
                <w:rFonts w:hint="eastAsia"/>
                <w:sz w:val="24"/>
              </w:rPr>
              <w:t>6</w:t>
            </w:r>
          </w:p>
        </w:tc>
        <w:tc>
          <w:tcPr>
            <w:tcW w:w="1417" w:type="dxa"/>
          </w:tcPr>
          <w:p w:rsidR="002D71A7" w:rsidRDefault="007264E4" w:rsidP="002317CD">
            <w:pPr>
              <w:spacing w:beforeLines="50" w:before="156" w:afterLines="50" w:after="156"/>
              <w:jc w:val="center"/>
              <w:outlineLvl w:val="1"/>
              <w:rPr>
                <w:sz w:val="24"/>
              </w:rPr>
            </w:pPr>
            <w:r>
              <w:rPr>
                <w:rFonts w:hint="eastAsia"/>
                <w:sz w:val="24"/>
              </w:rPr>
              <w:t>3.3</w:t>
            </w:r>
          </w:p>
        </w:tc>
        <w:tc>
          <w:tcPr>
            <w:tcW w:w="1276" w:type="dxa"/>
          </w:tcPr>
          <w:p w:rsidR="002D71A7" w:rsidRPr="001E3755" w:rsidRDefault="007264E4" w:rsidP="002317CD">
            <w:pPr>
              <w:spacing w:beforeLines="50" w:before="156" w:afterLines="50" w:after="156"/>
              <w:jc w:val="center"/>
              <w:outlineLvl w:val="1"/>
              <w:rPr>
                <w:sz w:val="24"/>
              </w:rPr>
            </w:pPr>
            <w:r>
              <w:rPr>
                <w:rFonts w:hint="eastAsia"/>
                <w:sz w:val="24"/>
              </w:rPr>
              <w:t>8:41</w:t>
            </w:r>
          </w:p>
        </w:tc>
        <w:tc>
          <w:tcPr>
            <w:tcW w:w="1984" w:type="dxa"/>
          </w:tcPr>
          <w:p w:rsidR="002D71A7" w:rsidRPr="001E3755" w:rsidRDefault="007264E4"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6</w:t>
            </w:r>
            <w:r>
              <w:rPr>
                <w:rFonts w:hint="eastAsia"/>
                <w:sz w:val="24"/>
              </w:rPr>
              <w:t>—</w:t>
            </w:r>
            <w:r>
              <w:rPr>
                <w:rFonts w:hint="eastAsia"/>
                <w:sz w:val="24"/>
              </w:rPr>
              <w:t>4</w:t>
            </w:r>
          </w:p>
        </w:tc>
        <w:tc>
          <w:tcPr>
            <w:tcW w:w="1417" w:type="dxa"/>
          </w:tcPr>
          <w:p w:rsidR="002D71A7" w:rsidRDefault="00F03583" w:rsidP="002317CD">
            <w:pPr>
              <w:spacing w:beforeLines="50" w:before="156" w:afterLines="50" w:after="156"/>
              <w:jc w:val="center"/>
              <w:outlineLvl w:val="1"/>
              <w:rPr>
                <w:sz w:val="24"/>
              </w:rPr>
            </w:pPr>
            <w:r>
              <w:rPr>
                <w:rFonts w:hint="eastAsia"/>
                <w:sz w:val="24"/>
              </w:rPr>
              <w:t>1.8</w:t>
            </w:r>
          </w:p>
        </w:tc>
        <w:tc>
          <w:tcPr>
            <w:tcW w:w="1276" w:type="dxa"/>
          </w:tcPr>
          <w:p w:rsidR="002D71A7" w:rsidRPr="001E3755" w:rsidRDefault="00F03583" w:rsidP="002317CD">
            <w:pPr>
              <w:spacing w:beforeLines="50" w:before="156" w:afterLines="50" w:after="156"/>
              <w:jc w:val="center"/>
              <w:outlineLvl w:val="1"/>
              <w:rPr>
                <w:sz w:val="24"/>
              </w:rPr>
            </w:pPr>
            <w:r>
              <w:rPr>
                <w:rFonts w:hint="eastAsia"/>
                <w:sz w:val="24"/>
              </w:rPr>
              <w:t>8:4</w:t>
            </w:r>
            <w:r>
              <w:rPr>
                <w:sz w:val="24"/>
              </w:rPr>
              <w:t>9</w:t>
            </w:r>
          </w:p>
        </w:tc>
        <w:tc>
          <w:tcPr>
            <w:tcW w:w="1984" w:type="dxa"/>
          </w:tcPr>
          <w:p w:rsidR="002D71A7" w:rsidRPr="001E3755" w:rsidRDefault="00F03583"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4</w:t>
            </w:r>
            <w:r>
              <w:rPr>
                <w:rFonts w:hint="eastAsia"/>
                <w:sz w:val="24"/>
              </w:rPr>
              <w:t>—</w:t>
            </w:r>
            <w:r>
              <w:rPr>
                <w:rFonts w:hint="eastAsia"/>
                <w:sz w:val="24"/>
              </w:rPr>
              <w:t>14</w:t>
            </w:r>
          </w:p>
        </w:tc>
        <w:tc>
          <w:tcPr>
            <w:tcW w:w="1417" w:type="dxa"/>
          </w:tcPr>
          <w:p w:rsidR="002D71A7" w:rsidRDefault="00F03583" w:rsidP="002317CD">
            <w:pPr>
              <w:spacing w:beforeLines="50" w:before="156" w:afterLines="50" w:after="156"/>
              <w:jc w:val="center"/>
              <w:outlineLvl w:val="1"/>
              <w:rPr>
                <w:sz w:val="24"/>
              </w:rPr>
            </w:pPr>
            <w:r>
              <w:rPr>
                <w:rFonts w:hint="eastAsia"/>
                <w:sz w:val="24"/>
              </w:rPr>
              <w:t>4.0</w:t>
            </w:r>
          </w:p>
        </w:tc>
        <w:tc>
          <w:tcPr>
            <w:tcW w:w="1276" w:type="dxa"/>
          </w:tcPr>
          <w:p w:rsidR="002D71A7" w:rsidRPr="001E3755" w:rsidRDefault="00F03583" w:rsidP="002317CD">
            <w:pPr>
              <w:spacing w:beforeLines="50" w:before="156" w:afterLines="50" w:after="156"/>
              <w:jc w:val="center"/>
              <w:outlineLvl w:val="1"/>
              <w:rPr>
                <w:sz w:val="24"/>
              </w:rPr>
            </w:pPr>
            <w:r>
              <w:rPr>
                <w:rFonts w:hint="eastAsia"/>
                <w:sz w:val="24"/>
              </w:rPr>
              <w:t>9:26</w:t>
            </w:r>
          </w:p>
        </w:tc>
        <w:tc>
          <w:tcPr>
            <w:tcW w:w="1984" w:type="dxa"/>
          </w:tcPr>
          <w:p w:rsidR="002D71A7" w:rsidRPr="001E3755" w:rsidRDefault="00F03583"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14</w:t>
            </w:r>
            <w:r>
              <w:rPr>
                <w:rFonts w:hint="eastAsia"/>
                <w:sz w:val="24"/>
              </w:rPr>
              <w:t>—</w:t>
            </w:r>
            <w:r>
              <w:rPr>
                <w:rFonts w:hint="eastAsia"/>
                <w:sz w:val="24"/>
              </w:rPr>
              <w:t>8</w:t>
            </w:r>
          </w:p>
        </w:tc>
        <w:tc>
          <w:tcPr>
            <w:tcW w:w="1417" w:type="dxa"/>
          </w:tcPr>
          <w:p w:rsidR="002D71A7" w:rsidRDefault="00F03583" w:rsidP="002317CD">
            <w:pPr>
              <w:spacing w:beforeLines="50" w:before="156" w:afterLines="50" w:after="156"/>
              <w:jc w:val="center"/>
              <w:outlineLvl w:val="1"/>
              <w:rPr>
                <w:sz w:val="24"/>
              </w:rPr>
            </w:pPr>
            <w:r>
              <w:rPr>
                <w:rFonts w:hint="eastAsia"/>
                <w:sz w:val="24"/>
              </w:rPr>
              <w:t>3.3</w:t>
            </w:r>
          </w:p>
        </w:tc>
        <w:tc>
          <w:tcPr>
            <w:tcW w:w="1276" w:type="dxa"/>
          </w:tcPr>
          <w:p w:rsidR="002D71A7" w:rsidRPr="001E3755" w:rsidRDefault="00F03583" w:rsidP="002317CD">
            <w:pPr>
              <w:spacing w:beforeLines="50" w:before="156" w:afterLines="50" w:after="156"/>
              <w:jc w:val="center"/>
              <w:outlineLvl w:val="1"/>
              <w:rPr>
                <w:sz w:val="24"/>
              </w:rPr>
            </w:pPr>
            <w:r>
              <w:rPr>
                <w:rFonts w:hint="eastAsia"/>
                <w:sz w:val="24"/>
              </w:rPr>
              <w:t>10:0</w:t>
            </w:r>
            <w:r>
              <w:rPr>
                <w:sz w:val="24"/>
              </w:rPr>
              <w:t>7</w:t>
            </w:r>
          </w:p>
        </w:tc>
        <w:tc>
          <w:tcPr>
            <w:tcW w:w="1984" w:type="dxa"/>
          </w:tcPr>
          <w:p w:rsidR="002D71A7" w:rsidRPr="001E3755" w:rsidRDefault="00F03583"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2D71A7" w:rsidTr="00281AA8">
        <w:tc>
          <w:tcPr>
            <w:tcW w:w="2157" w:type="dxa"/>
          </w:tcPr>
          <w:p w:rsidR="002D71A7" w:rsidRDefault="002D71A7" w:rsidP="002317CD">
            <w:pPr>
              <w:spacing w:beforeLines="50" w:before="156" w:afterLines="50" w:after="156"/>
              <w:jc w:val="center"/>
              <w:outlineLvl w:val="1"/>
              <w:rPr>
                <w:sz w:val="24"/>
              </w:rPr>
            </w:pPr>
            <w:r>
              <w:rPr>
                <w:rFonts w:hint="eastAsia"/>
                <w:sz w:val="24"/>
              </w:rPr>
              <w:t>8</w:t>
            </w:r>
            <w:r>
              <w:rPr>
                <w:rFonts w:hint="eastAsia"/>
                <w:sz w:val="24"/>
              </w:rPr>
              <w:t>—</w:t>
            </w:r>
            <w:r w:rsidR="00F03583">
              <w:rPr>
                <w:rFonts w:hint="eastAsia"/>
                <w:sz w:val="24"/>
              </w:rPr>
              <w:t>9</w:t>
            </w:r>
          </w:p>
        </w:tc>
        <w:tc>
          <w:tcPr>
            <w:tcW w:w="1417" w:type="dxa"/>
          </w:tcPr>
          <w:p w:rsidR="002D71A7" w:rsidRDefault="00F03583" w:rsidP="002317CD">
            <w:pPr>
              <w:spacing w:beforeLines="50" w:before="156" w:afterLines="50" w:after="156"/>
              <w:jc w:val="center"/>
              <w:outlineLvl w:val="1"/>
              <w:rPr>
                <w:sz w:val="24"/>
              </w:rPr>
            </w:pPr>
            <w:r>
              <w:rPr>
                <w:rFonts w:hint="eastAsia"/>
                <w:sz w:val="24"/>
              </w:rPr>
              <w:t>6.7</w:t>
            </w:r>
          </w:p>
        </w:tc>
        <w:tc>
          <w:tcPr>
            <w:tcW w:w="1276" w:type="dxa"/>
          </w:tcPr>
          <w:p w:rsidR="002D71A7" w:rsidRPr="001E3755" w:rsidRDefault="00F03583" w:rsidP="002317CD">
            <w:pPr>
              <w:spacing w:beforeLines="50" w:before="156" w:afterLines="50" w:after="156"/>
              <w:jc w:val="center"/>
              <w:outlineLvl w:val="1"/>
              <w:rPr>
                <w:sz w:val="24"/>
              </w:rPr>
            </w:pPr>
            <w:r>
              <w:rPr>
                <w:rFonts w:hint="eastAsia"/>
                <w:sz w:val="24"/>
              </w:rPr>
              <w:t>10:4</w:t>
            </w:r>
            <w:r>
              <w:rPr>
                <w:sz w:val="24"/>
              </w:rPr>
              <w:t>6</w:t>
            </w:r>
          </w:p>
        </w:tc>
        <w:tc>
          <w:tcPr>
            <w:tcW w:w="1984" w:type="dxa"/>
          </w:tcPr>
          <w:p w:rsidR="002D71A7" w:rsidRPr="001E3755" w:rsidRDefault="00F03583"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2D71A7" w:rsidTr="00281AA8">
        <w:tc>
          <w:tcPr>
            <w:tcW w:w="2157" w:type="dxa"/>
          </w:tcPr>
          <w:p w:rsidR="002D71A7" w:rsidRDefault="00F03583" w:rsidP="002317CD">
            <w:pPr>
              <w:spacing w:beforeLines="50" w:before="156" w:afterLines="50" w:after="156"/>
              <w:jc w:val="center"/>
              <w:outlineLvl w:val="1"/>
              <w:rPr>
                <w:sz w:val="24"/>
              </w:rPr>
            </w:pPr>
            <w:r>
              <w:rPr>
                <w:rFonts w:hint="eastAsia"/>
                <w:sz w:val="24"/>
              </w:rPr>
              <w:t>9</w:t>
            </w:r>
            <w:r w:rsidR="002D71A7">
              <w:rPr>
                <w:rFonts w:hint="eastAsia"/>
                <w:sz w:val="24"/>
              </w:rPr>
              <w:t>—</w:t>
            </w:r>
            <w:r>
              <w:rPr>
                <w:rFonts w:hint="eastAsia"/>
                <w:sz w:val="24"/>
              </w:rPr>
              <w:t>21</w:t>
            </w:r>
          </w:p>
        </w:tc>
        <w:tc>
          <w:tcPr>
            <w:tcW w:w="1417" w:type="dxa"/>
          </w:tcPr>
          <w:p w:rsidR="002D71A7" w:rsidRDefault="003E6FEE" w:rsidP="002317CD">
            <w:pPr>
              <w:spacing w:beforeLines="50" w:before="156" w:afterLines="50" w:after="156"/>
              <w:jc w:val="center"/>
              <w:outlineLvl w:val="1"/>
              <w:rPr>
                <w:sz w:val="24"/>
              </w:rPr>
            </w:pPr>
            <w:r>
              <w:rPr>
                <w:rFonts w:hint="eastAsia"/>
                <w:sz w:val="24"/>
              </w:rPr>
              <w:t>3.9</w:t>
            </w:r>
          </w:p>
        </w:tc>
        <w:tc>
          <w:tcPr>
            <w:tcW w:w="1276" w:type="dxa"/>
          </w:tcPr>
          <w:p w:rsidR="002D71A7" w:rsidRPr="001E3755" w:rsidRDefault="00810406" w:rsidP="002317CD">
            <w:pPr>
              <w:spacing w:beforeLines="50" w:before="156" w:afterLines="50" w:after="156"/>
              <w:jc w:val="center"/>
              <w:outlineLvl w:val="1"/>
              <w:rPr>
                <w:sz w:val="24"/>
              </w:rPr>
            </w:pPr>
            <w:r>
              <w:rPr>
                <w:rFonts w:hint="eastAsia"/>
                <w:sz w:val="24"/>
              </w:rPr>
              <w:t>11</w:t>
            </w:r>
            <w:r w:rsidR="003E6FEE">
              <w:rPr>
                <w:rFonts w:hint="eastAsia"/>
                <w:sz w:val="24"/>
              </w:rPr>
              <w:t>:0</w:t>
            </w:r>
            <w:r w:rsidR="003E6FEE">
              <w:rPr>
                <w:sz w:val="24"/>
              </w:rPr>
              <w:t>2</w:t>
            </w:r>
          </w:p>
        </w:tc>
        <w:tc>
          <w:tcPr>
            <w:tcW w:w="1984" w:type="dxa"/>
          </w:tcPr>
          <w:p w:rsidR="002D71A7" w:rsidRPr="001E3755" w:rsidRDefault="003E6FEE"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3E6FEE" w:rsidP="002317CD">
            <w:pPr>
              <w:spacing w:beforeLines="50" w:before="156" w:afterLines="50" w:after="156"/>
              <w:jc w:val="center"/>
              <w:outlineLvl w:val="1"/>
              <w:rPr>
                <w:sz w:val="24"/>
              </w:rPr>
            </w:pPr>
            <w:r>
              <w:rPr>
                <w:rFonts w:hint="eastAsia"/>
                <w:sz w:val="24"/>
              </w:rPr>
              <w:t>21</w:t>
            </w:r>
            <w:r w:rsidR="007264E4">
              <w:rPr>
                <w:rFonts w:hint="eastAsia"/>
                <w:sz w:val="24"/>
              </w:rPr>
              <w:t>—</w:t>
            </w:r>
            <w:r>
              <w:rPr>
                <w:rFonts w:hint="eastAsia"/>
                <w:sz w:val="24"/>
              </w:rPr>
              <w:t>40</w:t>
            </w:r>
          </w:p>
        </w:tc>
        <w:tc>
          <w:tcPr>
            <w:tcW w:w="1417" w:type="dxa"/>
          </w:tcPr>
          <w:p w:rsidR="002D71A7" w:rsidRDefault="003E6FEE" w:rsidP="002317CD">
            <w:pPr>
              <w:spacing w:beforeLines="50" w:before="156" w:afterLines="50" w:after="156"/>
              <w:jc w:val="center"/>
              <w:outlineLvl w:val="1"/>
              <w:rPr>
                <w:sz w:val="24"/>
              </w:rPr>
            </w:pPr>
            <w:r>
              <w:rPr>
                <w:rFonts w:hint="eastAsia"/>
                <w:sz w:val="24"/>
              </w:rPr>
              <w:t>4.5</w:t>
            </w:r>
          </w:p>
        </w:tc>
        <w:tc>
          <w:tcPr>
            <w:tcW w:w="1276" w:type="dxa"/>
          </w:tcPr>
          <w:p w:rsidR="002D71A7" w:rsidRPr="001E3755" w:rsidRDefault="00810406" w:rsidP="002317CD">
            <w:pPr>
              <w:spacing w:beforeLines="50" w:before="156" w:afterLines="50" w:after="156"/>
              <w:jc w:val="center"/>
              <w:outlineLvl w:val="1"/>
              <w:rPr>
                <w:sz w:val="24"/>
              </w:rPr>
            </w:pPr>
            <w:r>
              <w:rPr>
                <w:rFonts w:hint="eastAsia"/>
                <w:sz w:val="24"/>
              </w:rPr>
              <w:t>11</w:t>
            </w:r>
            <w:r w:rsidR="003E6FEE">
              <w:rPr>
                <w:rFonts w:hint="eastAsia"/>
                <w:sz w:val="24"/>
              </w:rPr>
              <w:t>:2</w:t>
            </w:r>
            <w:r w:rsidR="003E6FEE">
              <w:rPr>
                <w:sz w:val="24"/>
              </w:rPr>
              <w:t>1</w:t>
            </w:r>
          </w:p>
        </w:tc>
        <w:tc>
          <w:tcPr>
            <w:tcW w:w="1984" w:type="dxa"/>
          </w:tcPr>
          <w:p w:rsidR="002D71A7" w:rsidRPr="001E3755" w:rsidRDefault="003E6FEE" w:rsidP="002317CD">
            <w:pPr>
              <w:spacing w:beforeLines="50" w:before="156" w:afterLines="50" w:after="156"/>
              <w:jc w:val="center"/>
              <w:outlineLvl w:val="1"/>
              <w:rPr>
                <w:sz w:val="24"/>
              </w:rPr>
            </w:pPr>
            <w:r>
              <w:rPr>
                <w:rFonts w:hint="eastAsia"/>
                <w:sz w:val="24"/>
              </w:rPr>
              <w:t>骑行</w:t>
            </w:r>
          </w:p>
        </w:tc>
      </w:tr>
      <w:tr w:rsidR="002D71A7" w:rsidTr="00281AA8">
        <w:tc>
          <w:tcPr>
            <w:tcW w:w="2157" w:type="dxa"/>
          </w:tcPr>
          <w:p w:rsidR="002D71A7" w:rsidRDefault="007264E4" w:rsidP="002317CD">
            <w:pPr>
              <w:spacing w:beforeLines="50" w:before="156" w:afterLines="50" w:after="156"/>
              <w:jc w:val="center"/>
              <w:outlineLvl w:val="1"/>
              <w:rPr>
                <w:sz w:val="24"/>
              </w:rPr>
            </w:pPr>
            <w:r>
              <w:rPr>
                <w:rFonts w:hint="eastAsia"/>
                <w:sz w:val="24"/>
              </w:rPr>
              <w:t>40</w:t>
            </w:r>
            <w:r>
              <w:rPr>
                <w:rFonts w:hint="eastAsia"/>
                <w:sz w:val="24"/>
              </w:rPr>
              <w:t>—</w:t>
            </w:r>
            <w:r>
              <w:rPr>
                <w:rFonts w:hint="eastAsia"/>
                <w:sz w:val="24"/>
              </w:rPr>
              <w:t>24</w:t>
            </w:r>
          </w:p>
        </w:tc>
        <w:tc>
          <w:tcPr>
            <w:tcW w:w="1417" w:type="dxa"/>
          </w:tcPr>
          <w:p w:rsidR="002D71A7" w:rsidRDefault="003E6FEE" w:rsidP="002317CD">
            <w:pPr>
              <w:spacing w:beforeLines="50" w:before="156" w:afterLines="50" w:after="156"/>
              <w:jc w:val="center"/>
              <w:outlineLvl w:val="1"/>
              <w:rPr>
                <w:sz w:val="24"/>
              </w:rPr>
            </w:pPr>
            <w:r>
              <w:rPr>
                <w:rFonts w:hint="eastAsia"/>
                <w:sz w:val="24"/>
              </w:rPr>
              <w:t>54.2</w:t>
            </w:r>
          </w:p>
        </w:tc>
        <w:tc>
          <w:tcPr>
            <w:tcW w:w="1276" w:type="dxa"/>
          </w:tcPr>
          <w:p w:rsidR="002D71A7" w:rsidRPr="001E3755" w:rsidRDefault="00810406" w:rsidP="002317CD">
            <w:pPr>
              <w:spacing w:beforeLines="50" w:before="156" w:afterLines="50" w:after="156"/>
              <w:jc w:val="center"/>
              <w:outlineLvl w:val="1"/>
              <w:rPr>
                <w:sz w:val="24"/>
              </w:rPr>
            </w:pPr>
            <w:r>
              <w:rPr>
                <w:rFonts w:hint="eastAsia"/>
                <w:sz w:val="24"/>
              </w:rPr>
              <w:t>13</w:t>
            </w:r>
            <w:r w:rsidR="003E6FEE">
              <w:rPr>
                <w:rFonts w:hint="eastAsia"/>
                <w:sz w:val="24"/>
              </w:rPr>
              <w:t>:3</w:t>
            </w:r>
            <w:r w:rsidR="003E6FEE">
              <w:rPr>
                <w:sz w:val="24"/>
              </w:rPr>
              <w:t>2</w:t>
            </w:r>
          </w:p>
        </w:tc>
        <w:tc>
          <w:tcPr>
            <w:tcW w:w="1984" w:type="dxa"/>
          </w:tcPr>
          <w:p w:rsidR="002D71A7" w:rsidRPr="001E3755" w:rsidRDefault="003E6FEE" w:rsidP="002317CD">
            <w:pPr>
              <w:spacing w:beforeLines="50" w:before="156" w:afterLines="50" w:after="156"/>
              <w:jc w:val="center"/>
              <w:outlineLvl w:val="1"/>
              <w:rPr>
                <w:sz w:val="24"/>
              </w:rPr>
            </w:pPr>
            <w:r>
              <w:rPr>
                <w:rFonts w:hint="eastAsia"/>
                <w:sz w:val="24"/>
              </w:rPr>
              <w:t>地铁</w:t>
            </w:r>
            <w:r>
              <w:rPr>
                <w:rFonts w:hint="eastAsia"/>
                <w:sz w:val="24"/>
              </w:rPr>
              <w:t>+</w:t>
            </w:r>
            <w:r>
              <w:rPr>
                <w:rFonts w:hint="eastAsia"/>
                <w:sz w:val="24"/>
              </w:rPr>
              <w:t>公交</w:t>
            </w:r>
            <w:r>
              <w:rPr>
                <w:rFonts w:hint="eastAsia"/>
                <w:sz w:val="24"/>
              </w:rPr>
              <w:t>+</w:t>
            </w:r>
            <w:r>
              <w:rPr>
                <w:rFonts w:hint="eastAsia"/>
                <w:sz w:val="24"/>
              </w:rPr>
              <w:t>步行</w:t>
            </w:r>
          </w:p>
        </w:tc>
      </w:tr>
      <w:tr w:rsidR="002D71A7" w:rsidTr="00281AA8">
        <w:tc>
          <w:tcPr>
            <w:tcW w:w="2157" w:type="dxa"/>
          </w:tcPr>
          <w:p w:rsidR="002D71A7" w:rsidRDefault="007264E4" w:rsidP="002317CD">
            <w:pPr>
              <w:spacing w:beforeLines="50" w:before="156" w:afterLines="50" w:after="156"/>
              <w:jc w:val="center"/>
              <w:outlineLvl w:val="1"/>
              <w:rPr>
                <w:sz w:val="24"/>
              </w:rPr>
            </w:pPr>
            <w:r>
              <w:rPr>
                <w:rFonts w:hint="eastAsia"/>
                <w:sz w:val="24"/>
              </w:rPr>
              <w:t>24</w:t>
            </w:r>
            <w:r>
              <w:rPr>
                <w:rFonts w:hint="eastAsia"/>
                <w:sz w:val="24"/>
              </w:rPr>
              <w:t>—</w:t>
            </w:r>
            <w:r>
              <w:rPr>
                <w:rFonts w:hint="eastAsia"/>
                <w:sz w:val="24"/>
              </w:rPr>
              <w:t>17</w:t>
            </w:r>
          </w:p>
        </w:tc>
        <w:tc>
          <w:tcPr>
            <w:tcW w:w="1417" w:type="dxa"/>
          </w:tcPr>
          <w:p w:rsidR="002D71A7" w:rsidRDefault="003E6FEE" w:rsidP="002317CD">
            <w:pPr>
              <w:spacing w:beforeLines="50" w:before="156" w:afterLines="50" w:after="156"/>
              <w:jc w:val="center"/>
              <w:outlineLvl w:val="1"/>
              <w:rPr>
                <w:sz w:val="24"/>
              </w:rPr>
            </w:pPr>
            <w:r>
              <w:rPr>
                <w:rFonts w:hint="eastAsia"/>
                <w:sz w:val="24"/>
              </w:rPr>
              <w:t>52.3</w:t>
            </w:r>
          </w:p>
        </w:tc>
        <w:tc>
          <w:tcPr>
            <w:tcW w:w="1276" w:type="dxa"/>
          </w:tcPr>
          <w:p w:rsidR="002D71A7" w:rsidRPr="001E3755" w:rsidRDefault="00810406" w:rsidP="002317CD">
            <w:pPr>
              <w:spacing w:beforeLines="50" w:before="156" w:afterLines="50" w:after="156"/>
              <w:jc w:val="center"/>
              <w:outlineLvl w:val="1"/>
              <w:rPr>
                <w:sz w:val="24"/>
              </w:rPr>
            </w:pPr>
            <w:r>
              <w:rPr>
                <w:rFonts w:hint="eastAsia"/>
                <w:sz w:val="24"/>
              </w:rPr>
              <w:t>15</w:t>
            </w:r>
            <w:r w:rsidR="003E6FEE">
              <w:rPr>
                <w:rFonts w:hint="eastAsia"/>
                <w:sz w:val="24"/>
              </w:rPr>
              <w:t>:4</w:t>
            </w:r>
            <w:r w:rsidR="003E6FEE">
              <w:rPr>
                <w:sz w:val="24"/>
              </w:rPr>
              <w:t>4</w:t>
            </w:r>
          </w:p>
        </w:tc>
        <w:tc>
          <w:tcPr>
            <w:tcW w:w="1984" w:type="dxa"/>
          </w:tcPr>
          <w:p w:rsidR="002D71A7" w:rsidRPr="001E3755" w:rsidRDefault="003E6FEE" w:rsidP="002317CD">
            <w:pPr>
              <w:spacing w:beforeLines="50" w:before="156" w:afterLines="50" w:after="156"/>
              <w:jc w:val="center"/>
              <w:outlineLvl w:val="1"/>
              <w:rPr>
                <w:sz w:val="24"/>
              </w:rPr>
            </w:pPr>
            <w:r>
              <w:rPr>
                <w:rFonts w:hint="eastAsia"/>
                <w:sz w:val="24"/>
              </w:rPr>
              <w:t>地铁</w:t>
            </w:r>
            <w:r>
              <w:rPr>
                <w:rFonts w:hint="eastAsia"/>
                <w:sz w:val="24"/>
              </w:rPr>
              <w:t>+</w:t>
            </w:r>
            <w:r>
              <w:rPr>
                <w:rFonts w:hint="eastAsia"/>
                <w:sz w:val="24"/>
              </w:rPr>
              <w:t>公交</w:t>
            </w:r>
            <w:r>
              <w:rPr>
                <w:rFonts w:hint="eastAsia"/>
                <w:sz w:val="24"/>
              </w:rPr>
              <w:t>+</w:t>
            </w:r>
            <w:r>
              <w:rPr>
                <w:rFonts w:hint="eastAsia"/>
                <w:sz w:val="24"/>
              </w:rPr>
              <w:t>步行</w:t>
            </w:r>
          </w:p>
        </w:tc>
      </w:tr>
      <w:tr w:rsidR="007264E4" w:rsidTr="00281AA8">
        <w:tc>
          <w:tcPr>
            <w:tcW w:w="2157" w:type="dxa"/>
          </w:tcPr>
          <w:p w:rsidR="007264E4" w:rsidRDefault="007264E4" w:rsidP="002317CD">
            <w:pPr>
              <w:spacing w:beforeLines="50" w:before="156" w:afterLines="50" w:after="156"/>
              <w:jc w:val="center"/>
              <w:outlineLvl w:val="1"/>
              <w:rPr>
                <w:sz w:val="24"/>
              </w:rPr>
            </w:pPr>
            <w:r>
              <w:rPr>
                <w:rFonts w:hint="eastAsia"/>
                <w:sz w:val="24"/>
              </w:rPr>
              <w:t>17</w:t>
            </w:r>
            <w:r>
              <w:rPr>
                <w:rFonts w:hint="eastAsia"/>
                <w:sz w:val="24"/>
              </w:rPr>
              <w:t>—</w:t>
            </w:r>
            <w:r>
              <w:rPr>
                <w:rFonts w:hint="eastAsia"/>
                <w:sz w:val="24"/>
              </w:rPr>
              <w:t>18</w:t>
            </w:r>
          </w:p>
        </w:tc>
        <w:tc>
          <w:tcPr>
            <w:tcW w:w="1417" w:type="dxa"/>
          </w:tcPr>
          <w:p w:rsidR="007264E4" w:rsidRDefault="003E6FEE" w:rsidP="002317CD">
            <w:pPr>
              <w:spacing w:beforeLines="50" w:before="156" w:afterLines="50" w:after="156"/>
              <w:jc w:val="center"/>
              <w:outlineLvl w:val="1"/>
              <w:rPr>
                <w:sz w:val="24"/>
              </w:rPr>
            </w:pPr>
            <w:r>
              <w:rPr>
                <w:rFonts w:hint="eastAsia"/>
                <w:sz w:val="24"/>
              </w:rPr>
              <w:t>1.6</w:t>
            </w:r>
          </w:p>
        </w:tc>
        <w:tc>
          <w:tcPr>
            <w:tcW w:w="1276" w:type="dxa"/>
          </w:tcPr>
          <w:p w:rsidR="007264E4" w:rsidRPr="001E3755" w:rsidRDefault="00810406" w:rsidP="002317CD">
            <w:pPr>
              <w:spacing w:beforeLines="50" w:before="156" w:afterLines="50" w:after="156"/>
              <w:jc w:val="center"/>
              <w:outlineLvl w:val="1"/>
              <w:rPr>
                <w:sz w:val="24"/>
              </w:rPr>
            </w:pPr>
            <w:r>
              <w:rPr>
                <w:rFonts w:hint="eastAsia"/>
                <w:sz w:val="24"/>
              </w:rPr>
              <w:t>16</w:t>
            </w:r>
            <w:r w:rsidR="003E6FEE">
              <w:rPr>
                <w:rFonts w:hint="eastAsia"/>
                <w:sz w:val="24"/>
              </w:rPr>
              <w:t>:06</w:t>
            </w:r>
          </w:p>
        </w:tc>
        <w:tc>
          <w:tcPr>
            <w:tcW w:w="1984" w:type="dxa"/>
          </w:tcPr>
          <w:p w:rsidR="007264E4" w:rsidRPr="001E3755" w:rsidRDefault="003E6FEE" w:rsidP="002317CD">
            <w:pPr>
              <w:spacing w:beforeLines="50" w:before="156" w:afterLines="50" w:after="156"/>
              <w:jc w:val="center"/>
              <w:outlineLvl w:val="1"/>
              <w:rPr>
                <w:sz w:val="24"/>
              </w:rPr>
            </w:pPr>
            <w:r>
              <w:rPr>
                <w:rFonts w:hint="eastAsia"/>
                <w:sz w:val="24"/>
              </w:rPr>
              <w:t>步行</w:t>
            </w:r>
          </w:p>
        </w:tc>
      </w:tr>
      <w:tr w:rsidR="007264E4" w:rsidTr="00281AA8">
        <w:tc>
          <w:tcPr>
            <w:tcW w:w="2157" w:type="dxa"/>
          </w:tcPr>
          <w:p w:rsidR="007264E4" w:rsidRDefault="007264E4" w:rsidP="002317CD">
            <w:pPr>
              <w:spacing w:beforeLines="50" w:before="156" w:afterLines="50" w:after="156"/>
              <w:jc w:val="center"/>
              <w:outlineLvl w:val="1"/>
              <w:rPr>
                <w:sz w:val="24"/>
              </w:rPr>
            </w:pPr>
            <w:r>
              <w:rPr>
                <w:rFonts w:hint="eastAsia"/>
                <w:sz w:val="24"/>
              </w:rPr>
              <w:t>18</w:t>
            </w:r>
            <w:r>
              <w:rPr>
                <w:rFonts w:hint="eastAsia"/>
                <w:sz w:val="24"/>
              </w:rPr>
              <w:t>—</w:t>
            </w:r>
            <w:r>
              <w:rPr>
                <w:rFonts w:hint="eastAsia"/>
                <w:sz w:val="24"/>
              </w:rPr>
              <w:t>37</w:t>
            </w:r>
          </w:p>
        </w:tc>
        <w:tc>
          <w:tcPr>
            <w:tcW w:w="1417" w:type="dxa"/>
          </w:tcPr>
          <w:p w:rsidR="007264E4" w:rsidRDefault="003E6FEE" w:rsidP="002317CD">
            <w:pPr>
              <w:spacing w:beforeLines="50" w:before="156" w:afterLines="50" w:after="156"/>
              <w:jc w:val="center"/>
              <w:outlineLvl w:val="1"/>
              <w:rPr>
                <w:sz w:val="24"/>
              </w:rPr>
            </w:pPr>
            <w:r>
              <w:rPr>
                <w:rFonts w:hint="eastAsia"/>
                <w:sz w:val="24"/>
              </w:rPr>
              <w:t>4.7</w:t>
            </w:r>
          </w:p>
        </w:tc>
        <w:tc>
          <w:tcPr>
            <w:tcW w:w="1276" w:type="dxa"/>
          </w:tcPr>
          <w:p w:rsidR="007264E4" w:rsidRPr="001E3755" w:rsidRDefault="00810406" w:rsidP="002317CD">
            <w:pPr>
              <w:spacing w:beforeLines="50" w:before="156" w:afterLines="50" w:after="156"/>
              <w:jc w:val="center"/>
              <w:outlineLvl w:val="1"/>
              <w:rPr>
                <w:sz w:val="24"/>
              </w:rPr>
            </w:pPr>
            <w:r>
              <w:rPr>
                <w:rFonts w:hint="eastAsia"/>
                <w:sz w:val="24"/>
              </w:rPr>
              <w:t>16</w:t>
            </w:r>
            <w:r w:rsidR="003E6FEE">
              <w:rPr>
                <w:rFonts w:hint="eastAsia"/>
                <w:sz w:val="24"/>
              </w:rPr>
              <w:t>:2</w:t>
            </w:r>
            <w:r w:rsidR="003E6FEE">
              <w:rPr>
                <w:sz w:val="24"/>
              </w:rPr>
              <w:t>5</w:t>
            </w:r>
          </w:p>
        </w:tc>
        <w:tc>
          <w:tcPr>
            <w:tcW w:w="1984" w:type="dxa"/>
          </w:tcPr>
          <w:p w:rsidR="007264E4" w:rsidRPr="001E3755" w:rsidRDefault="003E6FEE" w:rsidP="002317CD">
            <w:pPr>
              <w:spacing w:beforeLines="50" w:before="156" w:afterLines="50" w:after="156"/>
              <w:jc w:val="center"/>
              <w:outlineLvl w:val="1"/>
              <w:rPr>
                <w:sz w:val="24"/>
              </w:rPr>
            </w:pPr>
            <w:r>
              <w:rPr>
                <w:rFonts w:hint="eastAsia"/>
                <w:sz w:val="24"/>
              </w:rPr>
              <w:t>骑行</w:t>
            </w:r>
          </w:p>
        </w:tc>
      </w:tr>
      <w:tr w:rsidR="007264E4" w:rsidTr="00281AA8">
        <w:tc>
          <w:tcPr>
            <w:tcW w:w="2157" w:type="dxa"/>
          </w:tcPr>
          <w:p w:rsidR="007264E4" w:rsidRDefault="007264E4" w:rsidP="002317CD">
            <w:pPr>
              <w:spacing w:beforeLines="50" w:before="156" w:afterLines="50" w:after="156"/>
              <w:jc w:val="center"/>
              <w:outlineLvl w:val="1"/>
              <w:rPr>
                <w:sz w:val="24"/>
              </w:rPr>
            </w:pPr>
            <w:r>
              <w:rPr>
                <w:rFonts w:hint="eastAsia"/>
                <w:sz w:val="24"/>
              </w:rPr>
              <w:lastRenderedPageBreak/>
              <w:t>37</w:t>
            </w:r>
            <w:r>
              <w:rPr>
                <w:rFonts w:hint="eastAsia"/>
                <w:sz w:val="24"/>
              </w:rPr>
              <w:t>—</w:t>
            </w:r>
            <w:r>
              <w:rPr>
                <w:rFonts w:hint="eastAsia"/>
                <w:sz w:val="24"/>
              </w:rPr>
              <w:t>11</w:t>
            </w:r>
          </w:p>
        </w:tc>
        <w:tc>
          <w:tcPr>
            <w:tcW w:w="1417" w:type="dxa"/>
          </w:tcPr>
          <w:p w:rsidR="007264E4" w:rsidRDefault="003E6FEE" w:rsidP="002317CD">
            <w:pPr>
              <w:spacing w:beforeLines="50" w:before="156" w:afterLines="50" w:after="156"/>
              <w:jc w:val="center"/>
              <w:outlineLvl w:val="1"/>
              <w:rPr>
                <w:sz w:val="24"/>
              </w:rPr>
            </w:pPr>
            <w:r>
              <w:rPr>
                <w:rFonts w:hint="eastAsia"/>
                <w:sz w:val="24"/>
              </w:rPr>
              <w:t>19.4</w:t>
            </w:r>
          </w:p>
        </w:tc>
        <w:tc>
          <w:tcPr>
            <w:tcW w:w="1276" w:type="dxa"/>
          </w:tcPr>
          <w:p w:rsidR="007264E4" w:rsidRPr="00583846" w:rsidRDefault="00810406" w:rsidP="002317CD">
            <w:pPr>
              <w:spacing w:beforeLines="50" w:before="156" w:afterLines="50" w:after="156"/>
              <w:jc w:val="center"/>
              <w:outlineLvl w:val="1"/>
              <w:rPr>
                <w:b/>
                <w:sz w:val="24"/>
              </w:rPr>
            </w:pPr>
            <w:r w:rsidRPr="00583846">
              <w:rPr>
                <w:rFonts w:hint="eastAsia"/>
                <w:b/>
                <w:sz w:val="24"/>
              </w:rPr>
              <w:t>17</w:t>
            </w:r>
            <w:r w:rsidR="003E6FEE" w:rsidRPr="00583846">
              <w:rPr>
                <w:rFonts w:hint="eastAsia"/>
                <w:b/>
                <w:sz w:val="24"/>
              </w:rPr>
              <w:t>:4</w:t>
            </w:r>
            <w:r w:rsidR="003E6FEE" w:rsidRPr="00583846">
              <w:rPr>
                <w:b/>
                <w:sz w:val="24"/>
              </w:rPr>
              <w:t>3</w:t>
            </w:r>
          </w:p>
        </w:tc>
        <w:tc>
          <w:tcPr>
            <w:tcW w:w="1984" w:type="dxa"/>
          </w:tcPr>
          <w:p w:rsidR="007264E4" w:rsidRPr="001E3755" w:rsidRDefault="003E6FEE" w:rsidP="002317CD">
            <w:pPr>
              <w:spacing w:beforeLines="50" w:before="156" w:afterLines="50" w:after="156"/>
              <w:jc w:val="center"/>
              <w:outlineLvl w:val="1"/>
              <w:rPr>
                <w:sz w:val="24"/>
              </w:rPr>
            </w:pPr>
            <w:r>
              <w:rPr>
                <w:rFonts w:hint="eastAsia"/>
                <w:sz w:val="24"/>
              </w:rPr>
              <w:t>骑行</w:t>
            </w:r>
          </w:p>
        </w:tc>
      </w:tr>
      <w:tr w:rsidR="007264E4" w:rsidTr="00281AA8">
        <w:tc>
          <w:tcPr>
            <w:tcW w:w="2157" w:type="dxa"/>
          </w:tcPr>
          <w:p w:rsidR="007264E4" w:rsidRDefault="007264E4" w:rsidP="002317CD">
            <w:pPr>
              <w:spacing w:beforeLines="50" w:before="156" w:afterLines="50" w:after="156"/>
              <w:jc w:val="center"/>
              <w:outlineLvl w:val="1"/>
              <w:rPr>
                <w:sz w:val="24"/>
              </w:rPr>
            </w:pPr>
            <w:r>
              <w:rPr>
                <w:rFonts w:hint="eastAsia"/>
                <w:sz w:val="24"/>
              </w:rPr>
              <w:t>11</w:t>
            </w:r>
            <w:r>
              <w:rPr>
                <w:rFonts w:hint="eastAsia"/>
                <w:sz w:val="24"/>
              </w:rPr>
              <w:t>—孝陵卫地铁站</w:t>
            </w:r>
          </w:p>
        </w:tc>
        <w:tc>
          <w:tcPr>
            <w:tcW w:w="1417" w:type="dxa"/>
          </w:tcPr>
          <w:p w:rsidR="007264E4" w:rsidRDefault="00810406" w:rsidP="002317CD">
            <w:pPr>
              <w:spacing w:beforeLines="50" w:before="156" w:afterLines="50" w:after="156"/>
              <w:jc w:val="center"/>
              <w:outlineLvl w:val="1"/>
              <w:rPr>
                <w:sz w:val="24"/>
              </w:rPr>
            </w:pPr>
            <w:r>
              <w:rPr>
                <w:rFonts w:hint="eastAsia"/>
                <w:sz w:val="24"/>
              </w:rPr>
              <w:t>14.5</w:t>
            </w:r>
          </w:p>
        </w:tc>
        <w:tc>
          <w:tcPr>
            <w:tcW w:w="1276" w:type="dxa"/>
          </w:tcPr>
          <w:p w:rsidR="007264E4" w:rsidRPr="001E3755" w:rsidRDefault="00810406" w:rsidP="002317CD">
            <w:pPr>
              <w:spacing w:beforeLines="50" w:before="156" w:afterLines="50" w:after="156"/>
              <w:jc w:val="center"/>
              <w:outlineLvl w:val="1"/>
              <w:rPr>
                <w:sz w:val="24"/>
              </w:rPr>
            </w:pPr>
            <w:r>
              <w:rPr>
                <w:rFonts w:hint="eastAsia"/>
                <w:sz w:val="24"/>
              </w:rPr>
              <w:t>19:0</w:t>
            </w:r>
            <w:r>
              <w:rPr>
                <w:sz w:val="24"/>
              </w:rPr>
              <w:t>4</w:t>
            </w:r>
          </w:p>
        </w:tc>
        <w:tc>
          <w:tcPr>
            <w:tcW w:w="1984" w:type="dxa"/>
          </w:tcPr>
          <w:p w:rsidR="007264E4" w:rsidRPr="001E3755" w:rsidRDefault="00810406"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7264E4" w:rsidTr="00281AA8">
        <w:tc>
          <w:tcPr>
            <w:tcW w:w="2157" w:type="dxa"/>
          </w:tcPr>
          <w:p w:rsidR="007264E4" w:rsidRDefault="00810406" w:rsidP="002317CD">
            <w:pPr>
              <w:spacing w:beforeLines="50" w:before="156" w:afterLines="50" w:after="156"/>
              <w:jc w:val="center"/>
              <w:outlineLvl w:val="1"/>
              <w:rPr>
                <w:sz w:val="24"/>
              </w:rPr>
            </w:pPr>
            <w:r>
              <w:rPr>
                <w:rFonts w:hint="eastAsia"/>
                <w:sz w:val="24"/>
              </w:rPr>
              <w:t>总公里数</w:t>
            </w:r>
          </w:p>
        </w:tc>
        <w:tc>
          <w:tcPr>
            <w:tcW w:w="1417" w:type="dxa"/>
          </w:tcPr>
          <w:p w:rsidR="007264E4" w:rsidRDefault="00810406" w:rsidP="002317CD">
            <w:pPr>
              <w:spacing w:beforeLines="50" w:before="156" w:afterLines="50" w:after="156"/>
              <w:jc w:val="center"/>
              <w:outlineLvl w:val="1"/>
              <w:rPr>
                <w:sz w:val="24"/>
              </w:rPr>
            </w:pPr>
            <w:r>
              <w:rPr>
                <w:rFonts w:hint="eastAsia"/>
                <w:sz w:val="24"/>
              </w:rPr>
              <w:t>183.6</w:t>
            </w:r>
          </w:p>
        </w:tc>
        <w:tc>
          <w:tcPr>
            <w:tcW w:w="1276" w:type="dxa"/>
          </w:tcPr>
          <w:p w:rsidR="007264E4" w:rsidRPr="001E3755" w:rsidRDefault="007264E4" w:rsidP="002317CD">
            <w:pPr>
              <w:spacing w:beforeLines="50" w:before="156" w:afterLines="50" w:after="156"/>
              <w:jc w:val="center"/>
              <w:outlineLvl w:val="1"/>
              <w:rPr>
                <w:sz w:val="24"/>
              </w:rPr>
            </w:pPr>
          </w:p>
        </w:tc>
        <w:tc>
          <w:tcPr>
            <w:tcW w:w="1984" w:type="dxa"/>
          </w:tcPr>
          <w:p w:rsidR="007264E4" w:rsidRPr="001E3755" w:rsidRDefault="007264E4"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bookmarkStart w:id="25" w:name="_Hlk482736872"/>
      <w:r>
        <w:rPr>
          <w:rFonts w:hint="eastAsia"/>
          <w:sz w:val="24"/>
        </w:rPr>
        <w:t>上表为第一天的路线，已完成</w:t>
      </w:r>
      <w:r>
        <w:rPr>
          <w:rFonts w:hint="eastAsia"/>
          <w:sz w:val="24"/>
        </w:rPr>
        <w:t>17</w:t>
      </w:r>
      <w:r>
        <w:rPr>
          <w:rFonts w:hint="eastAsia"/>
          <w:sz w:val="24"/>
        </w:rPr>
        <w:t>个景点的游览，下表为第二天的行程</w:t>
      </w:r>
    </w:p>
    <w:bookmarkEnd w:id="25"/>
    <w:p w:rsidR="001E3755" w:rsidRDefault="00D355DE" w:rsidP="00281AA8">
      <w:pPr>
        <w:spacing w:beforeLines="50" w:before="156" w:afterLines="50" w:after="156"/>
        <w:ind w:left="1212"/>
        <w:jc w:val="center"/>
        <w:outlineLvl w:val="1"/>
        <w:rPr>
          <w:sz w:val="24"/>
        </w:rPr>
      </w:pPr>
      <w:r>
        <w:rPr>
          <w:rFonts w:hint="eastAsia"/>
          <w:sz w:val="24"/>
        </w:rPr>
        <w:t>表</w:t>
      </w:r>
      <w:r>
        <w:rPr>
          <w:rFonts w:hint="eastAsia"/>
          <w:sz w:val="24"/>
        </w:rPr>
        <w:t>3</w:t>
      </w:r>
      <w:r w:rsidR="007A7EBF">
        <w:rPr>
          <w:rFonts w:hint="eastAsia"/>
          <w:sz w:val="24"/>
        </w:rPr>
        <w:t xml:space="preserve"> </w:t>
      </w:r>
      <w:r w:rsidR="00281AA8">
        <w:rPr>
          <w:rFonts w:hint="eastAsia"/>
          <w:sz w:val="24"/>
        </w:rPr>
        <w:t>第二天路线表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路线</w:t>
            </w:r>
          </w:p>
        </w:tc>
        <w:tc>
          <w:tcPr>
            <w:tcW w:w="1417" w:type="dxa"/>
          </w:tcPr>
          <w:p w:rsidR="007938FE" w:rsidRDefault="00E94BC7" w:rsidP="002317CD">
            <w:pPr>
              <w:spacing w:beforeLines="50" w:before="156" w:afterLines="50" w:after="156"/>
              <w:jc w:val="center"/>
              <w:outlineLvl w:val="1"/>
              <w:rPr>
                <w:sz w:val="24"/>
              </w:rPr>
            </w:pPr>
            <w:r>
              <w:rPr>
                <w:rFonts w:hint="eastAsia"/>
                <w:sz w:val="24"/>
              </w:rPr>
              <w:t>路线</w:t>
            </w:r>
            <w:r>
              <w:rPr>
                <w:rFonts w:hint="eastAsia"/>
                <w:sz w:val="24"/>
              </w:rPr>
              <w:t>/km</w:t>
            </w:r>
          </w:p>
        </w:tc>
        <w:tc>
          <w:tcPr>
            <w:tcW w:w="1276" w:type="dxa"/>
          </w:tcPr>
          <w:p w:rsidR="007938FE" w:rsidRDefault="007938FE"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7938FE" w:rsidRDefault="007938FE" w:rsidP="002317CD">
            <w:pPr>
              <w:spacing w:beforeLines="50" w:before="156" w:afterLines="50" w:after="156"/>
              <w:jc w:val="center"/>
              <w:outlineLvl w:val="1"/>
              <w:rPr>
                <w:sz w:val="24"/>
              </w:rPr>
            </w:pPr>
            <w:r>
              <w:rPr>
                <w:rFonts w:hint="eastAsia"/>
                <w:sz w:val="24"/>
              </w:rPr>
              <w:t>到达方式</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孝陵卫地铁站—</w:t>
            </w:r>
            <w:r>
              <w:rPr>
                <w:rFonts w:hint="eastAsia"/>
                <w:sz w:val="24"/>
              </w:rPr>
              <w:t>26</w:t>
            </w:r>
          </w:p>
        </w:tc>
        <w:tc>
          <w:tcPr>
            <w:tcW w:w="1417" w:type="dxa"/>
          </w:tcPr>
          <w:p w:rsidR="007938FE" w:rsidRDefault="007938FE" w:rsidP="002317CD">
            <w:pPr>
              <w:spacing w:beforeLines="50" w:before="156" w:afterLines="50" w:after="156"/>
              <w:jc w:val="center"/>
              <w:outlineLvl w:val="1"/>
              <w:rPr>
                <w:sz w:val="24"/>
              </w:rPr>
            </w:pPr>
            <w:r>
              <w:rPr>
                <w:rFonts w:hint="eastAsia"/>
                <w:sz w:val="24"/>
              </w:rPr>
              <w:t>5.6</w:t>
            </w:r>
          </w:p>
        </w:tc>
        <w:tc>
          <w:tcPr>
            <w:tcW w:w="1276" w:type="dxa"/>
          </w:tcPr>
          <w:p w:rsidR="007938FE" w:rsidRDefault="007938FE" w:rsidP="002317CD">
            <w:pPr>
              <w:spacing w:beforeLines="50" w:before="156" w:afterLines="50" w:after="156"/>
              <w:jc w:val="center"/>
              <w:outlineLvl w:val="1"/>
              <w:rPr>
                <w:sz w:val="24"/>
              </w:rPr>
            </w:pPr>
            <w:r>
              <w:rPr>
                <w:rFonts w:hint="eastAsia"/>
                <w:sz w:val="24"/>
              </w:rPr>
              <w:t>8:00</w:t>
            </w:r>
          </w:p>
        </w:tc>
        <w:tc>
          <w:tcPr>
            <w:tcW w:w="2126" w:type="dxa"/>
          </w:tcPr>
          <w:p w:rsidR="007938FE" w:rsidRDefault="00C64226" w:rsidP="002317CD">
            <w:pPr>
              <w:spacing w:beforeLines="50" w:before="156" w:afterLines="50" w:after="156"/>
              <w:jc w:val="center"/>
              <w:outlineLvl w:val="1"/>
              <w:rPr>
                <w:sz w:val="24"/>
              </w:rPr>
            </w:pPr>
            <w:r>
              <w:rPr>
                <w:rFonts w:hint="eastAsia"/>
                <w:sz w:val="24"/>
              </w:rPr>
              <w:t>地铁</w:t>
            </w:r>
            <w:r>
              <w:rPr>
                <w:rFonts w:hint="eastAsia"/>
                <w:sz w:val="24"/>
              </w:rPr>
              <w:t>+</w:t>
            </w: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26</w:t>
            </w:r>
            <w:r>
              <w:rPr>
                <w:rFonts w:hint="eastAsia"/>
                <w:sz w:val="24"/>
              </w:rPr>
              <w:t>—</w:t>
            </w:r>
            <w:r>
              <w:rPr>
                <w:rFonts w:hint="eastAsia"/>
                <w:sz w:val="24"/>
              </w:rPr>
              <w:t>36</w:t>
            </w:r>
          </w:p>
        </w:tc>
        <w:tc>
          <w:tcPr>
            <w:tcW w:w="1417" w:type="dxa"/>
          </w:tcPr>
          <w:p w:rsidR="007938FE" w:rsidRDefault="00C64226" w:rsidP="002317CD">
            <w:pPr>
              <w:spacing w:beforeLines="50" w:before="156" w:afterLines="50" w:after="156"/>
              <w:jc w:val="center"/>
              <w:outlineLvl w:val="1"/>
              <w:rPr>
                <w:sz w:val="24"/>
              </w:rPr>
            </w:pPr>
            <w:r>
              <w:rPr>
                <w:rFonts w:hint="eastAsia"/>
                <w:sz w:val="24"/>
              </w:rPr>
              <w:t>0.51</w:t>
            </w:r>
          </w:p>
        </w:tc>
        <w:tc>
          <w:tcPr>
            <w:tcW w:w="1276" w:type="dxa"/>
          </w:tcPr>
          <w:p w:rsidR="007938FE" w:rsidRDefault="00C64226" w:rsidP="002317CD">
            <w:pPr>
              <w:spacing w:beforeLines="50" w:before="156" w:afterLines="50" w:after="156"/>
              <w:jc w:val="center"/>
              <w:outlineLvl w:val="1"/>
              <w:rPr>
                <w:sz w:val="24"/>
              </w:rPr>
            </w:pPr>
            <w:r>
              <w:rPr>
                <w:rFonts w:hint="eastAsia"/>
                <w:sz w:val="24"/>
              </w:rPr>
              <w:t>8:03</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36</w:t>
            </w:r>
            <w:r>
              <w:rPr>
                <w:rFonts w:hint="eastAsia"/>
                <w:sz w:val="24"/>
              </w:rPr>
              <w:t>—</w:t>
            </w:r>
            <w:r>
              <w:rPr>
                <w:rFonts w:hint="eastAsia"/>
                <w:sz w:val="24"/>
              </w:rPr>
              <w:t>10</w:t>
            </w:r>
          </w:p>
        </w:tc>
        <w:tc>
          <w:tcPr>
            <w:tcW w:w="1417" w:type="dxa"/>
          </w:tcPr>
          <w:p w:rsidR="007938FE" w:rsidRDefault="00C64226" w:rsidP="002317CD">
            <w:pPr>
              <w:spacing w:beforeLines="50" w:before="156" w:afterLines="50" w:after="156"/>
              <w:jc w:val="center"/>
              <w:outlineLvl w:val="1"/>
              <w:rPr>
                <w:sz w:val="24"/>
              </w:rPr>
            </w:pPr>
            <w:r>
              <w:rPr>
                <w:rFonts w:hint="eastAsia"/>
                <w:sz w:val="24"/>
              </w:rPr>
              <w:t>0.29</w:t>
            </w:r>
          </w:p>
        </w:tc>
        <w:tc>
          <w:tcPr>
            <w:tcW w:w="1276" w:type="dxa"/>
          </w:tcPr>
          <w:p w:rsidR="007938FE" w:rsidRDefault="00C64226" w:rsidP="002317CD">
            <w:pPr>
              <w:spacing w:beforeLines="50" w:before="156" w:afterLines="50" w:after="156"/>
              <w:jc w:val="center"/>
              <w:outlineLvl w:val="1"/>
              <w:rPr>
                <w:sz w:val="24"/>
              </w:rPr>
            </w:pPr>
            <w:r>
              <w:rPr>
                <w:rFonts w:hint="eastAsia"/>
                <w:sz w:val="24"/>
              </w:rPr>
              <w:t>8:0</w:t>
            </w:r>
            <w:r>
              <w:rPr>
                <w:sz w:val="24"/>
              </w:rPr>
              <w:t>5</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10</w:t>
            </w:r>
            <w:r>
              <w:rPr>
                <w:rFonts w:hint="eastAsia"/>
                <w:sz w:val="24"/>
              </w:rPr>
              <w:t>—</w:t>
            </w:r>
            <w:r>
              <w:rPr>
                <w:rFonts w:hint="eastAsia"/>
                <w:sz w:val="24"/>
              </w:rPr>
              <w:t>28</w:t>
            </w:r>
          </w:p>
        </w:tc>
        <w:tc>
          <w:tcPr>
            <w:tcW w:w="1417" w:type="dxa"/>
          </w:tcPr>
          <w:p w:rsidR="007938FE" w:rsidRDefault="00C64226" w:rsidP="002317CD">
            <w:pPr>
              <w:spacing w:beforeLines="50" w:before="156" w:afterLines="50" w:after="156"/>
              <w:jc w:val="center"/>
              <w:outlineLvl w:val="1"/>
              <w:rPr>
                <w:sz w:val="24"/>
              </w:rPr>
            </w:pPr>
            <w:r>
              <w:rPr>
                <w:rFonts w:hint="eastAsia"/>
                <w:sz w:val="24"/>
              </w:rPr>
              <w:t>0.66</w:t>
            </w:r>
          </w:p>
        </w:tc>
        <w:tc>
          <w:tcPr>
            <w:tcW w:w="1276" w:type="dxa"/>
          </w:tcPr>
          <w:p w:rsidR="007938FE" w:rsidRDefault="00C64226" w:rsidP="002317CD">
            <w:pPr>
              <w:spacing w:beforeLines="50" w:before="156" w:afterLines="50" w:after="156"/>
              <w:jc w:val="center"/>
              <w:outlineLvl w:val="1"/>
              <w:rPr>
                <w:sz w:val="24"/>
              </w:rPr>
            </w:pPr>
            <w:r>
              <w:rPr>
                <w:rFonts w:hint="eastAsia"/>
                <w:sz w:val="24"/>
              </w:rPr>
              <w:t>8:08</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28</w:t>
            </w:r>
            <w:r>
              <w:rPr>
                <w:rFonts w:hint="eastAsia"/>
                <w:sz w:val="24"/>
              </w:rPr>
              <w:t>—</w:t>
            </w:r>
            <w:r>
              <w:rPr>
                <w:rFonts w:hint="eastAsia"/>
                <w:sz w:val="24"/>
              </w:rPr>
              <w:t>12</w:t>
            </w:r>
          </w:p>
        </w:tc>
        <w:tc>
          <w:tcPr>
            <w:tcW w:w="1417" w:type="dxa"/>
          </w:tcPr>
          <w:p w:rsidR="007938FE" w:rsidRDefault="00C64226" w:rsidP="002317CD">
            <w:pPr>
              <w:spacing w:beforeLines="50" w:before="156" w:afterLines="50" w:after="156"/>
              <w:jc w:val="center"/>
              <w:outlineLvl w:val="1"/>
              <w:rPr>
                <w:sz w:val="24"/>
              </w:rPr>
            </w:pPr>
            <w:r>
              <w:rPr>
                <w:rFonts w:hint="eastAsia"/>
                <w:sz w:val="24"/>
              </w:rPr>
              <w:t>3.3</w:t>
            </w:r>
          </w:p>
        </w:tc>
        <w:tc>
          <w:tcPr>
            <w:tcW w:w="1276" w:type="dxa"/>
          </w:tcPr>
          <w:p w:rsidR="007938FE" w:rsidRDefault="00C64226" w:rsidP="002317CD">
            <w:pPr>
              <w:spacing w:beforeLines="50" w:before="156" w:afterLines="50" w:after="156"/>
              <w:jc w:val="center"/>
              <w:outlineLvl w:val="1"/>
              <w:rPr>
                <w:sz w:val="24"/>
              </w:rPr>
            </w:pPr>
            <w:r>
              <w:rPr>
                <w:rFonts w:hint="eastAsia"/>
                <w:sz w:val="24"/>
              </w:rPr>
              <w:t>8:22</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12</w:t>
            </w:r>
            <w:r>
              <w:rPr>
                <w:rFonts w:hint="eastAsia"/>
                <w:sz w:val="24"/>
              </w:rPr>
              <w:t>—</w:t>
            </w:r>
            <w:r>
              <w:rPr>
                <w:rFonts w:hint="eastAsia"/>
                <w:sz w:val="24"/>
              </w:rPr>
              <w:t>13</w:t>
            </w:r>
          </w:p>
        </w:tc>
        <w:tc>
          <w:tcPr>
            <w:tcW w:w="1417" w:type="dxa"/>
          </w:tcPr>
          <w:p w:rsidR="007938FE" w:rsidRDefault="00C64226" w:rsidP="002317CD">
            <w:pPr>
              <w:spacing w:beforeLines="50" w:before="156" w:afterLines="50" w:after="156"/>
              <w:jc w:val="center"/>
              <w:outlineLvl w:val="1"/>
              <w:rPr>
                <w:sz w:val="24"/>
              </w:rPr>
            </w:pPr>
            <w:r>
              <w:rPr>
                <w:rFonts w:hint="eastAsia"/>
                <w:sz w:val="24"/>
              </w:rPr>
              <w:t>2.1</w:t>
            </w:r>
          </w:p>
        </w:tc>
        <w:tc>
          <w:tcPr>
            <w:tcW w:w="1276" w:type="dxa"/>
          </w:tcPr>
          <w:p w:rsidR="007938FE" w:rsidRDefault="00C64226" w:rsidP="002317CD">
            <w:pPr>
              <w:spacing w:beforeLines="50" w:before="156" w:afterLines="50" w:after="156"/>
              <w:jc w:val="center"/>
              <w:outlineLvl w:val="1"/>
              <w:rPr>
                <w:sz w:val="24"/>
              </w:rPr>
            </w:pPr>
            <w:r>
              <w:rPr>
                <w:rFonts w:hint="eastAsia"/>
                <w:sz w:val="24"/>
              </w:rPr>
              <w:t>8:50</w:t>
            </w:r>
          </w:p>
        </w:tc>
        <w:tc>
          <w:tcPr>
            <w:tcW w:w="2126" w:type="dxa"/>
          </w:tcPr>
          <w:p w:rsidR="007938FE" w:rsidRDefault="00C64226" w:rsidP="002317CD">
            <w:pPr>
              <w:spacing w:beforeLines="50" w:before="156" w:afterLines="50" w:after="156"/>
              <w:jc w:val="center"/>
              <w:outlineLvl w:val="1"/>
              <w:rPr>
                <w:sz w:val="24"/>
              </w:rPr>
            </w:pP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13</w:t>
            </w:r>
            <w:r>
              <w:rPr>
                <w:rFonts w:hint="eastAsia"/>
                <w:sz w:val="24"/>
              </w:rPr>
              <w:t>—</w:t>
            </w:r>
            <w:r>
              <w:rPr>
                <w:rFonts w:hint="eastAsia"/>
                <w:sz w:val="24"/>
              </w:rPr>
              <w:t>16</w:t>
            </w:r>
          </w:p>
        </w:tc>
        <w:tc>
          <w:tcPr>
            <w:tcW w:w="1417" w:type="dxa"/>
          </w:tcPr>
          <w:p w:rsidR="007938FE" w:rsidRDefault="00C64226" w:rsidP="002317CD">
            <w:pPr>
              <w:spacing w:beforeLines="50" w:before="156" w:afterLines="50" w:after="156"/>
              <w:jc w:val="center"/>
              <w:outlineLvl w:val="1"/>
              <w:rPr>
                <w:sz w:val="24"/>
              </w:rPr>
            </w:pPr>
            <w:r>
              <w:rPr>
                <w:rFonts w:hint="eastAsia"/>
                <w:sz w:val="24"/>
              </w:rPr>
              <w:t>0.92</w:t>
            </w:r>
          </w:p>
        </w:tc>
        <w:tc>
          <w:tcPr>
            <w:tcW w:w="1276" w:type="dxa"/>
          </w:tcPr>
          <w:p w:rsidR="007938FE" w:rsidRDefault="00C64226" w:rsidP="002317CD">
            <w:pPr>
              <w:spacing w:beforeLines="50" w:before="156" w:afterLines="50" w:after="156"/>
              <w:jc w:val="center"/>
              <w:outlineLvl w:val="1"/>
              <w:rPr>
                <w:sz w:val="24"/>
              </w:rPr>
            </w:pPr>
            <w:r>
              <w:rPr>
                <w:rFonts w:hint="eastAsia"/>
                <w:sz w:val="24"/>
              </w:rPr>
              <w:t>9:0</w:t>
            </w:r>
            <w:r>
              <w:rPr>
                <w:sz w:val="24"/>
              </w:rPr>
              <w:t>3</w:t>
            </w:r>
          </w:p>
        </w:tc>
        <w:tc>
          <w:tcPr>
            <w:tcW w:w="2126" w:type="dxa"/>
          </w:tcPr>
          <w:p w:rsidR="007938FE" w:rsidRDefault="00C64226" w:rsidP="002317CD">
            <w:pPr>
              <w:spacing w:beforeLines="50" w:before="156" w:afterLines="50" w:after="156"/>
              <w:jc w:val="center"/>
              <w:outlineLvl w:val="1"/>
              <w:rPr>
                <w:sz w:val="24"/>
              </w:rPr>
            </w:pP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16</w:t>
            </w:r>
            <w:r>
              <w:rPr>
                <w:rFonts w:hint="eastAsia"/>
                <w:sz w:val="24"/>
              </w:rPr>
              <w:t>—</w:t>
            </w:r>
            <w:r>
              <w:rPr>
                <w:rFonts w:hint="eastAsia"/>
                <w:sz w:val="24"/>
              </w:rPr>
              <w:t>39</w:t>
            </w:r>
          </w:p>
        </w:tc>
        <w:tc>
          <w:tcPr>
            <w:tcW w:w="1417" w:type="dxa"/>
          </w:tcPr>
          <w:p w:rsidR="007938FE" w:rsidRDefault="00C64226" w:rsidP="002317CD">
            <w:pPr>
              <w:spacing w:beforeLines="50" w:before="156" w:afterLines="50" w:after="156"/>
              <w:jc w:val="center"/>
              <w:outlineLvl w:val="1"/>
              <w:rPr>
                <w:sz w:val="24"/>
              </w:rPr>
            </w:pPr>
            <w:r>
              <w:rPr>
                <w:rFonts w:hint="eastAsia"/>
                <w:sz w:val="24"/>
              </w:rPr>
              <w:t>1.7</w:t>
            </w:r>
          </w:p>
        </w:tc>
        <w:tc>
          <w:tcPr>
            <w:tcW w:w="1276" w:type="dxa"/>
          </w:tcPr>
          <w:p w:rsidR="007938FE" w:rsidRDefault="00C64226" w:rsidP="002317CD">
            <w:pPr>
              <w:spacing w:beforeLines="50" w:before="156" w:afterLines="50" w:after="156"/>
              <w:jc w:val="center"/>
              <w:outlineLvl w:val="1"/>
              <w:rPr>
                <w:sz w:val="24"/>
              </w:rPr>
            </w:pPr>
            <w:r>
              <w:rPr>
                <w:rFonts w:hint="eastAsia"/>
                <w:sz w:val="24"/>
              </w:rPr>
              <w:t>9:10</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39</w:t>
            </w:r>
            <w:r>
              <w:rPr>
                <w:rFonts w:hint="eastAsia"/>
                <w:sz w:val="24"/>
              </w:rPr>
              <w:t>—</w:t>
            </w:r>
            <w:r>
              <w:rPr>
                <w:rFonts w:hint="eastAsia"/>
                <w:sz w:val="24"/>
              </w:rPr>
              <w:t>15</w:t>
            </w:r>
          </w:p>
        </w:tc>
        <w:tc>
          <w:tcPr>
            <w:tcW w:w="1417" w:type="dxa"/>
          </w:tcPr>
          <w:p w:rsidR="007938FE" w:rsidRDefault="00C64226" w:rsidP="002317CD">
            <w:pPr>
              <w:spacing w:beforeLines="50" w:before="156" w:afterLines="50" w:after="156"/>
              <w:jc w:val="center"/>
              <w:outlineLvl w:val="1"/>
              <w:rPr>
                <w:sz w:val="24"/>
              </w:rPr>
            </w:pPr>
            <w:r>
              <w:rPr>
                <w:rFonts w:hint="eastAsia"/>
                <w:sz w:val="24"/>
              </w:rPr>
              <w:t>2.2</w:t>
            </w:r>
          </w:p>
        </w:tc>
        <w:tc>
          <w:tcPr>
            <w:tcW w:w="1276" w:type="dxa"/>
          </w:tcPr>
          <w:p w:rsidR="007938FE" w:rsidRDefault="00C64226" w:rsidP="002317CD">
            <w:pPr>
              <w:spacing w:beforeLines="50" w:before="156" w:afterLines="50" w:after="156"/>
              <w:jc w:val="center"/>
              <w:outlineLvl w:val="1"/>
              <w:rPr>
                <w:sz w:val="24"/>
              </w:rPr>
            </w:pPr>
            <w:r>
              <w:rPr>
                <w:rFonts w:hint="eastAsia"/>
                <w:sz w:val="24"/>
              </w:rPr>
              <w:t>9:19</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15</w:t>
            </w:r>
            <w:r>
              <w:rPr>
                <w:rFonts w:hint="eastAsia"/>
                <w:sz w:val="24"/>
              </w:rPr>
              <w:t>—</w:t>
            </w:r>
            <w:r>
              <w:rPr>
                <w:rFonts w:hint="eastAsia"/>
                <w:sz w:val="24"/>
              </w:rPr>
              <w:t>7</w:t>
            </w:r>
          </w:p>
        </w:tc>
        <w:tc>
          <w:tcPr>
            <w:tcW w:w="1417" w:type="dxa"/>
          </w:tcPr>
          <w:p w:rsidR="007938FE" w:rsidRDefault="00C64226" w:rsidP="002317CD">
            <w:pPr>
              <w:spacing w:beforeLines="50" w:before="156" w:afterLines="50" w:after="156"/>
              <w:jc w:val="center"/>
              <w:outlineLvl w:val="1"/>
              <w:rPr>
                <w:sz w:val="24"/>
              </w:rPr>
            </w:pPr>
            <w:r>
              <w:rPr>
                <w:rFonts w:hint="eastAsia"/>
                <w:sz w:val="24"/>
              </w:rPr>
              <w:t>1.8</w:t>
            </w:r>
          </w:p>
        </w:tc>
        <w:tc>
          <w:tcPr>
            <w:tcW w:w="1276" w:type="dxa"/>
          </w:tcPr>
          <w:p w:rsidR="007938FE" w:rsidRDefault="00C64226" w:rsidP="002317CD">
            <w:pPr>
              <w:spacing w:beforeLines="50" w:before="156" w:afterLines="50" w:after="156"/>
              <w:jc w:val="center"/>
              <w:outlineLvl w:val="1"/>
              <w:rPr>
                <w:sz w:val="24"/>
              </w:rPr>
            </w:pPr>
            <w:r>
              <w:rPr>
                <w:rFonts w:hint="eastAsia"/>
                <w:sz w:val="24"/>
              </w:rPr>
              <w:t>9:2</w:t>
            </w:r>
            <w:r>
              <w:rPr>
                <w:sz w:val="24"/>
              </w:rPr>
              <w:t>7</w:t>
            </w:r>
          </w:p>
        </w:tc>
        <w:tc>
          <w:tcPr>
            <w:tcW w:w="2126" w:type="dxa"/>
          </w:tcPr>
          <w:p w:rsidR="007938FE" w:rsidRDefault="00C64226" w:rsidP="002317CD">
            <w:pPr>
              <w:spacing w:beforeLines="50" w:before="156" w:afterLines="50" w:after="156"/>
              <w:jc w:val="center"/>
              <w:outlineLvl w:val="1"/>
              <w:rPr>
                <w:sz w:val="24"/>
              </w:rPr>
            </w:pPr>
            <w:r>
              <w:rPr>
                <w:rFonts w:hint="eastAsia"/>
                <w:sz w:val="24"/>
              </w:rPr>
              <w:t>骑行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7</w:t>
            </w:r>
            <w:r>
              <w:rPr>
                <w:rFonts w:hint="eastAsia"/>
                <w:sz w:val="24"/>
              </w:rPr>
              <w:t>—</w:t>
            </w:r>
            <w:r>
              <w:rPr>
                <w:rFonts w:hint="eastAsia"/>
                <w:sz w:val="24"/>
              </w:rPr>
              <w:t>35</w:t>
            </w:r>
          </w:p>
        </w:tc>
        <w:tc>
          <w:tcPr>
            <w:tcW w:w="1417" w:type="dxa"/>
          </w:tcPr>
          <w:p w:rsidR="007938FE" w:rsidRDefault="002F2EDE" w:rsidP="002317CD">
            <w:pPr>
              <w:spacing w:beforeLines="50" w:before="156" w:afterLines="50" w:after="156"/>
              <w:jc w:val="center"/>
              <w:outlineLvl w:val="1"/>
              <w:rPr>
                <w:sz w:val="24"/>
              </w:rPr>
            </w:pPr>
            <w:r>
              <w:rPr>
                <w:rFonts w:hint="eastAsia"/>
                <w:sz w:val="24"/>
              </w:rPr>
              <w:t>2.1</w:t>
            </w:r>
          </w:p>
        </w:tc>
        <w:tc>
          <w:tcPr>
            <w:tcW w:w="1276" w:type="dxa"/>
          </w:tcPr>
          <w:p w:rsidR="007938FE" w:rsidRDefault="002F2EDE" w:rsidP="002317CD">
            <w:pPr>
              <w:spacing w:beforeLines="50" w:before="156" w:afterLines="50" w:after="156"/>
              <w:jc w:val="center"/>
              <w:outlineLvl w:val="1"/>
              <w:rPr>
                <w:sz w:val="24"/>
              </w:rPr>
            </w:pPr>
            <w:r>
              <w:rPr>
                <w:rFonts w:hint="eastAsia"/>
                <w:sz w:val="24"/>
              </w:rPr>
              <w:t>9:50</w:t>
            </w:r>
          </w:p>
        </w:tc>
        <w:tc>
          <w:tcPr>
            <w:tcW w:w="2126" w:type="dxa"/>
          </w:tcPr>
          <w:p w:rsidR="007938FE" w:rsidRDefault="002F2EDE"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35</w:t>
            </w:r>
            <w:r>
              <w:rPr>
                <w:rFonts w:hint="eastAsia"/>
                <w:sz w:val="24"/>
              </w:rPr>
              <w:t>—</w:t>
            </w:r>
            <w:r>
              <w:rPr>
                <w:rFonts w:hint="eastAsia"/>
                <w:sz w:val="24"/>
              </w:rPr>
              <w:t>33</w:t>
            </w:r>
          </w:p>
        </w:tc>
        <w:tc>
          <w:tcPr>
            <w:tcW w:w="1417" w:type="dxa"/>
          </w:tcPr>
          <w:p w:rsidR="007938FE" w:rsidRDefault="002F2EDE" w:rsidP="002317CD">
            <w:pPr>
              <w:spacing w:beforeLines="50" w:before="156" w:afterLines="50" w:after="156"/>
              <w:jc w:val="center"/>
              <w:outlineLvl w:val="1"/>
              <w:rPr>
                <w:sz w:val="24"/>
              </w:rPr>
            </w:pPr>
            <w:r>
              <w:rPr>
                <w:rFonts w:hint="eastAsia"/>
                <w:sz w:val="24"/>
              </w:rPr>
              <w:t>0.16</w:t>
            </w:r>
          </w:p>
        </w:tc>
        <w:tc>
          <w:tcPr>
            <w:tcW w:w="1276" w:type="dxa"/>
          </w:tcPr>
          <w:p w:rsidR="007938FE" w:rsidRDefault="002F2EDE" w:rsidP="002317CD">
            <w:pPr>
              <w:spacing w:beforeLines="50" w:before="156" w:afterLines="50" w:after="156"/>
              <w:jc w:val="center"/>
              <w:outlineLvl w:val="1"/>
              <w:rPr>
                <w:sz w:val="24"/>
              </w:rPr>
            </w:pPr>
            <w:r>
              <w:rPr>
                <w:rFonts w:hint="eastAsia"/>
                <w:sz w:val="24"/>
              </w:rPr>
              <w:t>9:53</w:t>
            </w:r>
          </w:p>
        </w:tc>
        <w:tc>
          <w:tcPr>
            <w:tcW w:w="2126" w:type="dxa"/>
          </w:tcPr>
          <w:p w:rsidR="007938FE" w:rsidRDefault="002F2EDE" w:rsidP="002317CD">
            <w:pPr>
              <w:spacing w:beforeLines="50" w:before="156" w:afterLines="50" w:after="156"/>
              <w:jc w:val="center"/>
              <w:outlineLvl w:val="1"/>
              <w:rPr>
                <w:sz w:val="24"/>
              </w:rPr>
            </w:pP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33</w:t>
            </w:r>
            <w:r>
              <w:rPr>
                <w:rFonts w:hint="eastAsia"/>
                <w:sz w:val="24"/>
              </w:rPr>
              <w:t>—</w:t>
            </w:r>
            <w:r>
              <w:rPr>
                <w:rFonts w:hint="eastAsia"/>
                <w:sz w:val="24"/>
              </w:rPr>
              <w:t>34</w:t>
            </w:r>
          </w:p>
        </w:tc>
        <w:tc>
          <w:tcPr>
            <w:tcW w:w="1417" w:type="dxa"/>
          </w:tcPr>
          <w:p w:rsidR="007938FE" w:rsidRDefault="002F2EDE" w:rsidP="002317CD">
            <w:pPr>
              <w:spacing w:beforeLines="50" w:before="156" w:afterLines="50" w:after="156"/>
              <w:jc w:val="center"/>
              <w:outlineLvl w:val="1"/>
              <w:rPr>
                <w:sz w:val="24"/>
              </w:rPr>
            </w:pPr>
            <w:r>
              <w:rPr>
                <w:rFonts w:hint="eastAsia"/>
                <w:sz w:val="24"/>
              </w:rPr>
              <w:t>0.43</w:t>
            </w:r>
          </w:p>
        </w:tc>
        <w:tc>
          <w:tcPr>
            <w:tcW w:w="1276" w:type="dxa"/>
          </w:tcPr>
          <w:p w:rsidR="007938FE" w:rsidRDefault="002F2EDE" w:rsidP="002317CD">
            <w:pPr>
              <w:spacing w:beforeLines="50" w:before="156" w:afterLines="50" w:after="156"/>
              <w:jc w:val="center"/>
              <w:outlineLvl w:val="1"/>
              <w:rPr>
                <w:sz w:val="24"/>
              </w:rPr>
            </w:pPr>
            <w:r>
              <w:rPr>
                <w:rFonts w:hint="eastAsia"/>
                <w:sz w:val="24"/>
              </w:rPr>
              <w:t>9:59</w:t>
            </w:r>
          </w:p>
        </w:tc>
        <w:tc>
          <w:tcPr>
            <w:tcW w:w="2126" w:type="dxa"/>
          </w:tcPr>
          <w:p w:rsidR="007938FE" w:rsidRDefault="002F2EDE" w:rsidP="002317CD">
            <w:pPr>
              <w:spacing w:beforeLines="50" w:before="156" w:afterLines="50" w:after="156"/>
              <w:jc w:val="center"/>
              <w:outlineLvl w:val="1"/>
              <w:rPr>
                <w:sz w:val="24"/>
              </w:rPr>
            </w:pPr>
            <w:r>
              <w:rPr>
                <w:rFonts w:hint="eastAsia"/>
                <w:sz w:val="24"/>
              </w:rPr>
              <w:t>步行</w:t>
            </w:r>
          </w:p>
        </w:tc>
      </w:tr>
      <w:tr w:rsidR="007938FE" w:rsidTr="000E26A6">
        <w:tc>
          <w:tcPr>
            <w:tcW w:w="2157" w:type="dxa"/>
          </w:tcPr>
          <w:p w:rsidR="007938FE" w:rsidRDefault="007938FE" w:rsidP="002317CD">
            <w:pPr>
              <w:spacing w:beforeLines="50" w:before="156" w:afterLines="50" w:after="156"/>
              <w:jc w:val="center"/>
              <w:outlineLvl w:val="1"/>
              <w:rPr>
                <w:sz w:val="24"/>
              </w:rPr>
            </w:pPr>
            <w:r>
              <w:rPr>
                <w:rFonts w:hint="eastAsia"/>
                <w:sz w:val="24"/>
              </w:rPr>
              <w:t>34</w:t>
            </w:r>
            <w:r>
              <w:rPr>
                <w:rFonts w:hint="eastAsia"/>
                <w:sz w:val="24"/>
              </w:rPr>
              <w:t>—</w:t>
            </w:r>
            <w:r>
              <w:rPr>
                <w:rFonts w:hint="eastAsia"/>
                <w:sz w:val="24"/>
              </w:rPr>
              <w:t>32</w:t>
            </w:r>
          </w:p>
        </w:tc>
        <w:tc>
          <w:tcPr>
            <w:tcW w:w="1417" w:type="dxa"/>
          </w:tcPr>
          <w:p w:rsidR="007938FE" w:rsidRDefault="002F2EDE" w:rsidP="002317CD">
            <w:pPr>
              <w:spacing w:beforeLines="50" w:before="156" w:afterLines="50" w:after="156"/>
              <w:jc w:val="center"/>
              <w:outlineLvl w:val="1"/>
              <w:rPr>
                <w:sz w:val="24"/>
              </w:rPr>
            </w:pPr>
            <w:r>
              <w:rPr>
                <w:rFonts w:hint="eastAsia"/>
                <w:sz w:val="24"/>
              </w:rPr>
              <w:t>1.5</w:t>
            </w:r>
          </w:p>
        </w:tc>
        <w:tc>
          <w:tcPr>
            <w:tcW w:w="1276" w:type="dxa"/>
          </w:tcPr>
          <w:p w:rsidR="007938FE" w:rsidRDefault="002F2EDE" w:rsidP="002317CD">
            <w:pPr>
              <w:spacing w:beforeLines="50" w:before="156" w:afterLines="50" w:after="156"/>
              <w:jc w:val="center"/>
              <w:outlineLvl w:val="1"/>
              <w:rPr>
                <w:sz w:val="24"/>
              </w:rPr>
            </w:pPr>
            <w:r>
              <w:rPr>
                <w:rFonts w:hint="eastAsia"/>
                <w:sz w:val="24"/>
              </w:rPr>
              <w:t>10:0</w:t>
            </w:r>
            <w:r>
              <w:rPr>
                <w:sz w:val="24"/>
              </w:rPr>
              <w:t>6</w:t>
            </w:r>
          </w:p>
        </w:tc>
        <w:tc>
          <w:tcPr>
            <w:tcW w:w="2126" w:type="dxa"/>
          </w:tcPr>
          <w:p w:rsidR="007938FE" w:rsidRDefault="002F2EDE" w:rsidP="002317CD">
            <w:pPr>
              <w:spacing w:beforeLines="50" w:before="156" w:afterLines="50" w:after="156"/>
              <w:jc w:val="center"/>
              <w:outlineLvl w:val="1"/>
              <w:rPr>
                <w:sz w:val="24"/>
              </w:rPr>
            </w:pPr>
            <w:r>
              <w:rPr>
                <w:rFonts w:hint="eastAsia"/>
                <w:sz w:val="24"/>
              </w:rPr>
              <w:t>骑行</w:t>
            </w:r>
          </w:p>
        </w:tc>
      </w:tr>
      <w:tr w:rsidR="002F2EDE" w:rsidTr="000E26A6">
        <w:tc>
          <w:tcPr>
            <w:tcW w:w="2157" w:type="dxa"/>
          </w:tcPr>
          <w:p w:rsidR="002F2EDE" w:rsidRDefault="002F2EDE" w:rsidP="002317CD">
            <w:pPr>
              <w:spacing w:beforeLines="50" w:before="156" w:afterLines="50" w:after="156"/>
              <w:jc w:val="center"/>
              <w:outlineLvl w:val="1"/>
              <w:rPr>
                <w:sz w:val="24"/>
              </w:rPr>
            </w:pPr>
            <w:r>
              <w:rPr>
                <w:rFonts w:hint="eastAsia"/>
                <w:sz w:val="24"/>
              </w:rPr>
              <w:t>32</w:t>
            </w:r>
            <w:r>
              <w:rPr>
                <w:rFonts w:hint="eastAsia"/>
                <w:sz w:val="24"/>
              </w:rPr>
              <w:t>—</w:t>
            </w:r>
            <w:r>
              <w:rPr>
                <w:rFonts w:hint="eastAsia"/>
                <w:sz w:val="24"/>
              </w:rPr>
              <w:t>38</w:t>
            </w:r>
          </w:p>
        </w:tc>
        <w:tc>
          <w:tcPr>
            <w:tcW w:w="1417" w:type="dxa"/>
          </w:tcPr>
          <w:p w:rsidR="002F2EDE" w:rsidRDefault="002F2EDE" w:rsidP="002317CD">
            <w:pPr>
              <w:spacing w:beforeLines="50" w:before="156" w:afterLines="50" w:after="156"/>
              <w:jc w:val="center"/>
              <w:outlineLvl w:val="1"/>
              <w:rPr>
                <w:sz w:val="24"/>
              </w:rPr>
            </w:pPr>
            <w:r>
              <w:rPr>
                <w:rFonts w:hint="eastAsia"/>
                <w:sz w:val="24"/>
              </w:rPr>
              <w:t>32.1</w:t>
            </w:r>
          </w:p>
        </w:tc>
        <w:tc>
          <w:tcPr>
            <w:tcW w:w="1276" w:type="dxa"/>
          </w:tcPr>
          <w:p w:rsidR="002F2EDE" w:rsidRDefault="002F2EDE" w:rsidP="002317CD">
            <w:pPr>
              <w:spacing w:beforeLines="50" w:before="156" w:afterLines="50" w:after="156"/>
              <w:jc w:val="center"/>
              <w:outlineLvl w:val="1"/>
              <w:rPr>
                <w:sz w:val="24"/>
              </w:rPr>
            </w:pPr>
            <w:r>
              <w:rPr>
                <w:rFonts w:hint="eastAsia"/>
                <w:sz w:val="24"/>
              </w:rPr>
              <w:t>12:</w:t>
            </w:r>
            <w:r w:rsidR="008819A1">
              <w:rPr>
                <w:rFonts w:hint="eastAsia"/>
                <w:sz w:val="24"/>
              </w:rPr>
              <w:t>14</w:t>
            </w:r>
          </w:p>
        </w:tc>
        <w:tc>
          <w:tcPr>
            <w:tcW w:w="2126" w:type="dxa"/>
          </w:tcPr>
          <w:p w:rsidR="002F2EDE" w:rsidRDefault="002F2EDE" w:rsidP="002317CD">
            <w:pPr>
              <w:spacing w:beforeLines="50" w:before="156" w:afterLines="50" w:after="156"/>
              <w:jc w:val="center"/>
              <w:outlineLvl w:val="1"/>
              <w:rPr>
                <w:sz w:val="24"/>
              </w:rPr>
            </w:pPr>
            <w:r>
              <w:rPr>
                <w:rFonts w:hint="eastAsia"/>
                <w:sz w:val="24"/>
              </w:rPr>
              <w:t>公交</w:t>
            </w:r>
            <w:r>
              <w:rPr>
                <w:rFonts w:hint="eastAsia"/>
                <w:sz w:val="24"/>
              </w:rPr>
              <w:t>+</w:t>
            </w:r>
            <w:r w:rsidR="008819A1">
              <w:rPr>
                <w:rFonts w:hint="eastAsia"/>
                <w:sz w:val="24"/>
              </w:rPr>
              <w:t>骑</w:t>
            </w:r>
            <w:r>
              <w:rPr>
                <w:rFonts w:hint="eastAsia"/>
                <w:sz w:val="24"/>
              </w:rPr>
              <w:t>行</w:t>
            </w:r>
          </w:p>
        </w:tc>
      </w:tr>
      <w:tr w:rsidR="002F2EDE" w:rsidTr="000E26A6">
        <w:tc>
          <w:tcPr>
            <w:tcW w:w="2157" w:type="dxa"/>
          </w:tcPr>
          <w:p w:rsidR="002F2EDE" w:rsidRDefault="002F2EDE" w:rsidP="002317CD">
            <w:pPr>
              <w:spacing w:beforeLines="50" w:before="156" w:afterLines="50" w:after="156"/>
              <w:jc w:val="center"/>
              <w:outlineLvl w:val="1"/>
              <w:rPr>
                <w:sz w:val="24"/>
              </w:rPr>
            </w:pPr>
            <w:r>
              <w:rPr>
                <w:rFonts w:hint="eastAsia"/>
                <w:sz w:val="24"/>
              </w:rPr>
              <w:lastRenderedPageBreak/>
              <w:t>38</w:t>
            </w:r>
            <w:r>
              <w:rPr>
                <w:rFonts w:hint="eastAsia"/>
                <w:sz w:val="24"/>
              </w:rPr>
              <w:t>—</w:t>
            </w:r>
            <w:r>
              <w:rPr>
                <w:rFonts w:hint="eastAsia"/>
                <w:sz w:val="24"/>
              </w:rPr>
              <w:t>23</w:t>
            </w:r>
          </w:p>
        </w:tc>
        <w:tc>
          <w:tcPr>
            <w:tcW w:w="1417" w:type="dxa"/>
          </w:tcPr>
          <w:p w:rsidR="002F2EDE" w:rsidRDefault="00CA4FF2" w:rsidP="002317CD">
            <w:pPr>
              <w:spacing w:beforeLines="50" w:before="156" w:afterLines="50" w:after="156"/>
              <w:jc w:val="center"/>
              <w:outlineLvl w:val="1"/>
              <w:rPr>
                <w:sz w:val="24"/>
              </w:rPr>
            </w:pPr>
            <w:r>
              <w:rPr>
                <w:rFonts w:hint="eastAsia"/>
                <w:sz w:val="24"/>
              </w:rPr>
              <w:t>22.1</w:t>
            </w:r>
          </w:p>
        </w:tc>
        <w:tc>
          <w:tcPr>
            <w:tcW w:w="1276" w:type="dxa"/>
          </w:tcPr>
          <w:p w:rsidR="002F2EDE" w:rsidRDefault="00CA4FF2" w:rsidP="002317CD">
            <w:pPr>
              <w:spacing w:beforeLines="50" w:before="156" w:afterLines="50" w:after="156"/>
              <w:jc w:val="center"/>
              <w:outlineLvl w:val="1"/>
              <w:rPr>
                <w:sz w:val="24"/>
              </w:rPr>
            </w:pPr>
            <w:r>
              <w:rPr>
                <w:rFonts w:hint="eastAsia"/>
                <w:sz w:val="24"/>
              </w:rPr>
              <w:t>13</w:t>
            </w:r>
            <w:r w:rsidR="008819A1">
              <w:rPr>
                <w:rFonts w:hint="eastAsia"/>
                <w:sz w:val="24"/>
              </w:rPr>
              <w:t>:45</w:t>
            </w:r>
          </w:p>
        </w:tc>
        <w:tc>
          <w:tcPr>
            <w:tcW w:w="2126" w:type="dxa"/>
          </w:tcPr>
          <w:p w:rsidR="002F2EDE" w:rsidRDefault="00CA4FF2" w:rsidP="002317CD">
            <w:pPr>
              <w:spacing w:beforeLines="50" w:before="156" w:afterLines="50" w:after="156"/>
              <w:jc w:val="center"/>
              <w:outlineLvl w:val="1"/>
              <w:rPr>
                <w:sz w:val="24"/>
              </w:rPr>
            </w:pPr>
            <w:r>
              <w:rPr>
                <w:rFonts w:hint="eastAsia"/>
                <w:sz w:val="24"/>
              </w:rPr>
              <w:t>骑行</w:t>
            </w:r>
          </w:p>
        </w:tc>
      </w:tr>
      <w:tr w:rsidR="002F2EDE" w:rsidTr="000E26A6">
        <w:tc>
          <w:tcPr>
            <w:tcW w:w="2157" w:type="dxa"/>
          </w:tcPr>
          <w:p w:rsidR="002F2EDE" w:rsidRDefault="00CA4FF2" w:rsidP="002317CD">
            <w:pPr>
              <w:spacing w:beforeLines="50" w:before="156" w:afterLines="50" w:after="156"/>
              <w:jc w:val="center"/>
              <w:outlineLvl w:val="1"/>
              <w:rPr>
                <w:sz w:val="24"/>
              </w:rPr>
            </w:pPr>
            <w:r>
              <w:rPr>
                <w:rFonts w:hint="eastAsia"/>
                <w:sz w:val="24"/>
              </w:rPr>
              <w:t>23</w:t>
            </w:r>
            <w:r>
              <w:rPr>
                <w:rFonts w:hint="eastAsia"/>
                <w:sz w:val="24"/>
              </w:rPr>
              <w:t>—</w:t>
            </w:r>
            <w:r>
              <w:rPr>
                <w:rFonts w:hint="eastAsia"/>
                <w:sz w:val="24"/>
              </w:rPr>
              <w:t>30</w:t>
            </w:r>
          </w:p>
        </w:tc>
        <w:tc>
          <w:tcPr>
            <w:tcW w:w="1417" w:type="dxa"/>
          </w:tcPr>
          <w:p w:rsidR="002F2EDE" w:rsidRDefault="008819A1" w:rsidP="002317CD">
            <w:pPr>
              <w:spacing w:beforeLines="50" w:before="156" w:afterLines="50" w:after="156"/>
              <w:jc w:val="center"/>
              <w:outlineLvl w:val="1"/>
              <w:rPr>
                <w:sz w:val="24"/>
              </w:rPr>
            </w:pPr>
            <w:r>
              <w:rPr>
                <w:rFonts w:hint="eastAsia"/>
                <w:sz w:val="24"/>
              </w:rPr>
              <w:t>89.1</w:t>
            </w:r>
          </w:p>
        </w:tc>
        <w:tc>
          <w:tcPr>
            <w:tcW w:w="1276" w:type="dxa"/>
          </w:tcPr>
          <w:p w:rsidR="002F2EDE" w:rsidRPr="00583846" w:rsidRDefault="008819A1" w:rsidP="002317CD">
            <w:pPr>
              <w:spacing w:beforeLines="50" w:before="156" w:afterLines="50" w:after="156"/>
              <w:jc w:val="center"/>
              <w:outlineLvl w:val="1"/>
              <w:rPr>
                <w:b/>
                <w:sz w:val="24"/>
              </w:rPr>
            </w:pPr>
            <w:r w:rsidRPr="00583846">
              <w:rPr>
                <w:rFonts w:hint="eastAsia"/>
                <w:b/>
                <w:sz w:val="24"/>
              </w:rPr>
              <w:t>17:57</w:t>
            </w:r>
          </w:p>
        </w:tc>
        <w:tc>
          <w:tcPr>
            <w:tcW w:w="2126" w:type="dxa"/>
          </w:tcPr>
          <w:p w:rsidR="002F2EDE" w:rsidRDefault="008819A1"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地铁</w:t>
            </w:r>
            <w:r>
              <w:rPr>
                <w:rFonts w:hint="eastAsia"/>
                <w:sz w:val="24"/>
              </w:rPr>
              <w:t>+</w:t>
            </w:r>
            <w:r>
              <w:rPr>
                <w:rFonts w:hint="eastAsia"/>
                <w:sz w:val="24"/>
              </w:rPr>
              <w:t>步行</w:t>
            </w:r>
          </w:p>
        </w:tc>
      </w:tr>
      <w:tr w:rsidR="008819A1" w:rsidTr="000E26A6">
        <w:tc>
          <w:tcPr>
            <w:tcW w:w="2157" w:type="dxa"/>
          </w:tcPr>
          <w:p w:rsidR="008819A1" w:rsidRDefault="008819A1" w:rsidP="002317CD">
            <w:pPr>
              <w:spacing w:beforeLines="50" w:before="156" w:afterLines="50" w:after="156"/>
              <w:jc w:val="center"/>
              <w:outlineLvl w:val="1"/>
              <w:rPr>
                <w:sz w:val="24"/>
              </w:rPr>
            </w:pPr>
            <w:r>
              <w:rPr>
                <w:rFonts w:hint="eastAsia"/>
                <w:sz w:val="24"/>
              </w:rPr>
              <w:t>30</w:t>
            </w:r>
            <w:r>
              <w:rPr>
                <w:rFonts w:hint="eastAsia"/>
                <w:sz w:val="24"/>
              </w:rPr>
              <w:t>—孝陵卫地铁站</w:t>
            </w:r>
          </w:p>
        </w:tc>
        <w:tc>
          <w:tcPr>
            <w:tcW w:w="1417" w:type="dxa"/>
          </w:tcPr>
          <w:p w:rsidR="008819A1" w:rsidRDefault="008819A1" w:rsidP="002317CD">
            <w:pPr>
              <w:spacing w:beforeLines="50" w:before="156" w:afterLines="50" w:after="156"/>
              <w:jc w:val="center"/>
              <w:outlineLvl w:val="1"/>
              <w:rPr>
                <w:sz w:val="24"/>
              </w:rPr>
            </w:pPr>
            <w:r>
              <w:rPr>
                <w:rFonts w:hint="eastAsia"/>
                <w:sz w:val="24"/>
              </w:rPr>
              <w:t>50.9</w:t>
            </w:r>
          </w:p>
        </w:tc>
        <w:tc>
          <w:tcPr>
            <w:tcW w:w="1276" w:type="dxa"/>
          </w:tcPr>
          <w:p w:rsidR="008819A1" w:rsidRDefault="008819A1" w:rsidP="002317CD">
            <w:pPr>
              <w:spacing w:beforeLines="50" w:before="156" w:afterLines="50" w:after="156"/>
              <w:jc w:val="center"/>
              <w:outlineLvl w:val="1"/>
              <w:rPr>
                <w:sz w:val="24"/>
              </w:rPr>
            </w:pPr>
            <w:r>
              <w:rPr>
                <w:rFonts w:hint="eastAsia"/>
                <w:sz w:val="24"/>
              </w:rPr>
              <w:t>20:1</w:t>
            </w:r>
            <w:r>
              <w:rPr>
                <w:sz w:val="24"/>
              </w:rPr>
              <w:t>9</w:t>
            </w:r>
          </w:p>
        </w:tc>
        <w:tc>
          <w:tcPr>
            <w:tcW w:w="2126" w:type="dxa"/>
          </w:tcPr>
          <w:p w:rsidR="008819A1" w:rsidRDefault="008819A1"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地铁</w:t>
            </w:r>
            <w:r>
              <w:rPr>
                <w:rFonts w:hint="eastAsia"/>
                <w:sz w:val="24"/>
              </w:rPr>
              <w:t>+</w:t>
            </w:r>
            <w:r>
              <w:rPr>
                <w:rFonts w:hint="eastAsia"/>
                <w:sz w:val="24"/>
              </w:rPr>
              <w:t>步行</w:t>
            </w:r>
          </w:p>
        </w:tc>
      </w:tr>
      <w:tr w:rsidR="002C1E4C" w:rsidTr="000E26A6">
        <w:tc>
          <w:tcPr>
            <w:tcW w:w="2157" w:type="dxa"/>
          </w:tcPr>
          <w:p w:rsidR="002C1E4C" w:rsidRDefault="002C1E4C" w:rsidP="002317CD">
            <w:pPr>
              <w:spacing w:beforeLines="50" w:before="156" w:afterLines="50" w:after="156"/>
              <w:jc w:val="center"/>
              <w:outlineLvl w:val="1"/>
              <w:rPr>
                <w:sz w:val="24"/>
              </w:rPr>
            </w:pPr>
            <w:r>
              <w:rPr>
                <w:rFonts w:hint="eastAsia"/>
                <w:sz w:val="24"/>
              </w:rPr>
              <w:t>总计</w:t>
            </w:r>
          </w:p>
        </w:tc>
        <w:tc>
          <w:tcPr>
            <w:tcW w:w="1417" w:type="dxa"/>
          </w:tcPr>
          <w:p w:rsidR="002C1E4C" w:rsidRDefault="002C1E4C" w:rsidP="002317CD">
            <w:pPr>
              <w:spacing w:beforeLines="50" w:before="156" w:afterLines="50" w:after="156"/>
              <w:jc w:val="center"/>
              <w:outlineLvl w:val="1"/>
              <w:rPr>
                <w:sz w:val="24"/>
              </w:rPr>
            </w:pPr>
            <w:r>
              <w:rPr>
                <w:rFonts w:hint="eastAsia"/>
                <w:sz w:val="24"/>
              </w:rPr>
              <w:t>217.47</w:t>
            </w:r>
          </w:p>
        </w:tc>
        <w:tc>
          <w:tcPr>
            <w:tcW w:w="1276" w:type="dxa"/>
          </w:tcPr>
          <w:p w:rsidR="002C1E4C" w:rsidRDefault="002C1E4C" w:rsidP="002317CD">
            <w:pPr>
              <w:spacing w:beforeLines="50" w:before="156" w:afterLines="50" w:after="156"/>
              <w:jc w:val="center"/>
              <w:outlineLvl w:val="1"/>
              <w:rPr>
                <w:sz w:val="24"/>
              </w:rPr>
            </w:pPr>
          </w:p>
        </w:tc>
        <w:tc>
          <w:tcPr>
            <w:tcW w:w="2126" w:type="dxa"/>
          </w:tcPr>
          <w:p w:rsidR="002C1E4C" w:rsidRDefault="002C1E4C"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上表为第二天的路线，已完成</w:t>
      </w:r>
      <w:r>
        <w:rPr>
          <w:sz w:val="24"/>
        </w:rPr>
        <w:t>34</w:t>
      </w:r>
      <w:r>
        <w:rPr>
          <w:rFonts w:hint="eastAsia"/>
          <w:sz w:val="24"/>
        </w:rPr>
        <w:t>个景点的游览，下表为第三天的行程</w:t>
      </w:r>
    </w:p>
    <w:p w:rsidR="007938FE" w:rsidRDefault="00D355DE" w:rsidP="00281AA8">
      <w:pPr>
        <w:spacing w:beforeLines="50" w:before="156" w:afterLines="50" w:after="156"/>
        <w:ind w:left="1212"/>
        <w:jc w:val="center"/>
        <w:outlineLvl w:val="1"/>
        <w:rPr>
          <w:sz w:val="24"/>
        </w:rPr>
      </w:pPr>
      <w:r>
        <w:rPr>
          <w:rFonts w:hint="eastAsia"/>
          <w:sz w:val="24"/>
        </w:rPr>
        <w:t>表</w:t>
      </w:r>
      <w:r>
        <w:rPr>
          <w:rFonts w:hint="eastAsia"/>
          <w:sz w:val="24"/>
        </w:rPr>
        <w:t>4</w:t>
      </w:r>
      <w:r w:rsidR="007A7EBF">
        <w:rPr>
          <w:rFonts w:hint="eastAsia"/>
          <w:sz w:val="24"/>
        </w:rPr>
        <w:t xml:space="preserve"> </w:t>
      </w:r>
      <w:r w:rsidR="00281AA8">
        <w:rPr>
          <w:rFonts w:hint="eastAsia"/>
          <w:sz w:val="24"/>
        </w:rPr>
        <w:t>第三天路线表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E94BC7" w:rsidTr="000E26A6">
        <w:tc>
          <w:tcPr>
            <w:tcW w:w="2157" w:type="dxa"/>
          </w:tcPr>
          <w:p w:rsidR="00E94BC7" w:rsidRDefault="00E94BC7" w:rsidP="002317CD">
            <w:pPr>
              <w:spacing w:beforeLines="50" w:before="156" w:afterLines="50" w:after="156"/>
              <w:jc w:val="center"/>
              <w:outlineLvl w:val="1"/>
              <w:rPr>
                <w:sz w:val="24"/>
              </w:rPr>
            </w:pPr>
            <w:r>
              <w:rPr>
                <w:rFonts w:hint="eastAsia"/>
                <w:sz w:val="24"/>
              </w:rPr>
              <w:t>路线</w:t>
            </w:r>
          </w:p>
        </w:tc>
        <w:tc>
          <w:tcPr>
            <w:tcW w:w="1417" w:type="dxa"/>
          </w:tcPr>
          <w:p w:rsidR="00E94BC7" w:rsidRDefault="00E94BC7" w:rsidP="002317CD">
            <w:pPr>
              <w:spacing w:beforeLines="50" w:before="156" w:afterLines="50" w:after="156"/>
              <w:jc w:val="center"/>
              <w:outlineLvl w:val="1"/>
              <w:rPr>
                <w:sz w:val="24"/>
              </w:rPr>
            </w:pPr>
            <w:r>
              <w:rPr>
                <w:rFonts w:hint="eastAsia"/>
                <w:sz w:val="24"/>
              </w:rPr>
              <w:t>路线</w:t>
            </w:r>
            <w:r>
              <w:rPr>
                <w:rFonts w:hint="eastAsia"/>
                <w:sz w:val="24"/>
              </w:rPr>
              <w:t>/km</w:t>
            </w:r>
          </w:p>
        </w:tc>
        <w:tc>
          <w:tcPr>
            <w:tcW w:w="1276" w:type="dxa"/>
          </w:tcPr>
          <w:p w:rsidR="00E94BC7" w:rsidRDefault="00E94BC7"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E94BC7" w:rsidRDefault="00E94BC7" w:rsidP="002317CD">
            <w:pPr>
              <w:spacing w:beforeLines="50" w:before="156" w:afterLines="50" w:after="156"/>
              <w:jc w:val="center"/>
              <w:outlineLvl w:val="1"/>
              <w:rPr>
                <w:sz w:val="24"/>
              </w:rPr>
            </w:pPr>
            <w:r>
              <w:rPr>
                <w:rFonts w:hint="eastAsia"/>
                <w:sz w:val="24"/>
              </w:rPr>
              <w:t>到达方式</w:t>
            </w:r>
          </w:p>
        </w:tc>
      </w:tr>
      <w:tr w:rsidR="00E94BC7" w:rsidTr="000E26A6">
        <w:tc>
          <w:tcPr>
            <w:tcW w:w="2157" w:type="dxa"/>
          </w:tcPr>
          <w:p w:rsidR="00E94BC7" w:rsidRDefault="00443A64" w:rsidP="002317CD">
            <w:pPr>
              <w:spacing w:beforeLines="50" w:before="156" w:afterLines="50" w:after="156"/>
              <w:jc w:val="center"/>
              <w:outlineLvl w:val="1"/>
              <w:rPr>
                <w:sz w:val="24"/>
              </w:rPr>
            </w:pPr>
            <w:r>
              <w:rPr>
                <w:rFonts w:hint="eastAsia"/>
                <w:sz w:val="24"/>
              </w:rPr>
              <w:t>孝陵卫地铁站—</w:t>
            </w:r>
            <w:r>
              <w:rPr>
                <w:rFonts w:hint="eastAsia"/>
                <w:sz w:val="24"/>
              </w:rPr>
              <w:t>19</w:t>
            </w:r>
          </w:p>
        </w:tc>
        <w:tc>
          <w:tcPr>
            <w:tcW w:w="1417" w:type="dxa"/>
          </w:tcPr>
          <w:p w:rsidR="00E94BC7" w:rsidRDefault="00443A64" w:rsidP="002317CD">
            <w:pPr>
              <w:spacing w:beforeLines="50" w:before="156" w:afterLines="50" w:after="156"/>
              <w:jc w:val="center"/>
              <w:outlineLvl w:val="1"/>
              <w:rPr>
                <w:sz w:val="24"/>
              </w:rPr>
            </w:pPr>
            <w:r>
              <w:rPr>
                <w:rFonts w:hint="eastAsia"/>
                <w:sz w:val="24"/>
              </w:rPr>
              <w:t>14.6</w:t>
            </w:r>
          </w:p>
        </w:tc>
        <w:tc>
          <w:tcPr>
            <w:tcW w:w="1276" w:type="dxa"/>
          </w:tcPr>
          <w:p w:rsidR="00E94BC7" w:rsidRDefault="00443A64" w:rsidP="002317CD">
            <w:pPr>
              <w:spacing w:beforeLines="50" w:before="156" w:afterLines="50" w:after="156"/>
              <w:jc w:val="center"/>
              <w:outlineLvl w:val="1"/>
              <w:rPr>
                <w:sz w:val="24"/>
              </w:rPr>
            </w:pPr>
            <w:r>
              <w:rPr>
                <w:rFonts w:hint="eastAsia"/>
                <w:sz w:val="24"/>
              </w:rPr>
              <w:t>8:00</w:t>
            </w:r>
          </w:p>
        </w:tc>
        <w:tc>
          <w:tcPr>
            <w:tcW w:w="2126" w:type="dxa"/>
          </w:tcPr>
          <w:p w:rsidR="00E94BC7" w:rsidRDefault="00443A64"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19</w:t>
            </w:r>
            <w:r>
              <w:rPr>
                <w:rFonts w:hint="eastAsia"/>
                <w:sz w:val="24"/>
              </w:rPr>
              <w:t>—</w:t>
            </w:r>
            <w:r>
              <w:rPr>
                <w:rFonts w:hint="eastAsia"/>
                <w:sz w:val="24"/>
              </w:rPr>
              <w:t>31</w:t>
            </w:r>
          </w:p>
        </w:tc>
        <w:tc>
          <w:tcPr>
            <w:tcW w:w="1417" w:type="dxa"/>
          </w:tcPr>
          <w:p w:rsidR="00443A64" w:rsidRDefault="00443A64" w:rsidP="002317CD">
            <w:pPr>
              <w:spacing w:beforeLines="50" w:before="156" w:afterLines="50" w:after="156"/>
              <w:jc w:val="center"/>
              <w:outlineLvl w:val="1"/>
              <w:rPr>
                <w:sz w:val="24"/>
              </w:rPr>
            </w:pPr>
            <w:r>
              <w:rPr>
                <w:rFonts w:hint="eastAsia"/>
                <w:sz w:val="24"/>
              </w:rPr>
              <w:t>6.0</w:t>
            </w:r>
          </w:p>
        </w:tc>
        <w:tc>
          <w:tcPr>
            <w:tcW w:w="1276" w:type="dxa"/>
          </w:tcPr>
          <w:p w:rsidR="00443A64" w:rsidRDefault="00443A64" w:rsidP="002317CD">
            <w:pPr>
              <w:spacing w:beforeLines="50" w:before="156" w:afterLines="50" w:after="156"/>
              <w:jc w:val="center"/>
              <w:outlineLvl w:val="1"/>
              <w:rPr>
                <w:sz w:val="24"/>
              </w:rPr>
            </w:pPr>
            <w:r>
              <w:rPr>
                <w:rFonts w:hint="eastAsia"/>
                <w:sz w:val="24"/>
              </w:rPr>
              <w:t>8:3</w:t>
            </w:r>
            <w:r>
              <w:rPr>
                <w:sz w:val="24"/>
              </w:rPr>
              <w:t>5</w:t>
            </w:r>
          </w:p>
        </w:tc>
        <w:tc>
          <w:tcPr>
            <w:tcW w:w="2126" w:type="dxa"/>
          </w:tcPr>
          <w:p w:rsidR="00443A64" w:rsidRDefault="00443A64"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31</w:t>
            </w:r>
            <w:r>
              <w:rPr>
                <w:rFonts w:hint="eastAsia"/>
                <w:sz w:val="24"/>
              </w:rPr>
              <w:t>—</w:t>
            </w:r>
            <w:r>
              <w:rPr>
                <w:rFonts w:hint="eastAsia"/>
                <w:sz w:val="24"/>
              </w:rPr>
              <w:t>20</w:t>
            </w:r>
          </w:p>
        </w:tc>
        <w:tc>
          <w:tcPr>
            <w:tcW w:w="1417" w:type="dxa"/>
          </w:tcPr>
          <w:p w:rsidR="00443A64" w:rsidRDefault="00443A64" w:rsidP="002317CD">
            <w:pPr>
              <w:spacing w:beforeLines="50" w:before="156" w:afterLines="50" w:after="156"/>
              <w:jc w:val="center"/>
              <w:outlineLvl w:val="1"/>
              <w:rPr>
                <w:sz w:val="24"/>
              </w:rPr>
            </w:pPr>
            <w:r>
              <w:rPr>
                <w:rFonts w:hint="eastAsia"/>
                <w:sz w:val="24"/>
              </w:rPr>
              <w:t>1.2</w:t>
            </w:r>
          </w:p>
        </w:tc>
        <w:tc>
          <w:tcPr>
            <w:tcW w:w="1276" w:type="dxa"/>
          </w:tcPr>
          <w:p w:rsidR="00443A64" w:rsidRDefault="00443A64" w:rsidP="002317CD">
            <w:pPr>
              <w:spacing w:beforeLines="50" w:before="156" w:afterLines="50" w:after="156"/>
              <w:jc w:val="center"/>
              <w:outlineLvl w:val="1"/>
              <w:rPr>
                <w:sz w:val="24"/>
              </w:rPr>
            </w:pPr>
            <w:r>
              <w:rPr>
                <w:rFonts w:hint="eastAsia"/>
                <w:sz w:val="24"/>
              </w:rPr>
              <w:t>8:55</w:t>
            </w:r>
          </w:p>
        </w:tc>
        <w:tc>
          <w:tcPr>
            <w:tcW w:w="2126" w:type="dxa"/>
          </w:tcPr>
          <w:p w:rsidR="00443A64" w:rsidRDefault="00443A64"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20</w:t>
            </w:r>
            <w:r>
              <w:rPr>
                <w:rFonts w:hint="eastAsia"/>
                <w:sz w:val="24"/>
              </w:rPr>
              <w:t>—</w:t>
            </w:r>
            <w:r>
              <w:rPr>
                <w:rFonts w:hint="eastAsia"/>
                <w:sz w:val="24"/>
              </w:rPr>
              <w:t>29</w:t>
            </w:r>
          </w:p>
        </w:tc>
        <w:tc>
          <w:tcPr>
            <w:tcW w:w="1417" w:type="dxa"/>
          </w:tcPr>
          <w:p w:rsidR="00443A64" w:rsidRDefault="00443A64" w:rsidP="002317CD">
            <w:pPr>
              <w:spacing w:beforeLines="50" w:before="156" w:afterLines="50" w:after="156"/>
              <w:jc w:val="center"/>
              <w:outlineLvl w:val="1"/>
              <w:rPr>
                <w:sz w:val="24"/>
              </w:rPr>
            </w:pPr>
            <w:r>
              <w:rPr>
                <w:rFonts w:hint="eastAsia"/>
                <w:sz w:val="24"/>
              </w:rPr>
              <w:t>10.4</w:t>
            </w:r>
          </w:p>
        </w:tc>
        <w:tc>
          <w:tcPr>
            <w:tcW w:w="1276" w:type="dxa"/>
          </w:tcPr>
          <w:p w:rsidR="00443A64" w:rsidRDefault="00443A64" w:rsidP="002317CD">
            <w:pPr>
              <w:spacing w:beforeLines="50" w:before="156" w:afterLines="50" w:after="156"/>
              <w:jc w:val="center"/>
              <w:outlineLvl w:val="1"/>
              <w:rPr>
                <w:sz w:val="24"/>
              </w:rPr>
            </w:pPr>
            <w:r>
              <w:rPr>
                <w:rFonts w:hint="eastAsia"/>
                <w:sz w:val="24"/>
              </w:rPr>
              <w:t>10:20</w:t>
            </w:r>
          </w:p>
        </w:tc>
        <w:tc>
          <w:tcPr>
            <w:tcW w:w="2126" w:type="dxa"/>
          </w:tcPr>
          <w:p w:rsidR="00443A64" w:rsidRDefault="00443A64" w:rsidP="002317CD">
            <w:pPr>
              <w:spacing w:beforeLines="50" w:before="156" w:afterLines="50" w:after="156"/>
              <w:jc w:val="center"/>
              <w:outlineLvl w:val="1"/>
              <w:rPr>
                <w:sz w:val="24"/>
              </w:rPr>
            </w:pPr>
            <w:bookmarkStart w:id="26" w:name="_Hlk482529423"/>
            <w:r>
              <w:rPr>
                <w:rFonts w:hint="eastAsia"/>
                <w:sz w:val="24"/>
              </w:rPr>
              <w:t>公交</w:t>
            </w:r>
            <w:r>
              <w:rPr>
                <w:rFonts w:hint="eastAsia"/>
                <w:sz w:val="24"/>
              </w:rPr>
              <w:t>+</w:t>
            </w:r>
            <w:r>
              <w:rPr>
                <w:rFonts w:hint="eastAsia"/>
                <w:sz w:val="24"/>
              </w:rPr>
              <w:t>步行</w:t>
            </w:r>
            <w:bookmarkEnd w:id="26"/>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29</w:t>
            </w:r>
            <w:r>
              <w:rPr>
                <w:rFonts w:hint="eastAsia"/>
                <w:sz w:val="24"/>
              </w:rPr>
              <w:t>—</w:t>
            </w:r>
            <w:r>
              <w:rPr>
                <w:rFonts w:hint="eastAsia"/>
                <w:sz w:val="24"/>
              </w:rPr>
              <w:t>22</w:t>
            </w:r>
          </w:p>
        </w:tc>
        <w:tc>
          <w:tcPr>
            <w:tcW w:w="1417" w:type="dxa"/>
          </w:tcPr>
          <w:p w:rsidR="00443A64" w:rsidRDefault="00443A64" w:rsidP="002317CD">
            <w:pPr>
              <w:spacing w:beforeLines="50" w:before="156" w:afterLines="50" w:after="156"/>
              <w:jc w:val="center"/>
              <w:outlineLvl w:val="1"/>
              <w:rPr>
                <w:sz w:val="24"/>
              </w:rPr>
            </w:pPr>
            <w:r>
              <w:rPr>
                <w:rFonts w:hint="eastAsia"/>
                <w:sz w:val="24"/>
              </w:rPr>
              <w:t>50.7</w:t>
            </w:r>
          </w:p>
        </w:tc>
        <w:tc>
          <w:tcPr>
            <w:tcW w:w="1276" w:type="dxa"/>
          </w:tcPr>
          <w:p w:rsidR="00443A64" w:rsidRDefault="002C1E4C" w:rsidP="002317CD">
            <w:pPr>
              <w:spacing w:beforeLines="50" w:before="156" w:afterLines="50" w:after="156"/>
              <w:jc w:val="center"/>
              <w:outlineLvl w:val="1"/>
              <w:rPr>
                <w:sz w:val="24"/>
              </w:rPr>
            </w:pPr>
            <w:r>
              <w:rPr>
                <w:rFonts w:hint="eastAsia"/>
                <w:sz w:val="24"/>
              </w:rPr>
              <w:t>13:4</w:t>
            </w:r>
            <w:r>
              <w:rPr>
                <w:sz w:val="24"/>
              </w:rPr>
              <w:t>3</w:t>
            </w:r>
          </w:p>
        </w:tc>
        <w:tc>
          <w:tcPr>
            <w:tcW w:w="2126" w:type="dxa"/>
          </w:tcPr>
          <w:p w:rsidR="00443A64" w:rsidRDefault="002C1E4C" w:rsidP="002317CD">
            <w:pPr>
              <w:spacing w:beforeLines="50" w:before="156" w:afterLines="50" w:after="156"/>
              <w:jc w:val="center"/>
              <w:outlineLvl w:val="1"/>
              <w:rPr>
                <w:sz w:val="24"/>
              </w:rPr>
            </w:pPr>
            <w:r>
              <w:rPr>
                <w:rFonts w:hint="eastAsia"/>
                <w:sz w:val="24"/>
              </w:rPr>
              <w:t>骑行</w:t>
            </w:r>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22</w:t>
            </w:r>
            <w:r>
              <w:rPr>
                <w:rFonts w:hint="eastAsia"/>
                <w:sz w:val="24"/>
              </w:rPr>
              <w:t>—</w:t>
            </w:r>
            <w:r>
              <w:rPr>
                <w:rFonts w:hint="eastAsia"/>
                <w:sz w:val="24"/>
              </w:rPr>
              <w:t>25</w:t>
            </w:r>
          </w:p>
        </w:tc>
        <w:tc>
          <w:tcPr>
            <w:tcW w:w="1417" w:type="dxa"/>
          </w:tcPr>
          <w:p w:rsidR="00443A64" w:rsidRDefault="002C1E4C" w:rsidP="002317CD">
            <w:pPr>
              <w:spacing w:beforeLines="50" w:before="156" w:afterLines="50" w:after="156"/>
              <w:jc w:val="center"/>
              <w:outlineLvl w:val="1"/>
              <w:rPr>
                <w:sz w:val="24"/>
              </w:rPr>
            </w:pPr>
            <w:r>
              <w:rPr>
                <w:rFonts w:hint="eastAsia"/>
                <w:sz w:val="24"/>
              </w:rPr>
              <w:t>16.2</w:t>
            </w:r>
          </w:p>
        </w:tc>
        <w:tc>
          <w:tcPr>
            <w:tcW w:w="1276" w:type="dxa"/>
          </w:tcPr>
          <w:p w:rsidR="00443A64" w:rsidRPr="00583846" w:rsidRDefault="002C1E4C" w:rsidP="002317CD">
            <w:pPr>
              <w:spacing w:beforeLines="50" w:before="156" w:afterLines="50" w:after="156"/>
              <w:jc w:val="center"/>
              <w:outlineLvl w:val="1"/>
              <w:rPr>
                <w:b/>
                <w:sz w:val="24"/>
              </w:rPr>
            </w:pPr>
            <w:r w:rsidRPr="00583846">
              <w:rPr>
                <w:rFonts w:hint="eastAsia"/>
                <w:b/>
                <w:sz w:val="24"/>
              </w:rPr>
              <w:t>15:55</w:t>
            </w:r>
          </w:p>
        </w:tc>
        <w:tc>
          <w:tcPr>
            <w:tcW w:w="2126" w:type="dxa"/>
          </w:tcPr>
          <w:p w:rsidR="00443A64" w:rsidRDefault="002C1E4C"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443A64" w:rsidTr="000E26A6">
        <w:tc>
          <w:tcPr>
            <w:tcW w:w="2157" w:type="dxa"/>
          </w:tcPr>
          <w:p w:rsidR="00443A64" w:rsidRDefault="00443A64" w:rsidP="002317CD">
            <w:pPr>
              <w:spacing w:beforeLines="50" w:before="156" w:afterLines="50" w:after="156"/>
              <w:jc w:val="center"/>
              <w:outlineLvl w:val="1"/>
              <w:rPr>
                <w:sz w:val="24"/>
              </w:rPr>
            </w:pPr>
            <w:r>
              <w:rPr>
                <w:rFonts w:hint="eastAsia"/>
                <w:sz w:val="24"/>
              </w:rPr>
              <w:t>25</w:t>
            </w:r>
            <w:r>
              <w:rPr>
                <w:rFonts w:hint="eastAsia"/>
                <w:sz w:val="24"/>
              </w:rPr>
              <w:t>—孝陵卫地铁站</w:t>
            </w:r>
          </w:p>
        </w:tc>
        <w:tc>
          <w:tcPr>
            <w:tcW w:w="1417" w:type="dxa"/>
          </w:tcPr>
          <w:p w:rsidR="00443A64" w:rsidRDefault="002C1E4C" w:rsidP="002317CD">
            <w:pPr>
              <w:spacing w:beforeLines="50" w:before="156" w:afterLines="50" w:after="156"/>
              <w:jc w:val="center"/>
              <w:outlineLvl w:val="1"/>
              <w:rPr>
                <w:sz w:val="24"/>
              </w:rPr>
            </w:pPr>
            <w:r>
              <w:rPr>
                <w:rFonts w:hint="eastAsia"/>
                <w:sz w:val="24"/>
              </w:rPr>
              <w:t>71.1</w:t>
            </w:r>
          </w:p>
        </w:tc>
        <w:tc>
          <w:tcPr>
            <w:tcW w:w="1276" w:type="dxa"/>
          </w:tcPr>
          <w:p w:rsidR="00443A64" w:rsidRDefault="002C1E4C" w:rsidP="002317CD">
            <w:pPr>
              <w:spacing w:beforeLines="50" w:before="156" w:afterLines="50" w:after="156"/>
              <w:jc w:val="center"/>
              <w:outlineLvl w:val="1"/>
              <w:rPr>
                <w:sz w:val="24"/>
              </w:rPr>
            </w:pPr>
            <w:r>
              <w:rPr>
                <w:rFonts w:hint="eastAsia"/>
                <w:sz w:val="24"/>
              </w:rPr>
              <w:t>20:0</w:t>
            </w:r>
            <w:r>
              <w:rPr>
                <w:sz w:val="24"/>
              </w:rPr>
              <w:t>8</w:t>
            </w:r>
          </w:p>
        </w:tc>
        <w:tc>
          <w:tcPr>
            <w:tcW w:w="2126" w:type="dxa"/>
          </w:tcPr>
          <w:p w:rsidR="00443A64" w:rsidRDefault="002C1E4C" w:rsidP="002317CD">
            <w:pPr>
              <w:spacing w:beforeLines="50" w:before="156" w:afterLines="50" w:after="156"/>
              <w:jc w:val="center"/>
              <w:outlineLvl w:val="1"/>
              <w:rPr>
                <w:sz w:val="24"/>
              </w:rPr>
            </w:pPr>
            <w:r>
              <w:rPr>
                <w:rFonts w:hint="eastAsia"/>
                <w:sz w:val="24"/>
              </w:rPr>
              <w:t>地铁</w:t>
            </w:r>
            <w:r>
              <w:rPr>
                <w:rFonts w:hint="eastAsia"/>
                <w:sz w:val="24"/>
              </w:rPr>
              <w:t>+</w:t>
            </w:r>
            <w:r>
              <w:rPr>
                <w:rFonts w:hint="eastAsia"/>
                <w:sz w:val="24"/>
              </w:rPr>
              <w:t>公交</w:t>
            </w:r>
            <w:r>
              <w:rPr>
                <w:rFonts w:hint="eastAsia"/>
                <w:sz w:val="24"/>
              </w:rPr>
              <w:t>+</w:t>
            </w:r>
            <w:r>
              <w:rPr>
                <w:rFonts w:hint="eastAsia"/>
                <w:sz w:val="24"/>
              </w:rPr>
              <w:t>步行</w:t>
            </w:r>
          </w:p>
        </w:tc>
      </w:tr>
      <w:tr w:rsidR="002C1E4C" w:rsidTr="000E26A6">
        <w:tc>
          <w:tcPr>
            <w:tcW w:w="2157" w:type="dxa"/>
          </w:tcPr>
          <w:p w:rsidR="002C1E4C" w:rsidRDefault="002C1E4C" w:rsidP="002317CD">
            <w:pPr>
              <w:spacing w:beforeLines="50" w:before="156" w:afterLines="50" w:after="156"/>
              <w:jc w:val="center"/>
              <w:outlineLvl w:val="1"/>
              <w:rPr>
                <w:sz w:val="24"/>
              </w:rPr>
            </w:pPr>
            <w:r>
              <w:rPr>
                <w:rFonts w:hint="eastAsia"/>
                <w:sz w:val="24"/>
              </w:rPr>
              <w:t>总计</w:t>
            </w:r>
          </w:p>
        </w:tc>
        <w:tc>
          <w:tcPr>
            <w:tcW w:w="1417" w:type="dxa"/>
          </w:tcPr>
          <w:p w:rsidR="002C1E4C" w:rsidRDefault="002C1E4C" w:rsidP="002317CD">
            <w:pPr>
              <w:spacing w:beforeLines="50" w:before="156" w:afterLines="50" w:after="156"/>
              <w:jc w:val="center"/>
              <w:outlineLvl w:val="1"/>
              <w:rPr>
                <w:sz w:val="24"/>
              </w:rPr>
            </w:pPr>
            <w:r>
              <w:rPr>
                <w:rFonts w:hint="eastAsia"/>
                <w:sz w:val="24"/>
              </w:rPr>
              <w:t>170.2</w:t>
            </w:r>
          </w:p>
        </w:tc>
        <w:tc>
          <w:tcPr>
            <w:tcW w:w="1276" w:type="dxa"/>
          </w:tcPr>
          <w:p w:rsidR="002C1E4C" w:rsidRDefault="002C1E4C" w:rsidP="002317CD">
            <w:pPr>
              <w:spacing w:beforeLines="50" w:before="156" w:afterLines="50" w:after="156"/>
              <w:jc w:val="center"/>
              <w:outlineLvl w:val="1"/>
              <w:rPr>
                <w:sz w:val="24"/>
              </w:rPr>
            </w:pPr>
          </w:p>
        </w:tc>
        <w:tc>
          <w:tcPr>
            <w:tcW w:w="2126" w:type="dxa"/>
          </w:tcPr>
          <w:p w:rsidR="002C1E4C" w:rsidRDefault="002C1E4C"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上表为第三天的路线，已完成</w:t>
      </w:r>
      <w:r>
        <w:rPr>
          <w:sz w:val="24"/>
        </w:rPr>
        <w:t>40</w:t>
      </w:r>
      <w:r>
        <w:rPr>
          <w:rFonts w:hint="eastAsia"/>
          <w:sz w:val="24"/>
        </w:rPr>
        <w:t>个景点的游览。</w:t>
      </w:r>
    </w:p>
    <w:p w:rsidR="00E94BC7" w:rsidRPr="00CF401E" w:rsidRDefault="00E94BC7" w:rsidP="001E3755">
      <w:pPr>
        <w:spacing w:beforeLines="50" w:before="156" w:afterLines="50" w:after="156"/>
        <w:ind w:left="1212"/>
        <w:jc w:val="left"/>
        <w:outlineLvl w:val="1"/>
        <w:rPr>
          <w:sz w:val="24"/>
        </w:rPr>
      </w:pPr>
    </w:p>
    <w:p w:rsidR="00C032A9" w:rsidRPr="00EB551F" w:rsidRDefault="002C1E4C" w:rsidP="00EB551F">
      <w:pPr>
        <w:pStyle w:val="ad"/>
        <w:spacing w:beforeLines="50" w:before="156" w:afterLines="50" w:after="156"/>
        <w:ind w:left="1212" w:firstLineChars="0" w:firstLine="0"/>
        <w:jc w:val="left"/>
        <w:outlineLvl w:val="1"/>
        <w:rPr>
          <w:sz w:val="24"/>
        </w:rPr>
      </w:pPr>
      <w:r>
        <w:rPr>
          <w:rFonts w:hint="eastAsia"/>
          <w:sz w:val="24"/>
        </w:rPr>
        <w:t>三天</w:t>
      </w:r>
      <w:r w:rsidR="00583846">
        <w:rPr>
          <w:rFonts w:hint="eastAsia"/>
          <w:sz w:val="24"/>
        </w:rPr>
        <w:t>里程</w:t>
      </w:r>
      <w:r>
        <w:rPr>
          <w:rFonts w:hint="eastAsia"/>
          <w:sz w:val="24"/>
        </w:rPr>
        <w:t>总计：</w:t>
      </w:r>
      <w:r>
        <w:rPr>
          <w:rFonts w:hint="eastAsia"/>
          <w:sz w:val="24"/>
        </w:rPr>
        <w:t>183.6+</w:t>
      </w:r>
      <w:r>
        <w:rPr>
          <w:sz w:val="24"/>
        </w:rPr>
        <w:t>217.47</w:t>
      </w:r>
      <w:r>
        <w:rPr>
          <w:rFonts w:hint="eastAsia"/>
          <w:sz w:val="24"/>
        </w:rPr>
        <w:t>+</w:t>
      </w:r>
      <w:r>
        <w:rPr>
          <w:sz w:val="24"/>
        </w:rPr>
        <w:t>170.2</w:t>
      </w:r>
      <w:r>
        <w:rPr>
          <w:rFonts w:hint="eastAsia"/>
          <w:sz w:val="24"/>
        </w:rPr>
        <w:t>=</w:t>
      </w:r>
      <w:r>
        <w:rPr>
          <w:sz w:val="24"/>
        </w:rPr>
        <w:t>571.27</w:t>
      </w:r>
      <w:r>
        <w:rPr>
          <w:rFonts w:hint="eastAsia"/>
          <w:sz w:val="24"/>
        </w:rPr>
        <w:t>km</w:t>
      </w:r>
    </w:p>
    <w:p w:rsidR="00F9679F" w:rsidRPr="00F9679F" w:rsidRDefault="00F9679F" w:rsidP="00F9679F">
      <w:pPr>
        <w:spacing w:beforeLines="50" w:before="156" w:afterLines="50" w:after="156"/>
        <w:jc w:val="left"/>
        <w:outlineLvl w:val="1"/>
        <w:rPr>
          <w:rFonts w:asciiTheme="majorEastAsia" w:eastAsiaTheme="majorEastAsia" w:hAnsiTheme="majorEastAsia"/>
          <w:b/>
          <w:sz w:val="24"/>
        </w:rPr>
      </w:pPr>
      <w:r w:rsidRPr="00F9679F">
        <w:rPr>
          <w:rFonts w:asciiTheme="majorEastAsia" w:eastAsiaTheme="majorEastAsia" w:hAnsiTheme="majorEastAsia" w:hint="eastAsia"/>
          <w:b/>
          <w:sz w:val="24"/>
        </w:rPr>
        <w:t>问题二</w:t>
      </w:r>
      <w:r>
        <w:rPr>
          <w:rFonts w:asciiTheme="majorEastAsia" w:eastAsiaTheme="majorEastAsia" w:hAnsiTheme="majorEastAsia" w:hint="eastAsia"/>
          <w:b/>
          <w:sz w:val="24"/>
        </w:rPr>
        <w:t>：</w:t>
      </w:r>
    </w:p>
    <w:p w:rsidR="0009722A" w:rsidRDefault="0009722A" w:rsidP="0009722A">
      <w:pPr>
        <w:adjustRightInd w:val="0"/>
        <w:snapToGrid w:val="0"/>
        <w:spacing w:beforeLines="50" w:before="156" w:afterLines="50" w:after="156"/>
        <w:outlineLvl w:val="1"/>
        <w:rPr>
          <w:rFonts w:ascii="黑体" w:eastAsia="黑体" w:hAnsi="黑体"/>
          <w:b/>
          <w:sz w:val="24"/>
        </w:rPr>
      </w:pPr>
      <w:r>
        <w:rPr>
          <w:rFonts w:ascii="黑体" w:eastAsia="黑体" w:hAnsi="黑体" w:hint="eastAsia"/>
          <w:b/>
          <w:sz w:val="24"/>
        </w:rPr>
        <w:t>5.2 旅游景点路线优化模型之最少时间（模型二）</w:t>
      </w:r>
    </w:p>
    <w:p w:rsidR="0009722A" w:rsidRDefault="0009722A" w:rsidP="0009722A">
      <w:pPr>
        <w:spacing w:beforeLines="50" w:before="156" w:afterLines="50" w:after="156"/>
        <w:jc w:val="left"/>
        <w:outlineLvl w:val="1"/>
        <w:rPr>
          <w:rFonts w:ascii="黑体" w:eastAsia="黑体" w:hAnsi="黑体"/>
          <w:b/>
          <w:sz w:val="24"/>
        </w:rPr>
      </w:pPr>
      <w:r w:rsidRPr="0009722A">
        <w:rPr>
          <w:rFonts w:ascii="黑体" w:eastAsia="黑体" w:hAnsi="黑体"/>
          <w:b/>
          <w:sz w:val="24"/>
        </w:rPr>
        <w:t>5.2.1</w:t>
      </w:r>
      <w:r>
        <w:rPr>
          <w:rFonts w:ascii="黑体" w:eastAsia="黑体" w:hAnsi="黑体"/>
          <w:b/>
          <w:sz w:val="24"/>
        </w:rPr>
        <w:t xml:space="preserve"> </w:t>
      </w:r>
      <w:r>
        <w:rPr>
          <w:rFonts w:ascii="黑体" w:eastAsia="黑体" w:hAnsi="黑体" w:hint="eastAsia"/>
          <w:b/>
          <w:sz w:val="24"/>
        </w:rPr>
        <w:t>模型二的准备</w:t>
      </w:r>
    </w:p>
    <w:p w:rsidR="00A94911" w:rsidRDefault="00A94911" w:rsidP="00052ED6">
      <w:pPr>
        <w:spacing w:beforeLines="50" w:before="156" w:afterLines="50" w:after="156"/>
        <w:ind w:firstLine="492"/>
        <w:jc w:val="left"/>
        <w:outlineLvl w:val="1"/>
        <w:rPr>
          <w:rFonts w:asciiTheme="minorEastAsia" w:eastAsiaTheme="minorEastAsia" w:hAnsiTheme="minorEastAsia"/>
          <w:sz w:val="24"/>
        </w:rPr>
      </w:pPr>
      <w:r w:rsidRPr="00A94911">
        <w:rPr>
          <w:rFonts w:asciiTheme="minorEastAsia" w:eastAsiaTheme="minorEastAsia" w:hAnsiTheme="minorEastAsia" w:hint="eastAsia"/>
          <w:sz w:val="24"/>
        </w:rPr>
        <w:t>针对问题二</w:t>
      </w:r>
      <w:r>
        <w:rPr>
          <w:rFonts w:asciiTheme="minorEastAsia" w:eastAsiaTheme="minorEastAsia" w:hAnsiTheme="minorEastAsia" w:hint="eastAsia"/>
          <w:sz w:val="24"/>
        </w:rPr>
        <w:t>，我们通过百度地图查询到了四十一个点（包括四十个景点和孝陵卫地铁站）间每两个点之间的行程</w:t>
      </w:r>
      <w:r w:rsidR="00B75683">
        <w:rPr>
          <w:rFonts w:asciiTheme="minorEastAsia" w:eastAsiaTheme="minorEastAsia" w:hAnsiTheme="minorEastAsia" w:hint="eastAsia"/>
          <w:sz w:val="24"/>
        </w:rPr>
        <w:t>（</w:t>
      </w:r>
      <w:r>
        <w:rPr>
          <w:rFonts w:asciiTheme="minorEastAsia" w:eastAsiaTheme="minorEastAsia" w:hAnsiTheme="minorEastAsia" w:hint="eastAsia"/>
          <w:sz w:val="24"/>
        </w:rPr>
        <w:t>使用</w:t>
      </w:r>
      <w:r w:rsidR="00B75683">
        <w:rPr>
          <w:rFonts w:asciiTheme="minorEastAsia" w:eastAsiaTheme="minorEastAsia" w:hAnsiTheme="minorEastAsia" w:hint="eastAsia"/>
          <w:sz w:val="24"/>
        </w:rPr>
        <w:t>题目中所给的交通工具，如果有的时间段无公共交通工具，我们才会考虑乘坐出租车）</w:t>
      </w:r>
      <w:r>
        <w:rPr>
          <w:rFonts w:asciiTheme="minorEastAsia" w:eastAsiaTheme="minorEastAsia" w:hAnsiTheme="minorEastAsia" w:hint="eastAsia"/>
          <w:sz w:val="24"/>
        </w:rPr>
        <w:t>所需的最短时间</w:t>
      </w:r>
      <w:r w:rsidR="00091A35">
        <w:rPr>
          <w:rFonts w:asciiTheme="minorEastAsia" w:eastAsiaTheme="minorEastAsia" w:hAnsiTheme="minorEastAsia" w:hint="eastAsia"/>
          <w:sz w:val="24"/>
        </w:rPr>
        <w:t>（见附录4），其中包括了</w:t>
      </w:r>
      <w:r w:rsidR="00091A35" w:rsidRPr="00091A35">
        <w:rPr>
          <w:rFonts w:asciiTheme="minorEastAsia" w:eastAsiaTheme="minorEastAsia" w:hAnsiTheme="minorEastAsia" w:hint="eastAsia"/>
          <w:b/>
          <w:sz w:val="24"/>
        </w:rPr>
        <w:t>地铁公交等待时间</w:t>
      </w:r>
      <w:r w:rsidR="00091A35">
        <w:rPr>
          <w:rFonts w:asciiTheme="minorEastAsia" w:eastAsiaTheme="minorEastAsia" w:hAnsiTheme="minorEastAsia" w:hint="eastAsia"/>
          <w:sz w:val="24"/>
        </w:rPr>
        <w:t>，而且在骑自行车和使用其他交通工具时，如果都</w:t>
      </w:r>
      <w:r w:rsidR="00091A35">
        <w:rPr>
          <w:rFonts w:asciiTheme="minorEastAsia" w:eastAsiaTheme="minorEastAsia" w:hAnsiTheme="minorEastAsia" w:hint="eastAsia"/>
          <w:sz w:val="24"/>
        </w:rPr>
        <w:lastRenderedPageBreak/>
        <w:t>用时很长但时间相差不大，优先考虑使用除自行车外的其他交通工具，以达到达到更合理的更人性化的要求。</w:t>
      </w:r>
    </w:p>
    <w:p w:rsidR="00052ED6" w:rsidRDefault="00052ED6" w:rsidP="00052ED6">
      <w:pPr>
        <w:spacing w:beforeLines="50" w:before="156" w:afterLines="50" w:after="156"/>
        <w:ind w:firstLine="492"/>
        <w:jc w:val="left"/>
        <w:outlineLvl w:val="1"/>
        <w:rPr>
          <w:rFonts w:asciiTheme="minorEastAsia" w:eastAsiaTheme="minorEastAsia" w:hAnsiTheme="minorEastAsia"/>
          <w:sz w:val="24"/>
        </w:rPr>
      </w:pPr>
      <w:r>
        <w:rPr>
          <w:noProof/>
        </w:rPr>
        <w:drawing>
          <wp:inline distT="0" distB="0" distL="0" distR="0" wp14:anchorId="76D30442" wp14:editId="50F1E3AB">
            <wp:extent cx="5274310" cy="55822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582285"/>
                    </a:xfrm>
                    <a:prstGeom prst="rect">
                      <a:avLst/>
                    </a:prstGeom>
                  </pic:spPr>
                </pic:pic>
              </a:graphicData>
            </a:graphic>
          </wp:inline>
        </w:drawing>
      </w:r>
    </w:p>
    <w:p w:rsidR="00052ED6" w:rsidRPr="00052ED6" w:rsidRDefault="00052ED6" w:rsidP="00052ED6">
      <w:pPr>
        <w:spacing w:beforeLines="50" w:before="156" w:afterLines="50" w:after="156"/>
        <w:ind w:firstLine="492"/>
        <w:jc w:val="center"/>
        <w:outlineLvl w:val="1"/>
        <w:rPr>
          <w:rFonts w:asciiTheme="minorEastAsia" w:eastAsiaTheme="minorEastAsia" w:hAnsiTheme="minorEastAsia"/>
          <w:sz w:val="24"/>
        </w:rPr>
      </w:pPr>
      <w:r>
        <w:rPr>
          <w:rFonts w:asciiTheme="minorEastAsia" w:eastAsiaTheme="minorEastAsia" w:hAnsiTheme="minorEastAsia" w:hint="eastAsia"/>
          <w:sz w:val="24"/>
        </w:rPr>
        <w:t>附录4部分数据图（全部数据见附录四）</w:t>
      </w:r>
    </w:p>
    <w:p w:rsidR="00F9679F" w:rsidRDefault="00F9679F" w:rsidP="0009722A">
      <w:pPr>
        <w:spacing w:beforeLines="50" w:before="156" w:afterLines="50" w:after="156"/>
        <w:jc w:val="left"/>
        <w:outlineLvl w:val="1"/>
        <w:rPr>
          <w:rFonts w:ascii="黑体" w:eastAsia="黑体" w:hAnsi="黑体"/>
          <w:b/>
          <w:sz w:val="24"/>
        </w:rPr>
      </w:pPr>
      <w:r>
        <w:rPr>
          <w:rFonts w:ascii="黑体" w:eastAsia="黑体" w:hAnsi="黑体" w:hint="eastAsia"/>
          <w:b/>
          <w:sz w:val="24"/>
        </w:rPr>
        <w:t>5.2.2模型二的建立以及求解</w:t>
      </w:r>
    </w:p>
    <w:p w:rsidR="00BB5933" w:rsidRDefault="00BB5933" w:rsidP="00BB5933">
      <w:r>
        <w:rPr>
          <w:rFonts w:ascii="黑体" w:eastAsia="黑体" w:hAnsi="黑体" w:hint="eastAsia"/>
          <w:b/>
          <w:sz w:val="24"/>
        </w:rPr>
        <w:t xml:space="preserve">    </w:t>
      </w:r>
      <w:r>
        <w:rPr>
          <w:rFonts w:hint="eastAsia"/>
        </w:rPr>
        <w:t>目标函数为</w:t>
      </w:r>
    </w:p>
    <w:p w:rsidR="00BB5933" w:rsidRPr="00BB5933" w:rsidRDefault="00BB5933" w:rsidP="00BB5933">
      <w:pPr>
        <w:ind w:firstLineChars="200" w:firstLine="480"/>
        <w:rPr>
          <w:rFonts w:asciiTheme="minorEastAsia" w:eastAsiaTheme="minorEastAsia" w:hAnsiTheme="minorEastAsia"/>
          <w:sz w:val="24"/>
        </w:rPr>
      </w:pPr>
      <w:r w:rsidRPr="00BB5933">
        <w:rPr>
          <w:rFonts w:asciiTheme="minorEastAsia" w:eastAsiaTheme="minorEastAsia" w:hAnsiTheme="minorEastAsia" w:hint="eastAsia"/>
          <w:sz w:val="24"/>
        </w:rPr>
        <w:t>Min n</w:t>
      </w:r>
    </w:p>
    <w:p w:rsidR="00BB5933" w:rsidRDefault="00BB5933" w:rsidP="00BB5933">
      <w:pPr>
        <w:ind w:firstLineChars="200" w:firstLine="480"/>
        <w:rPr>
          <w:rFonts w:asciiTheme="minorEastAsia" w:eastAsiaTheme="minorEastAsia" w:hAnsiTheme="minorEastAsia"/>
          <w:sz w:val="24"/>
        </w:rPr>
      </w:pPr>
      <w:r w:rsidRPr="00BB5933">
        <w:rPr>
          <w:rFonts w:asciiTheme="minorEastAsia" w:eastAsiaTheme="minorEastAsia" w:hAnsiTheme="minorEastAsia" w:hint="eastAsia"/>
          <w:sz w:val="24"/>
        </w:rPr>
        <w:t>约束条件：</w:t>
      </w:r>
    </w:p>
    <w:p w:rsidR="00125FFB" w:rsidRPr="00BB5933" w:rsidRDefault="002317CD" w:rsidP="00BB5933">
      <w:pPr>
        <w:ind w:firstLineChars="200" w:firstLine="420"/>
        <w:rPr>
          <w:rFonts w:asciiTheme="minorEastAsia" w:eastAsiaTheme="minorEastAsia" w:hAnsiTheme="minorEastAsia"/>
          <w:sz w:val="24"/>
        </w:rPr>
      </w:pPr>
      <w:r w:rsidRPr="00E005B4">
        <w:rPr>
          <w:position w:val="-208"/>
        </w:rPr>
        <w:object w:dxaOrig="4680" w:dyaOrig="4280">
          <v:shape id="_x0000_i1046" type="#_x0000_t75" style="width:234pt;height:214.2pt" o:ole="">
            <v:imagedata r:id="rId53" o:title=""/>
          </v:shape>
          <o:OLEObject Type="Embed" ProgID="Equation.DSMT4" ShapeID="_x0000_i1046" DrawAspect="Content" ObjectID="_1556487401" r:id="rId54"/>
        </w:object>
      </w:r>
    </w:p>
    <w:p w:rsidR="00281AA8" w:rsidRDefault="00281AA8" w:rsidP="00281AA8">
      <w:pPr>
        <w:ind w:firstLineChars="200" w:firstLine="420"/>
      </w:pPr>
      <w:r>
        <w:rPr>
          <w:rFonts w:hint="eastAsia"/>
        </w:rPr>
        <w:t>N</w:t>
      </w:r>
      <w:r>
        <w:rPr>
          <w:rFonts w:hint="eastAsia"/>
        </w:rPr>
        <w:t>为天数，</w:t>
      </w:r>
      <w:bookmarkStart w:id="27" w:name="_Hlk482733804"/>
      <w:r>
        <w:rPr>
          <w:rFonts w:hint="eastAsia"/>
        </w:rPr>
        <w:t>Ai</w:t>
      </w:r>
      <w:r>
        <w:rPr>
          <w:rFonts w:hint="eastAsia"/>
        </w:rPr>
        <w:t>为景点，</w:t>
      </w:r>
      <w:r>
        <w:rPr>
          <w:rFonts w:hint="eastAsia"/>
        </w:rPr>
        <w:t>i=1</w:t>
      </w:r>
      <w:r>
        <w:rPr>
          <w:rFonts w:hint="eastAsia"/>
        </w:rPr>
        <w:t>时代表南京理工大学，</w:t>
      </w:r>
      <w:r>
        <w:rPr>
          <w:rFonts w:hint="eastAsia"/>
        </w:rPr>
        <w:t>i=2</w:t>
      </w:r>
      <w:r>
        <w:rPr>
          <w:rFonts w:hint="eastAsia"/>
        </w:rPr>
        <w:t>代表明孝陵景区，</w:t>
      </w:r>
      <w:r>
        <w:rPr>
          <w:rFonts w:hint="eastAsia"/>
        </w:rPr>
        <w:t>i=1...41</w:t>
      </w:r>
      <w:r>
        <w:rPr>
          <w:rFonts w:hint="eastAsia"/>
        </w:rPr>
        <w:t>；</w:t>
      </w:r>
      <w:r w:rsidRPr="00E005B4">
        <w:rPr>
          <w:position w:val="-14"/>
        </w:rPr>
        <w:object w:dxaOrig="260" w:dyaOrig="380">
          <v:shape id="_x0000_i1047" type="#_x0000_t75" style="width:13.2pt;height:19.2pt" o:ole="">
            <v:imagedata r:id="rId12" o:title=""/>
          </v:shape>
          <o:OLEObject Type="Embed" ProgID="Equation.DSMT4" ShapeID="_x0000_i1047" DrawAspect="Content" ObjectID="_1556487402" r:id="rId55"/>
        </w:object>
      </w:r>
      <w:r>
        <w:rPr>
          <w:rFonts w:hint="eastAsia"/>
        </w:rPr>
        <w:t>为景点</w:t>
      </w:r>
      <w:r>
        <w:rPr>
          <w:rFonts w:hint="eastAsia"/>
        </w:rPr>
        <w:t>i</w:t>
      </w:r>
      <w:r>
        <w:rPr>
          <w:rFonts w:hint="eastAsia"/>
        </w:rPr>
        <w:t>到景点</w:t>
      </w:r>
      <w:r>
        <w:rPr>
          <w:rFonts w:hint="eastAsia"/>
        </w:rPr>
        <w:t>j</w:t>
      </w:r>
      <w:r>
        <w:rPr>
          <w:rFonts w:hint="eastAsia"/>
        </w:rPr>
        <w:t>所需要的时间，单位为分钟；</w:t>
      </w:r>
      <w:r w:rsidRPr="00453110">
        <w:rPr>
          <w:position w:val="-14"/>
        </w:rPr>
        <w:object w:dxaOrig="420" w:dyaOrig="380">
          <v:shape id="_x0000_i1048" type="#_x0000_t75" style="width:21pt;height:19.2pt" o:ole="">
            <v:imagedata r:id="rId14" o:title=""/>
          </v:shape>
          <o:OLEObject Type="Embed" ProgID="Equation.DSMT4" ShapeID="_x0000_i1048" DrawAspect="Content" ObjectID="_1556487403" r:id="rId56"/>
        </w:object>
      </w:r>
      <w:r>
        <w:rPr>
          <w:rFonts w:hint="eastAsia"/>
        </w:rPr>
        <w:t>为第</w:t>
      </w:r>
      <w:r>
        <w:rPr>
          <w:rFonts w:hint="eastAsia"/>
        </w:rPr>
        <w:t>n</w:t>
      </w:r>
      <w:r>
        <w:rPr>
          <w:rFonts w:hint="eastAsia"/>
        </w:rPr>
        <w:t>天景点</w:t>
      </w:r>
      <w:r>
        <w:rPr>
          <w:rFonts w:hint="eastAsia"/>
        </w:rPr>
        <w:t>i</w:t>
      </w:r>
      <w:r>
        <w:rPr>
          <w:rFonts w:hint="eastAsia"/>
        </w:rPr>
        <w:t>到景点</w:t>
      </w:r>
      <w:r>
        <w:rPr>
          <w:rFonts w:hint="eastAsia"/>
        </w:rPr>
        <w:t>j</w:t>
      </w:r>
      <w:r>
        <w:rPr>
          <w:rFonts w:hint="eastAsia"/>
        </w:rPr>
        <w:t>的回路上，</w:t>
      </w:r>
      <w:r w:rsidRPr="00453110">
        <w:rPr>
          <w:position w:val="-14"/>
        </w:rPr>
        <w:object w:dxaOrig="420" w:dyaOrig="380">
          <v:shape id="_x0000_i1049" type="#_x0000_t75" style="width:21pt;height:19.2pt" o:ole="">
            <v:imagedata r:id="rId14" o:title=""/>
          </v:shape>
          <o:OLEObject Type="Embed" ProgID="Equation.DSMT4" ShapeID="_x0000_i1049" DrawAspect="Content" ObjectID="_1556487404" r:id="rId57"/>
        </w:object>
      </w:r>
      <w:r>
        <w:rPr>
          <w:rFonts w:hint="eastAsia"/>
        </w:rPr>
        <w:t>=1</w:t>
      </w:r>
      <w:r>
        <w:rPr>
          <w:rFonts w:hint="eastAsia"/>
        </w:rPr>
        <w:t>代表在，</w:t>
      </w:r>
      <w:r w:rsidRPr="00453110">
        <w:rPr>
          <w:position w:val="-14"/>
        </w:rPr>
        <w:object w:dxaOrig="420" w:dyaOrig="380">
          <v:shape id="_x0000_i1050" type="#_x0000_t75" style="width:21pt;height:19.2pt" o:ole="">
            <v:imagedata r:id="rId14" o:title=""/>
          </v:shape>
          <o:OLEObject Type="Embed" ProgID="Equation.DSMT4" ShapeID="_x0000_i1050" DrawAspect="Content" ObjectID="_1556487405" r:id="rId58"/>
        </w:object>
      </w:r>
      <w:r>
        <w:rPr>
          <w:rFonts w:hint="eastAsia"/>
        </w:rPr>
        <w:t>=0</w:t>
      </w:r>
      <w:r>
        <w:rPr>
          <w:rFonts w:hint="eastAsia"/>
        </w:rPr>
        <w:t>代表没有；</w:t>
      </w:r>
      <w:r w:rsidRPr="00453110">
        <w:rPr>
          <w:position w:val="-12"/>
        </w:rPr>
        <w:object w:dxaOrig="279" w:dyaOrig="360">
          <v:shape id="_x0000_i1051" type="#_x0000_t75" style="width:13.8pt;height:18pt" o:ole="">
            <v:imagedata r:id="rId20" o:title=""/>
          </v:shape>
          <o:OLEObject Type="Embed" ProgID="Equation.DSMT4" ShapeID="_x0000_i1051" DrawAspect="Content" ObjectID="_1556487406" r:id="rId59"/>
        </w:object>
      </w:r>
      <w:r>
        <w:rPr>
          <w:rFonts w:hint="eastAsia"/>
        </w:rPr>
        <w:t>为第</w:t>
      </w:r>
      <w:r>
        <w:rPr>
          <w:rFonts w:hint="eastAsia"/>
        </w:rPr>
        <w:t>n</w:t>
      </w:r>
      <w:r>
        <w:rPr>
          <w:rFonts w:hint="eastAsia"/>
        </w:rPr>
        <w:t>天从景点</w:t>
      </w:r>
      <w:r>
        <w:rPr>
          <w:rFonts w:hint="eastAsia"/>
        </w:rPr>
        <w:t>i</w:t>
      </w:r>
      <w:r>
        <w:rPr>
          <w:rFonts w:hint="eastAsia"/>
        </w:rPr>
        <w:t>出发后到达目的地等待或花费的时间。</w:t>
      </w:r>
    </w:p>
    <w:bookmarkEnd w:id="27"/>
    <w:p w:rsidR="00BB5933" w:rsidRPr="00BB5933" w:rsidRDefault="00BB5933" w:rsidP="00281AA8">
      <w:pPr>
        <w:spacing w:beforeLines="50" w:before="156" w:afterLines="50" w:after="156"/>
        <w:ind w:firstLineChars="200" w:firstLine="480"/>
        <w:jc w:val="left"/>
        <w:outlineLvl w:val="1"/>
        <w:rPr>
          <w:rFonts w:asciiTheme="minorEastAsia" w:eastAsiaTheme="minorEastAsia" w:hAnsiTheme="minorEastAsia"/>
          <w:sz w:val="24"/>
        </w:rPr>
      </w:pPr>
      <w:r w:rsidRPr="00BB5933">
        <w:rPr>
          <w:rFonts w:asciiTheme="minorEastAsia" w:eastAsiaTheme="minorEastAsia" w:hAnsiTheme="minorEastAsia" w:hint="eastAsia"/>
          <w:sz w:val="24"/>
        </w:rPr>
        <w:t>将附录4</w:t>
      </w:r>
      <w:r w:rsidR="007374FC">
        <w:rPr>
          <w:rFonts w:asciiTheme="minorEastAsia" w:eastAsiaTheme="minorEastAsia" w:hAnsiTheme="minorEastAsia" w:hint="eastAsia"/>
          <w:sz w:val="24"/>
        </w:rPr>
        <w:t>（</w:t>
      </w:r>
      <w:bookmarkStart w:id="28" w:name="_Hlk482736598"/>
      <w:r w:rsidR="007374FC">
        <w:rPr>
          <w:rFonts w:hint="eastAsia"/>
        </w:rPr>
        <w:t>景点</w:t>
      </w:r>
      <w:r w:rsidR="007374FC">
        <w:rPr>
          <w:rFonts w:hint="eastAsia"/>
        </w:rPr>
        <w:t>i</w:t>
      </w:r>
      <w:r w:rsidR="007374FC">
        <w:rPr>
          <w:rFonts w:hint="eastAsia"/>
        </w:rPr>
        <w:t>到景点</w:t>
      </w:r>
      <w:r w:rsidR="007374FC">
        <w:rPr>
          <w:rFonts w:hint="eastAsia"/>
        </w:rPr>
        <w:t>j</w:t>
      </w:r>
      <w:r w:rsidR="007374FC">
        <w:rPr>
          <w:rFonts w:hint="eastAsia"/>
        </w:rPr>
        <w:t>最快的交通方式所用时间</w:t>
      </w:r>
      <w:bookmarkEnd w:id="28"/>
      <w:r w:rsidR="007374FC">
        <w:rPr>
          <w:rFonts w:asciiTheme="minorEastAsia" w:eastAsiaTheme="minorEastAsia" w:hAnsiTheme="minorEastAsia" w:hint="eastAsia"/>
          <w:sz w:val="24"/>
        </w:rPr>
        <w:t>）</w:t>
      </w:r>
      <w:r w:rsidRPr="00BB5933">
        <w:rPr>
          <w:rFonts w:asciiTheme="minorEastAsia" w:eastAsiaTheme="minorEastAsia" w:hAnsiTheme="minorEastAsia" w:hint="eastAsia"/>
          <w:sz w:val="24"/>
        </w:rPr>
        <w:t>的数据通过以上算法经过Matlab软件处理</w:t>
      </w:r>
      <w:r>
        <w:rPr>
          <w:rFonts w:asciiTheme="minorEastAsia" w:eastAsiaTheme="minorEastAsia" w:hAnsiTheme="minorEastAsia" w:hint="eastAsia"/>
          <w:sz w:val="24"/>
        </w:rPr>
        <w:t>得出min</w:t>
      </w:r>
      <w:r>
        <w:rPr>
          <w:rFonts w:asciiTheme="minorEastAsia" w:eastAsiaTheme="minorEastAsia" w:hAnsiTheme="minorEastAsia"/>
          <w:sz w:val="24"/>
        </w:rPr>
        <w:t xml:space="preserve"> </w:t>
      </w:r>
      <w:r>
        <w:rPr>
          <w:rFonts w:asciiTheme="minorEastAsia" w:eastAsiaTheme="minorEastAsia" w:hAnsiTheme="minorEastAsia" w:hint="eastAsia"/>
          <w:sz w:val="24"/>
        </w:rPr>
        <w:t>n=</w:t>
      </w:r>
      <w:r>
        <w:rPr>
          <w:rFonts w:asciiTheme="minorEastAsia" w:eastAsiaTheme="minorEastAsia" w:hAnsiTheme="minorEastAsia"/>
          <w:sz w:val="24"/>
        </w:rPr>
        <w:t>3</w:t>
      </w:r>
      <w:r>
        <w:rPr>
          <w:rFonts w:asciiTheme="minorEastAsia" w:eastAsiaTheme="minorEastAsia" w:hAnsiTheme="minorEastAsia" w:hint="eastAsia"/>
          <w:sz w:val="24"/>
        </w:rPr>
        <w:t>，路线为下表</w:t>
      </w:r>
      <w:r w:rsidR="00AD380D">
        <w:rPr>
          <w:rFonts w:asciiTheme="minorEastAsia" w:eastAsiaTheme="minorEastAsia" w:hAnsiTheme="minorEastAsia" w:hint="eastAsia"/>
          <w:sz w:val="24"/>
        </w:rPr>
        <w:t>（此路线的标号为题目所给的标号一致，即为算法里的标号减去1）</w:t>
      </w:r>
    </w:p>
    <w:p w:rsidR="00AD380D" w:rsidRPr="00560A43" w:rsidRDefault="00560A43" w:rsidP="00281AA8">
      <w:pPr>
        <w:spacing w:beforeLines="50" w:before="156" w:afterLines="50" w:after="156"/>
        <w:ind w:firstLineChars="300" w:firstLine="720"/>
        <w:jc w:val="center"/>
        <w:outlineLvl w:val="1"/>
        <w:rPr>
          <w:rFonts w:asciiTheme="minorEastAsia" w:eastAsiaTheme="minorEastAsia" w:hAnsiTheme="minorEastAsia"/>
          <w:sz w:val="24"/>
        </w:rPr>
      </w:pPr>
      <w:r w:rsidRPr="00560A43">
        <w:rPr>
          <w:rFonts w:asciiTheme="minorEastAsia" w:eastAsiaTheme="minorEastAsia" w:hAnsiTheme="minorEastAsia" w:hint="eastAsia"/>
          <w:sz w:val="24"/>
        </w:rPr>
        <w:t>表5</w:t>
      </w:r>
      <w:r w:rsidR="00281AA8">
        <w:rPr>
          <w:rFonts w:asciiTheme="minorEastAsia" w:eastAsiaTheme="minorEastAsia" w:hAnsiTheme="minorEastAsia"/>
          <w:sz w:val="24"/>
        </w:rPr>
        <w:t xml:space="preserve"> </w:t>
      </w:r>
      <w:r>
        <w:rPr>
          <w:rFonts w:asciiTheme="minorEastAsia" w:eastAsiaTheme="minorEastAsia" w:hAnsiTheme="minorEastAsia" w:hint="eastAsia"/>
          <w:sz w:val="24"/>
        </w:rPr>
        <w:t>早上7:00出发</w:t>
      </w:r>
      <w:r w:rsidR="00281AA8">
        <w:rPr>
          <w:rFonts w:asciiTheme="minorEastAsia" w:eastAsiaTheme="minorEastAsia" w:hAnsiTheme="minorEastAsia" w:hint="eastAsia"/>
          <w:sz w:val="24"/>
        </w:rPr>
        <w:t>第一天的路线表</w:t>
      </w:r>
    </w:p>
    <w:tbl>
      <w:tblPr>
        <w:tblStyle w:val="af0"/>
        <w:tblW w:w="0" w:type="auto"/>
        <w:tblInd w:w="959" w:type="dxa"/>
        <w:tblLook w:val="04A0" w:firstRow="1" w:lastRow="0" w:firstColumn="1" w:lastColumn="0" w:noHBand="0" w:noVBand="1"/>
      </w:tblPr>
      <w:tblGrid>
        <w:gridCol w:w="3544"/>
        <w:gridCol w:w="3543"/>
      </w:tblGrid>
      <w:tr w:rsidR="00BF7A64" w:rsidTr="00281AA8">
        <w:tc>
          <w:tcPr>
            <w:tcW w:w="3544" w:type="dxa"/>
          </w:tcPr>
          <w:p w:rsidR="00BF7A64" w:rsidRPr="00BF7A64" w:rsidRDefault="00BF7A64" w:rsidP="002317CD">
            <w:pPr>
              <w:spacing w:beforeLines="50" w:before="156" w:afterLines="50" w:after="156"/>
              <w:jc w:val="center"/>
              <w:outlineLvl w:val="1"/>
              <w:rPr>
                <w:rFonts w:asciiTheme="minorEastAsia" w:eastAsiaTheme="minorEastAsia" w:hAnsiTheme="minorEastAsia"/>
                <w:sz w:val="24"/>
              </w:rPr>
            </w:pPr>
            <w:r w:rsidRPr="00BF7A64">
              <w:rPr>
                <w:rFonts w:asciiTheme="minorEastAsia" w:eastAsiaTheme="minorEastAsia" w:hAnsiTheme="minorEastAsia" w:hint="eastAsia"/>
                <w:sz w:val="24"/>
              </w:rPr>
              <w:t>路线</w:t>
            </w:r>
          </w:p>
        </w:tc>
        <w:tc>
          <w:tcPr>
            <w:tcW w:w="3543" w:type="dxa"/>
          </w:tcPr>
          <w:p w:rsidR="00BF7A64" w:rsidRPr="00BF7A64" w:rsidRDefault="00BF7A64" w:rsidP="002317CD">
            <w:pPr>
              <w:spacing w:beforeLines="50" w:before="156" w:afterLines="50" w:after="156"/>
              <w:jc w:val="center"/>
              <w:outlineLvl w:val="1"/>
              <w:rPr>
                <w:rFonts w:asciiTheme="minorEastAsia" w:eastAsiaTheme="minorEastAsia" w:hAnsiTheme="minorEastAsia"/>
                <w:sz w:val="24"/>
              </w:rPr>
            </w:pPr>
            <w:r w:rsidRPr="00BF7A64">
              <w:rPr>
                <w:rFonts w:asciiTheme="minorEastAsia" w:eastAsiaTheme="minorEastAsia" w:hAnsiTheme="minorEastAsia" w:hint="eastAsia"/>
                <w:sz w:val="24"/>
              </w:rPr>
              <w:t>到达时间</w:t>
            </w:r>
          </w:p>
        </w:tc>
      </w:tr>
      <w:tr w:rsidR="00BF7A64" w:rsidTr="00281AA8">
        <w:tc>
          <w:tcPr>
            <w:tcW w:w="3544" w:type="dxa"/>
          </w:tcPr>
          <w:p w:rsidR="00BF7A64" w:rsidRPr="00BF7A64" w:rsidRDefault="00BF7A6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孝陵卫地铁站—30</w:t>
            </w:r>
          </w:p>
        </w:tc>
        <w:tc>
          <w:tcPr>
            <w:tcW w:w="3543" w:type="dxa"/>
          </w:tcPr>
          <w:p w:rsidR="00BF7A64" w:rsidRP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9:13</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30—25</w:t>
            </w:r>
          </w:p>
        </w:tc>
        <w:tc>
          <w:tcPr>
            <w:tcW w:w="3543"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11:0</w:t>
            </w:r>
            <w:r>
              <w:rPr>
                <w:rFonts w:asciiTheme="minorEastAsia" w:eastAsiaTheme="minorEastAsia" w:hAnsiTheme="minorEastAsia"/>
                <w:sz w:val="24"/>
              </w:rPr>
              <w:t>8</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25—22</w:t>
            </w:r>
          </w:p>
        </w:tc>
        <w:tc>
          <w:tcPr>
            <w:tcW w:w="3543"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12:1</w:t>
            </w:r>
            <w:r>
              <w:rPr>
                <w:rFonts w:asciiTheme="minorEastAsia" w:eastAsiaTheme="minorEastAsia" w:hAnsiTheme="minorEastAsia"/>
                <w:sz w:val="24"/>
              </w:rPr>
              <w:t>1</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22—29</w:t>
            </w:r>
          </w:p>
        </w:tc>
        <w:tc>
          <w:tcPr>
            <w:tcW w:w="3543"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15:3</w:t>
            </w:r>
            <w:r>
              <w:rPr>
                <w:rFonts w:asciiTheme="minorEastAsia" w:eastAsiaTheme="minorEastAsia" w:hAnsiTheme="minorEastAsia"/>
                <w:sz w:val="24"/>
              </w:rPr>
              <w:t>4</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29—20</w:t>
            </w:r>
          </w:p>
        </w:tc>
        <w:tc>
          <w:tcPr>
            <w:tcW w:w="3543"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16:1</w:t>
            </w:r>
            <w:r>
              <w:rPr>
                <w:rFonts w:asciiTheme="minorEastAsia" w:eastAsiaTheme="minorEastAsia" w:hAnsiTheme="minorEastAsia"/>
                <w:sz w:val="24"/>
              </w:rPr>
              <w:t>0</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20—31</w:t>
            </w:r>
          </w:p>
        </w:tc>
        <w:tc>
          <w:tcPr>
            <w:tcW w:w="3543"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16:1</w:t>
            </w:r>
            <w:r>
              <w:rPr>
                <w:rFonts w:asciiTheme="minorEastAsia" w:eastAsiaTheme="minorEastAsia" w:hAnsiTheme="minorEastAsia"/>
                <w:sz w:val="24"/>
              </w:rPr>
              <w:t>4</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31—19</w:t>
            </w:r>
          </w:p>
        </w:tc>
        <w:tc>
          <w:tcPr>
            <w:tcW w:w="3543" w:type="dxa"/>
          </w:tcPr>
          <w:p w:rsidR="00781D2C" w:rsidRDefault="00560A43"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16:4</w:t>
            </w:r>
            <w:r>
              <w:rPr>
                <w:rFonts w:asciiTheme="minorEastAsia" w:eastAsiaTheme="minorEastAsia" w:hAnsiTheme="minorEastAsia"/>
                <w:sz w:val="24"/>
              </w:rPr>
              <w:t>5</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19—2</w:t>
            </w:r>
          </w:p>
        </w:tc>
        <w:tc>
          <w:tcPr>
            <w:tcW w:w="3543" w:type="dxa"/>
          </w:tcPr>
          <w:p w:rsidR="00781D2C" w:rsidRPr="00560A43" w:rsidRDefault="00560A43" w:rsidP="002317CD">
            <w:pPr>
              <w:spacing w:beforeLines="50" w:before="156" w:afterLines="50" w:after="156"/>
              <w:jc w:val="center"/>
              <w:outlineLvl w:val="1"/>
              <w:rPr>
                <w:rFonts w:asciiTheme="minorEastAsia" w:eastAsiaTheme="minorEastAsia" w:hAnsiTheme="minorEastAsia"/>
                <w:b/>
                <w:sz w:val="24"/>
              </w:rPr>
            </w:pPr>
            <w:r w:rsidRPr="00560A43">
              <w:rPr>
                <w:rFonts w:asciiTheme="minorEastAsia" w:eastAsiaTheme="minorEastAsia" w:hAnsiTheme="minorEastAsia" w:hint="eastAsia"/>
                <w:b/>
                <w:sz w:val="24"/>
              </w:rPr>
              <w:t>17:4</w:t>
            </w:r>
            <w:r w:rsidRPr="00560A43">
              <w:rPr>
                <w:rFonts w:asciiTheme="minorEastAsia" w:eastAsiaTheme="minorEastAsia" w:hAnsiTheme="minorEastAsia"/>
                <w:b/>
                <w:sz w:val="24"/>
              </w:rPr>
              <w:t>5</w:t>
            </w:r>
          </w:p>
        </w:tc>
      </w:tr>
      <w:tr w:rsidR="00781D2C" w:rsidTr="00281AA8">
        <w:tc>
          <w:tcPr>
            <w:tcW w:w="3544" w:type="dxa"/>
          </w:tcPr>
          <w:p w:rsidR="00781D2C" w:rsidRDefault="00781D2C"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lastRenderedPageBreak/>
              <w:t>2—孝陵卫地铁站</w:t>
            </w:r>
          </w:p>
        </w:tc>
        <w:tc>
          <w:tcPr>
            <w:tcW w:w="3543" w:type="dxa"/>
          </w:tcPr>
          <w:p w:rsidR="00781D2C" w:rsidRDefault="00560A43"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17:5</w:t>
            </w:r>
            <w:r>
              <w:rPr>
                <w:rFonts w:asciiTheme="minorEastAsia" w:eastAsiaTheme="minorEastAsia" w:hAnsiTheme="minorEastAsia"/>
                <w:sz w:val="24"/>
              </w:rPr>
              <w:t>4</w:t>
            </w:r>
          </w:p>
        </w:tc>
      </w:tr>
      <w:tr w:rsidR="00560A43" w:rsidTr="00281AA8">
        <w:tc>
          <w:tcPr>
            <w:tcW w:w="3544" w:type="dxa"/>
          </w:tcPr>
          <w:p w:rsidR="00560A43" w:rsidRDefault="00560A43"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总计</w:t>
            </w:r>
          </w:p>
        </w:tc>
        <w:tc>
          <w:tcPr>
            <w:tcW w:w="3543" w:type="dxa"/>
          </w:tcPr>
          <w:p w:rsidR="00560A43" w:rsidRDefault="00560A43"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10小时</w:t>
            </w:r>
            <w:r w:rsidR="00EF30F5">
              <w:rPr>
                <w:rFonts w:asciiTheme="minorEastAsia" w:eastAsiaTheme="minorEastAsia" w:hAnsiTheme="minorEastAsia" w:hint="eastAsia"/>
                <w:sz w:val="24"/>
              </w:rPr>
              <w:t>45</w:t>
            </w:r>
            <w:r>
              <w:rPr>
                <w:rFonts w:asciiTheme="minorEastAsia" w:eastAsiaTheme="minorEastAsia" w:hAnsiTheme="minorEastAsia" w:hint="eastAsia"/>
                <w:sz w:val="24"/>
              </w:rPr>
              <w:t>分钟</w:t>
            </w:r>
          </w:p>
        </w:tc>
      </w:tr>
    </w:tbl>
    <w:p w:rsidR="00281AA8" w:rsidRDefault="00CF401E" w:rsidP="00EB551F">
      <w:pPr>
        <w:spacing w:beforeLines="50" w:before="156" w:afterLines="50" w:after="156"/>
        <w:ind w:firstLineChars="400" w:firstLine="960"/>
        <w:outlineLvl w:val="1"/>
        <w:rPr>
          <w:sz w:val="24"/>
        </w:rPr>
      </w:pPr>
      <w:r>
        <w:rPr>
          <w:rFonts w:hint="eastAsia"/>
          <w:sz w:val="24"/>
        </w:rPr>
        <w:t>上表为第一天的路线，已完成</w:t>
      </w:r>
      <w:r>
        <w:rPr>
          <w:rFonts w:hint="eastAsia"/>
          <w:sz w:val="24"/>
        </w:rPr>
        <w:t>8</w:t>
      </w:r>
      <w:r>
        <w:rPr>
          <w:rFonts w:hint="eastAsia"/>
          <w:sz w:val="24"/>
        </w:rPr>
        <w:t>个景点的游览，下表为第二天的行程</w:t>
      </w:r>
    </w:p>
    <w:p w:rsidR="00EB551F" w:rsidRPr="00EB551F" w:rsidRDefault="00EB551F" w:rsidP="00EB551F">
      <w:pPr>
        <w:spacing w:beforeLines="50" w:before="156" w:afterLines="50" w:after="156"/>
        <w:ind w:firstLineChars="400" w:firstLine="960"/>
        <w:outlineLvl w:val="1"/>
        <w:rPr>
          <w:sz w:val="24"/>
        </w:rPr>
      </w:pPr>
    </w:p>
    <w:p w:rsidR="00560A43" w:rsidRDefault="00560A43" w:rsidP="00281AA8">
      <w:pPr>
        <w:spacing w:beforeLines="50" w:before="156" w:afterLines="50" w:after="156"/>
        <w:ind w:firstLineChars="300" w:firstLine="720"/>
        <w:jc w:val="center"/>
        <w:outlineLvl w:val="1"/>
        <w:rPr>
          <w:rFonts w:asciiTheme="minorEastAsia" w:eastAsiaTheme="minorEastAsia" w:hAnsiTheme="minorEastAsia"/>
          <w:sz w:val="24"/>
        </w:rPr>
      </w:pPr>
      <w:r w:rsidRPr="00560A43">
        <w:rPr>
          <w:rFonts w:asciiTheme="minorEastAsia" w:eastAsiaTheme="minorEastAsia" w:hAnsiTheme="minorEastAsia" w:hint="eastAsia"/>
          <w:sz w:val="24"/>
        </w:rPr>
        <w:t>表</w:t>
      </w:r>
      <w:r>
        <w:rPr>
          <w:rFonts w:asciiTheme="minorEastAsia" w:eastAsiaTheme="minorEastAsia" w:hAnsiTheme="minorEastAsia" w:hint="eastAsia"/>
          <w:sz w:val="24"/>
        </w:rPr>
        <w:t>6</w:t>
      </w:r>
      <w:r>
        <w:rPr>
          <w:rFonts w:asciiTheme="minorEastAsia" w:eastAsiaTheme="minorEastAsia" w:hAnsiTheme="minorEastAsia"/>
          <w:sz w:val="24"/>
        </w:rPr>
        <w:t xml:space="preserve"> </w:t>
      </w:r>
      <w:r>
        <w:rPr>
          <w:rFonts w:asciiTheme="minorEastAsia" w:eastAsiaTheme="minorEastAsia" w:hAnsiTheme="minorEastAsia" w:hint="eastAsia"/>
          <w:sz w:val="24"/>
        </w:rPr>
        <w:t>早上7:00出发</w:t>
      </w:r>
      <w:r w:rsidR="00281AA8">
        <w:rPr>
          <w:rFonts w:asciiTheme="minorEastAsia" w:eastAsiaTheme="minorEastAsia" w:hAnsiTheme="minorEastAsia" w:hint="eastAsia"/>
          <w:sz w:val="24"/>
        </w:rPr>
        <w:t>第二天的路线表</w:t>
      </w:r>
    </w:p>
    <w:tbl>
      <w:tblPr>
        <w:tblStyle w:val="af0"/>
        <w:tblW w:w="0" w:type="auto"/>
        <w:tblInd w:w="959" w:type="dxa"/>
        <w:tblLook w:val="04A0" w:firstRow="1" w:lastRow="0" w:firstColumn="1" w:lastColumn="0" w:noHBand="0" w:noVBand="1"/>
      </w:tblPr>
      <w:tblGrid>
        <w:gridCol w:w="3544"/>
        <w:gridCol w:w="3543"/>
      </w:tblGrid>
      <w:tr w:rsidR="00560A43" w:rsidTr="00281AA8">
        <w:tc>
          <w:tcPr>
            <w:tcW w:w="3544" w:type="dxa"/>
          </w:tcPr>
          <w:p w:rsidR="00560A43" w:rsidRDefault="00560A43" w:rsidP="002317CD">
            <w:pPr>
              <w:spacing w:beforeLines="50" w:before="156" w:afterLines="50" w:after="156"/>
              <w:jc w:val="center"/>
              <w:outlineLvl w:val="1"/>
              <w:rPr>
                <w:rFonts w:asciiTheme="minorEastAsia" w:eastAsiaTheme="minorEastAsia" w:hAnsiTheme="minorEastAsia"/>
                <w:sz w:val="24"/>
              </w:rPr>
            </w:pPr>
            <w:r w:rsidRPr="00BF7A64">
              <w:rPr>
                <w:rFonts w:asciiTheme="minorEastAsia" w:eastAsiaTheme="minorEastAsia" w:hAnsiTheme="minorEastAsia" w:hint="eastAsia"/>
                <w:sz w:val="24"/>
              </w:rPr>
              <w:t>路线</w:t>
            </w:r>
          </w:p>
        </w:tc>
        <w:tc>
          <w:tcPr>
            <w:tcW w:w="3543" w:type="dxa"/>
          </w:tcPr>
          <w:p w:rsidR="00560A43" w:rsidRDefault="00560A43" w:rsidP="002317CD">
            <w:pPr>
              <w:spacing w:beforeLines="50" w:before="156" w:afterLines="50" w:after="156"/>
              <w:jc w:val="center"/>
              <w:outlineLvl w:val="1"/>
              <w:rPr>
                <w:rFonts w:asciiTheme="minorEastAsia" w:eastAsiaTheme="minorEastAsia" w:hAnsiTheme="minorEastAsia"/>
                <w:sz w:val="24"/>
              </w:rPr>
            </w:pPr>
            <w:r w:rsidRPr="00BF7A64">
              <w:rPr>
                <w:rFonts w:asciiTheme="minorEastAsia" w:eastAsiaTheme="minorEastAsia" w:hAnsiTheme="minorEastAsia" w:hint="eastAsia"/>
                <w:sz w:val="24"/>
              </w:rPr>
              <w:t>到达时间</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孝陵卫地铁站—</w:t>
            </w:r>
            <w:r w:rsidR="00EF30F5">
              <w:rPr>
                <w:rFonts w:asciiTheme="minorEastAsia" w:eastAsiaTheme="minorEastAsia" w:hAnsiTheme="minorEastAsia" w:hint="eastAsia"/>
                <w:sz w:val="24"/>
              </w:rPr>
              <w:t>23</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10:05</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23—38</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11:34</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38—37</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12:5</w:t>
            </w:r>
            <w:r>
              <w:rPr>
                <w:rFonts w:asciiTheme="minorEastAsia" w:eastAsiaTheme="minorEastAsia" w:hAnsiTheme="minorEastAsia"/>
                <w:sz w:val="24"/>
              </w:rPr>
              <w:t>0</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37—18</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13:0</w:t>
            </w:r>
            <w:r>
              <w:rPr>
                <w:rFonts w:asciiTheme="minorEastAsia" w:eastAsiaTheme="minorEastAsia" w:hAnsiTheme="minorEastAsia"/>
                <w:sz w:val="24"/>
              </w:rPr>
              <w:t>9</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18—17</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13:1</w:t>
            </w:r>
            <w:r>
              <w:rPr>
                <w:rFonts w:asciiTheme="minorEastAsia" w:eastAsiaTheme="minorEastAsia" w:hAnsiTheme="minorEastAsia"/>
                <w:sz w:val="24"/>
              </w:rPr>
              <w:t>9</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17—11</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14:1</w:t>
            </w:r>
            <w:r>
              <w:rPr>
                <w:rFonts w:asciiTheme="minorEastAsia" w:eastAsiaTheme="minorEastAsia" w:hAnsiTheme="minorEastAsia"/>
                <w:sz w:val="24"/>
              </w:rPr>
              <w:t>8</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11—32</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14:3</w:t>
            </w:r>
            <w:r>
              <w:rPr>
                <w:rFonts w:asciiTheme="minorEastAsia" w:eastAsiaTheme="minorEastAsia" w:hAnsiTheme="minorEastAsia"/>
                <w:sz w:val="24"/>
              </w:rPr>
              <w:t>9</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32—34</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14:4</w:t>
            </w:r>
            <w:r>
              <w:rPr>
                <w:rFonts w:asciiTheme="minorEastAsia" w:eastAsiaTheme="minorEastAsia" w:hAnsiTheme="minorEastAsia"/>
                <w:sz w:val="24"/>
              </w:rPr>
              <w:t>4</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34—33</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14:4</w:t>
            </w:r>
            <w:r>
              <w:rPr>
                <w:rFonts w:asciiTheme="minorEastAsia" w:eastAsiaTheme="minorEastAsia" w:hAnsiTheme="minorEastAsia"/>
                <w:sz w:val="24"/>
              </w:rPr>
              <w:t>6</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33—35</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14:4</w:t>
            </w:r>
            <w:r>
              <w:rPr>
                <w:rFonts w:asciiTheme="minorEastAsia" w:eastAsiaTheme="minorEastAsia" w:hAnsiTheme="minorEastAsia"/>
                <w:sz w:val="24"/>
              </w:rPr>
              <w:t>7</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35—7</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sz w:val="24"/>
              </w:rPr>
              <w:t>14</w:t>
            </w:r>
            <w:r>
              <w:rPr>
                <w:rFonts w:asciiTheme="minorEastAsia" w:eastAsiaTheme="minorEastAsia" w:hAnsiTheme="minorEastAsia" w:hint="eastAsia"/>
                <w:sz w:val="24"/>
              </w:rPr>
              <w:t>:5</w:t>
            </w:r>
            <w:r>
              <w:rPr>
                <w:rFonts w:asciiTheme="minorEastAsia" w:eastAsiaTheme="minorEastAsia" w:hAnsiTheme="minorEastAsia"/>
                <w:sz w:val="24"/>
              </w:rPr>
              <w:t>9</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7—15</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sz w:val="24"/>
              </w:rPr>
              <w:t>15:06</w:t>
            </w:r>
          </w:p>
        </w:tc>
      </w:tr>
      <w:tr w:rsidR="00EF0702" w:rsidTr="00281AA8">
        <w:tc>
          <w:tcPr>
            <w:tcW w:w="3544" w:type="dxa"/>
          </w:tcPr>
          <w:p w:rsidR="00EF0702" w:rsidRPr="00BF7A64"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w:t>
            </w:r>
            <w:r>
              <w:rPr>
                <w:rFonts w:asciiTheme="minorEastAsia" w:eastAsiaTheme="minorEastAsia" w:hAnsiTheme="minorEastAsia"/>
                <w:sz w:val="24"/>
              </w:rPr>
              <w:t>28</w:t>
            </w:r>
          </w:p>
        </w:tc>
        <w:tc>
          <w:tcPr>
            <w:tcW w:w="3543" w:type="dxa"/>
          </w:tcPr>
          <w:p w:rsidR="00EF0702" w:rsidRPr="00BF7A6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sz w:val="24"/>
              </w:rPr>
              <w:t>15:17</w:t>
            </w:r>
          </w:p>
        </w:tc>
      </w:tr>
      <w:tr w:rsidR="00560A43" w:rsidTr="00281AA8">
        <w:tc>
          <w:tcPr>
            <w:tcW w:w="3544" w:type="dxa"/>
          </w:tcPr>
          <w:p w:rsidR="00560A43"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28—10</w:t>
            </w:r>
          </w:p>
        </w:tc>
        <w:tc>
          <w:tcPr>
            <w:tcW w:w="3543" w:type="dxa"/>
          </w:tcPr>
          <w:p w:rsidR="00560A43"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15:20</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10—36</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15:21</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36—26</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15:23</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lastRenderedPageBreak/>
              <w:t>26—16</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15:51</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16—13</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16:08</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13—39</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16:14</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39—12</w:t>
            </w:r>
          </w:p>
        </w:tc>
        <w:tc>
          <w:tcPr>
            <w:tcW w:w="3543" w:type="dxa"/>
          </w:tcPr>
          <w:p w:rsidR="00EF0702" w:rsidRPr="00EF30F5" w:rsidRDefault="002B5ED4" w:rsidP="002317CD">
            <w:pPr>
              <w:spacing w:beforeLines="50" w:before="156" w:afterLines="50" w:after="156"/>
              <w:jc w:val="center"/>
              <w:outlineLvl w:val="1"/>
              <w:rPr>
                <w:rFonts w:asciiTheme="minorEastAsia" w:eastAsiaTheme="minorEastAsia" w:hAnsiTheme="minorEastAsia"/>
                <w:b/>
                <w:sz w:val="24"/>
              </w:rPr>
            </w:pPr>
            <w:r>
              <w:rPr>
                <w:rFonts w:asciiTheme="minorEastAsia" w:eastAsiaTheme="minorEastAsia" w:hAnsiTheme="minorEastAsia" w:hint="eastAsia"/>
                <w:b/>
                <w:sz w:val="24"/>
              </w:rPr>
              <w:t>16:18</w:t>
            </w:r>
          </w:p>
        </w:tc>
      </w:tr>
      <w:tr w:rsidR="00EF0702" w:rsidTr="00281AA8">
        <w:tc>
          <w:tcPr>
            <w:tcW w:w="3544" w:type="dxa"/>
          </w:tcPr>
          <w:p w:rsidR="00EF0702" w:rsidRDefault="00EF0702"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12—孝陵卫地铁站</w:t>
            </w:r>
          </w:p>
        </w:tc>
        <w:tc>
          <w:tcPr>
            <w:tcW w:w="3543" w:type="dxa"/>
          </w:tcPr>
          <w:p w:rsidR="00EF0702"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sz w:val="24"/>
              </w:rPr>
              <w:t>16:52</w:t>
            </w:r>
          </w:p>
        </w:tc>
      </w:tr>
      <w:tr w:rsidR="00EF30F5" w:rsidTr="00281AA8">
        <w:tc>
          <w:tcPr>
            <w:tcW w:w="3544" w:type="dxa"/>
          </w:tcPr>
          <w:p w:rsidR="00EF30F5" w:rsidRDefault="00EF30F5"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总计</w:t>
            </w:r>
          </w:p>
        </w:tc>
        <w:tc>
          <w:tcPr>
            <w:tcW w:w="3543" w:type="dxa"/>
          </w:tcPr>
          <w:p w:rsidR="00EF30F5"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w:t>
            </w:r>
            <w:r w:rsidR="00EF30F5">
              <w:rPr>
                <w:rFonts w:asciiTheme="minorEastAsia" w:eastAsiaTheme="minorEastAsia" w:hAnsiTheme="minorEastAsia" w:hint="eastAsia"/>
                <w:sz w:val="24"/>
              </w:rPr>
              <w:t>小时</w:t>
            </w:r>
            <w:r>
              <w:rPr>
                <w:rFonts w:asciiTheme="minorEastAsia" w:eastAsiaTheme="minorEastAsia" w:hAnsiTheme="minorEastAsia" w:hint="eastAsia"/>
                <w:sz w:val="24"/>
              </w:rPr>
              <w:t>18</w:t>
            </w:r>
            <w:r w:rsidR="00EF30F5">
              <w:rPr>
                <w:rFonts w:asciiTheme="minorEastAsia" w:eastAsiaTheme="minorEastAsia" w:hAnsiTheme="minorEastAsia" w:hint="eastAsia"/>
                <w:sz w:val="24"/>
              </w:rPr>
              <w:t>分钟</w:t>
            </w:r>
          </w:p>
        </w:tc>
      </w:tr>
    </w:tbl>
    <w:p w:rsidR="00CF401E" w:rsidRPr="00CF401E" w:rsidRDefault="00CF401E" w:rsidP="00CF401E">
      <w:pPr>
        <w:spacing w:beforeLines="50" w:before="156" w:afterLines="50" w:after="156"/>
        <w:ind w:left="1212"/>
        <w:outlineLvl w:val="1"/>
        <w:rPr>
          <w:sz w:val="24"/>
        </w:rPr>
      </w:pPr>
      <w:r>
        <w:rPr>
          <w:rFonts w:hint="eastAsia"/>
          <w:sz w:val="24"/>
        </w:rPr>
        <w:t>上表为第二天的路线，已完成</w:t>
      </w:r>
      <w:r>
        <w:rPr>
          <w:sz w:val="24"/>
        </w:rPr>
        <w:t>28</w:t>
      </w:r>
      <w:r>
        <w:rPr>
          <w:rFonts w:hint="eastAsia"/>
          <w:sz w:val="24"/>
        </w:rPr>
        <w:t>个景点的游览，下表为第三天的行程</w:t>
      </w:r>
    </w:p>
    <w:p w:rsidR="00EF30F5" w:rsidRDefault="00EF30F5" w:rsidP="00281AA8">
      <w:pPr>
        <w:spacing w:beforeLines="50" w:before="156" w:afterLines="50" w:after="156"/>
        <w:ind w:firstLineChars="300" w:firstLine="720"/>
        <w:jc w:val="center"/>
        <w:outlineLvl w:val="1"/>
        <w:rPr>
          <w:rFonts w:asciiTheme="minorEastAsia" w:eastAsiaTheme="minorEastAsia" w:hAnsiTheme="minorEastAsia"/>
          <w:sz w:val="24"/>
        </w:rPr>
      </w:pPr>
      <w:r w:rsidRPr="00560A43">
        <w:rPr>
          <w:rFonts w:asciiTheme="minorEastAsia" w:eastAsiaTheme="minorEastAsia" w:hAnsiTheme="minorEastAsia" w:hint="eastAsia"/>
          <w:sz w:val="24"/>
        </w:rPr>
        <w:t>表</w:t>
      </w:r>
      <w:r>
        <w:rPr>
          <w:rFonts w:asciiTheme="minorEastAsia" w:eastAsiaTheme="minorEastAsia" w:hAnsiTheme="minorEastAsia" w:hint="eastAsia"/>
          <w:sz w:val="24"/>
        </w:rPr>
        <w:t>七</w:t>
      </w:r>
      <w:r>
        <w:rPr>
          <w:rFonts w:asciiTheme="minorEastAsia" w:eastAsiaTheme="minorEastAsia" w:hAnsiTheme="minorEastAsia"/>
          <w:sz w:val="24"/>
        </w:rPr>
        <w:t xml:space="preserve"> </w:t>
      </w:r>
      <w:r>
        <w:rPr>
          <w:rFonts w:asciiTheme="minorEastAsia" w:eastAsiaTheme="minorEastAsia" w:hAnsiTheme="minorEastAsia" w:hint="eastAsia"/>
          <w:sz w:val="24"/>
        </w:rPr>
        <w:t>早上7:00出发</w:t>
      </w:r>
      <w:r w:rsidR="00281AA8">
        <w:rPr>
          <w:rFonts w:asciiTheme="minorEastAsia" w:eastAsiaTheme="minorEastAsia" w:hAnsiTheme="minorEastAsia" w:hint="eastAsia"/>
          <w:sz w:val="24"/>
        </w:rPr>
        <w:t>第三天的路线表</w:t>
      </w:r>
    </w:p>
    <w:tbl>
      <w:tblPr>
        <w:tblStyle w:val="af0"/>
        <w:tblW w:w="0" w:type="auto"/>
        <w:tblInd w:w="959" w:type="dxa"/>
        <w:tblLook w:val="04A0" w:firstRow="1" w:lastRow="0" w:firstColumn="1" w:lastColumn="0" w:noHBand="0" w:noVBand="1"/>
      </w:tblPr>
      <w:tblGrid>
        <w:gridCol w:w="3544"/>
        <w:gridCol w:w="3543"/>
      </w:tblGrid>
      <w:tr w:rsidR="00EF30F5" w:rsidTr="00281AA8">
        <w:tc>
          <w:tcPr>
            <w:tcW w:w="3544" w:type="dxa"/>
          </w:tcPr>
          <w:p w:rsidR="00EF30F5" w:rsidRDefault="00EF30F5"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路线</w:t>
            </w:r>
          </w:p>
        </w:tc>
        <w:tc>
          <w:tcPr>
            <w:tcW w:w="3543" w:type="dxa"/>
          </w:tcPr>
          <w:p w:rsidR="00EF30F5" w:rsidRDefault="00EF30F5"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到达时间</w:t>
            </w:r>
          </w:p>
        </w:tc>
      </w:tr>
      <w:tr w:rsidR="00EF30F5" w:rsidTr="00281AA8">
        <w:tc>
          <w:tcPr>
            <w:tcW w:w="3544" w:type="dxa"/>
          </w:tcPr>
          <w:p w:rsidR="00EF30F5"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孝陵卫地铁站—3</w:t>
            </w:r>
          </w:p>
        </w:tc>
        <w:tc>
          <w:tcPr>
            <w:tcW w:w="3543" w:type="dxa"/>
          </w:tcPr>
          <w:p w:rsidR="00EF30F5" w:rsidRDefault="005D190B"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7:1</w:t>
            </w:r>
            <w:r>
              <w:rPr>
                <w:rFonts w:asciiTheme="minorEastAsia" w:eastAsiaTheme="minorEastAsia" w:hAnsiTheme="minorEastAsia"/>
                <w:sz w:val="24"/>
              </w:rPr>
              <w:t>4</w:t>
            </w:r>
            <w:r>
              <w:rPr>
                <w:rFonts w:asciiTheme="minorEastAsia" w:eastAsiaTheme="minorEastAsia" w:hAnsiTheme="minorEastAsia" w:hint="eastAsia"/>
                <w:sz w:val="24"/>
              </w:rPr>
              <w:t>（等到8:00）</w:t>
            </w:r>
          </w:p>
        </w:tc>
      </w:tr>
      <w:tr w:rsidR="002B5ED4" w:rsidTr="00281AA8">
        <w:tc>
          <w:tcPr>
            <w:tcW w:w="3544" w:type="dxa"/>
          </w:tcPr>
          <w:p w:rsidR="002B5ED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3—27</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8:08</w:t>
            </w:r>
          </w:p>
        </w:tc>
      </w:tr>
      <w:tr w:rsidR="002B5ED4" w:rsidTr="00281AA8">
        <w:tc>
          <w:tcPr>
            <w:tcW w:w="3544" w:type="dxa"/>
          </w:tcPr>
          <w:p w:rsidR="002B5ED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27—1</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8:15</w:t>
            </w:r>
          </w:p>
        </w:tc>
      </w:tr>
      <w:tr w:rsidR="002B5ED4" w:rsidTr="00281AA8">
        <w:tc>
          <w:tcPr>
            <w:tcW w:w="3544" w:type="dxa"/>
          </w:tcPr>
          <w:p w:rsidR="002B5ED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1—5</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8:23</w:t>
            </w:r>
          </w:p>
        </w:tc>
      </w:tr>
      <w:tr w:rsidR="002B5ED4" w:rsidTr="00281AA8">
        <w:tc>
          <w:tcPr>
            <w:tcW w:w="3544" w:type="dxa"/>
          </w:tcPr>
          <w:p w:rsidR="002B5ED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5—6</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8:37</w:t>
            </w:r>
          </w:p>
        </w:tc>
      </w:tr>
      <w:tr w:rsidR="002B5ED4" w:rsidTr="00281AA8">
        <w:tc>
          <w:tcPr>
            <w:tcW w:w="3544" w:type="dxa"/>
          </w:tcPr>
          <w:p w:rsidR="002B5ED4" w:rsidRDefault="002B5ED4"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6—4</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8:45</w:t>
            </w:r>
          </w:p>
        </w:tc>
      </w:tr>
      <w:tr w:rsidR="002B5ED4" w:rsidTr="00281AA8">
        <w:tc>
          <w:tcPr>
            <w:tcW w:w="3544" w:type="dxa"/>
          </w:tcPr>
          <w:p w:rsidR="002B5ED4"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4—14</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9:06</w:t>
            </w:r>
          </w:p>
        </w:tc>
      </w:tr>
      <w:tr w:rsidR="002B5ED4" w:rsidTr="00281AA8">
        <w:tc>
          <w:tcPr>
            <w:tcW w:w="3544" w:type="dxa"/>
          </w:tcPr>
          <w:p w:rsidR="002B5ED4"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14—8</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9:16</w:t>
            </w:r>
          </w:p>
        </w:tc>
      </w:tr>
      <w:tr w:rsidR="002B5ED4" w:rsidTr="00281AA8">
        <w:tc>
          <w:tcPr>
            <w:tcW w:w="3544" w:type="dxa"/>
          </w:tcPr>
          <w:p w:rsidR="002B5ED4"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8—21</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9:50</w:t>
            </w:r>
          </w:p>
        </w:tc>
      </w:tr>
      <w:tr w:rsidR="002B5ED4" w:rsidTr="00281AA8">
        <w:tc>
          <w:tcPr>
            <w:tcW w:w="3544" w:type="dxa"/>
          </w:tcPr>
          <w:p w:rsidR="002B5ED4"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21—9</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9:55</w:t>
            </w:r>
          </w:p>
        </w:tc>
      </w:tr>
      <w:tr w:rsidR="002B5ED4" w:rsidTr="00281AA8">
        <w:tc>
          <w:tcPr>
            <w:tcW w:w="3544" w:type="dxa"/>
          </w:tcPr>
          <w:p w:rsidR="002B5ED4"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9—40</w:t>
            </w:r>
          </w:p>
        </w:tc>
        <w:tc>
          <w:tcPr>
            <w:tcW w:w="3543" w:type="dxa"/>
          </w:tcPr>
          <w:p w:rsidR="002B5ED4"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10:08</w:t>
            </w:r>
          </w:p>
        </w:tc>
      </w:tr>
      <w:tr w:rsidR="0093500E" w:rsidTr="00281AA8">
        <w:tc>
          <w:tcPr>
            <w:tcW w:w="3544" w:type="dxa"/>
          </w:tcPr>
          <w:p w:rsidR="0093500E"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40—24</w:t>
            </w:r>
          </w:p>
        </w:tc>
        <w:tc>
          <w:tcPr>
            <w:tcW w:w="3543" w:type="dxa"/>
          </w:tcPr>
          <w:p w:rsidR="0093500E"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12:19</w:t>
            </w:r>
          </w:p>
        </w:tc>
      </w:tr>
      <w:tr w:rsidR="0093500E" w:rsidTr="00281AA8">
        <w:tc>
          <w:tcPr>
            <w:tcW w:w="3544" w:type="dxa"/>
          </w:tcPr>
          <w:p w:rsidR="0093500E"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lastRenderedPageBreak/>
              <w:t>24—孝陵卫地铁站</w:t>
            </w:r>
          </w:p>
        </w:tc>
        <w:tc>
          <w:tcPr>
            <w:tcW w:w="3543" w:type="dxa"/>
          </w:tcPr>
          <w:p w:rsidR="0093500E" w:rsidRDefault="0068003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14h35m</w:t>
            </w:r>
          </w:p>
        </w:tc>
      </w:tr>
      <w:tr w:rsidR="0093500E" w:rsidTr="00281AA8">
        <w:tc>
          <w:tcPr>
            <w:tcW w:w="3544" w:type="dxa"/>
          </w:tcPr>
          <w:p w:rsidR="0093500E" w:rsidRDefault="0093500E" w:rsidP="002317CD">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t>总计</w:t>
            </w:r>
          </w:p>
        </w:tc>
        <w:tc>
          <w:tcPr>
            <w:tcW w:w="3543" w:type="dxa"/>
          </w:tcPr>
          <w:p w:rsidR="0093500E" w:rsidRDefault="0068003E" w:rsidP="002317CD">
            <w:pPr>
              <w:spacing w:beforeLines="50" w:before="156" w:afterLines="50" w:after="156"/>
              <w:jc w:val="center"/>
              <w:outlineLvl w:val="1"/>
              <w:rPr>
                <w:rFonts w:asciiTheme="minorEastAsia" w:eastAsiaTheme="minorEastAsia" w:hAnsiTheme="minorEastAsia"/>
                <w:sz w:val="24"/>
              </w:rPr>
            </w:pPr>
            <w:bookmarkStart w:id="29" w:name="_Hlk482645764"/>
            <w:r>
              <w:rPr>
                <w:rFonts w:asciiTheme="minorEastAsia" w:eastAsiaTheme="minorEastAsia" w:hAnsiTheme="minorEastAsia" w:hint="eastAsia"/>
                <w:sz w:val="24"/>
              </w:rPr>
              <w:t>5小时19分钟</w:t>
            </w:r>
            <w:bookmarkEnd w:id="29"/>
          </w:p>
        </w:tc>
      </w:tr>
    </w:tbl>
    <w:p w:rsidR="00CF401E" w:rsidRDefault="00CF401E" w:rsidP="00CF401E">
      <w:pPr>
        <w:spacing w:beforeLines="50" w:before="156" w:afterLines="50" w:after="156"/>
        <w:ind w:firstLineChars="300" w:firstLine="720"/>
        <w:outlineLvl w:val="1"/>
        <w:rPr>
          <w:sz w:val="24"/>
        </w:rPr>
      </w:pPr>
      <w:r>
        <w:rPr>
          <w:rFonts w:hint="eastAsia"/>
          <w:sz w:val="24"/>
        </w:rPr>
        <w:t>上表为第三天的路线，已完成</w:t>
      </w:r>
      <w:r>
        <w:rPr>
          <w:sz w:val="24"/>
        </w:rPr>
        <w:t>40</w:t>
      </w:r>
      <w:r>
        <w:rPr>
          <w:rFonts w:hint="eastAsia"/>
          <w:sz w:val="24"/>
        </w:rPr>
        <w:t>个景点的游览。</w:t>
      </w:r>
    </w:p>
    <w:p w:rsidR="00CF401E" w:rsidRPr="00CF401E" w:rsidRDefault="00CF401E" w:rsidP="00AD380D">
      <w:pPr>
        <w:spacing w:beforeLines="50" w:before="156" w:afterLines="50" w:after="156"/>
        <w:ind w:firstLineChars="300" w:firstLine="720"/>
        <w:jc w:val="left"/>
        <w:outlineLvl w:val="1"/>
        <w:rPr>
          <w:rFonts w:asciiTheme="minorEastAsia" w:eastAsiaTheme="minorEastAsia" w:hAnsiTheme="minorEastAsia"/>
          <w:sz w:val="24"/>
        </w:rPr>
      </w:pPr>
    </w:p>
    <w:p w:rsidR="00EF30F5" w:rsidRPr="007677D3" w:rsidRDefault="0068003E" w:rsidP="00AD380D">
      <w:pPr>
        <w:spacing w:beforeLines="50" w:before="156" w:afterLines="50" w:after="156"/>
        <w:ind w:firstLineChars="300" w:firstLine="720"/>
        <w:jc w:val="left"/>
        <w:outlineLvl w:val="1"/>
        <w:rPr>
          <w:rFonts w:asciiTheme="minorEastAsia" w:eastAsiaTheme="minorEastAsia" w:hAnsiTheme="minorEastAsia"/>
          <w:sz w:val="24"/>
        </w:rPr>
      </w:pPr>
      <w:r>
        <w:rPr>
          <w:rFonts w:asciiTheme="minorEastAsia" w:eastAsiaTheme="minorEastAsia" w:hAnsiTheme="minorEastAsia" w:hint="eastAsia"/>
          <w:sz w:val="24"/>
        </w:rPr>
        <w:t>经过计算得出</w:t>
      </w:r>
      <w:r w:rsidR="007677D3">
        <w:rPr>
          <w:rFonts w:asciiTheme="minorEastAsia" w:eastAsiaTheme="minorEastAsia" w:hAnsiTheme="minorEastAsia" w:hint="eastAsia"/>
          <w:sz w:val="24"/>
        </w:rPr>
        <w:t>遍历所有景点后</w:t>
      </w:r>
      <w:r>
        <w:rPr>
          <w:rFonts w:asciiTheme="minorEastAsia" w:eastAsiaTheme="minorEastAsia" w:hAnsiTheme="minorEastAsia" w:hint="eastAsia"/>
          <w:sz w:val="24"/>
        </w:rPr>
        <w:t>最少时间为</w:t>
      </w:r>
      <w:r w:rsidR="007677D3">
        <w:rPr>
          <w:rFonts w:asciiTheme="minorEastAsia" w:eastAsiaTheme="minorEastAsia" w:hAnsiTheme="minorEastAsia" w:hint="eastAsia"/>
          <w:sz w:val="24"/>
        </w:rPr>
        <w:t>（不包含从当天最后一个景点返回孝陵卫地铁站所花费的时间）：10小时45分+9小时18分钟+5小时19分钟=</w:t>
      </w:r>
      <w:r w:rsidR="007677D3" w:rsidRPr="007677D3">
        <w:rPr>
          <w:rFonts w:asciiTheme="minorEastAsia" w:eastAsiaTheme="minorEastAsia" w:hAnsiTheme="minorEastAsia"/>
          <w:b/>
          <w:sz w:val="24"/>
        </w:rPr>
        <w:t>25</w:t>
      </w:r>
      <w:r w:rsidR="007677D3" w:rsidRPr="007677D3">
        <w:rPr>
          <w:rFonts w:asciiTheme="minorEastAsia" w:eastAsiaTheme="minorEastAsia" w:hAnsiTheme="minorEastAsia" w:hint="eastAsia"/>
          <w:b/>
          <w:sz w:val="24"/>
        </w:rPr>
        <w:t>小时22分</w:t>
      </w:r>
      <w:r w:rsidR="007677D3">
        <w:rPr>
          <w:rFonts w:asciiTheme="minorEastAsia" w:eastAsiaTheme="minorEastAsia" w:hAnsiTheme="minorEastAsia" w:hint="eastAsia"/>
          <w:sz w:val="24"/>
        </w:rPr>
        <w:t>，最少要分</w:t>
      </w:r>
      <w:r w:rsidR="007677D3" w:rsidRPr="007677D3">
        <w:rPr>
          <w:rFonts w:asciiTheme="minorEastAsia" w:eastAsiaTheme="minorEastAsia" w:hAnsiTheme="minorEastAsia" w:hint="eastAsia"/>
          <w:b/>
          <w:sz w:val="24"/>
        </w:rPr>
        <w:t>三天</w:t>
      </w:r>
      <w:r w:rsidR="007677D3">
        <w:rPr>
          <w:rFonts w:asciiTheme="minorEastAsia" w:eastAsiaTheme="minorEastAsia" w:hAnsiTheme="minorEastAsia" w:hint="eastAsia"/>
          <w:sz w:val="24"/>
        </w:rPr>
        <w:t>将所有景点游玩一遍。</w:t>
      </w:r>
    </w:p>
    <w:p w:rsidR="00F9679F" w:rsidRPr="00281AA8" w:rsidRDefault="00F9679F" w:rsidP="00F9679F">
      <w:pPr>
        <w:spacing w:beforeLines="50" w:before="156" w:afterLines="50" w:after="156"/>
        <w:jc w:val="left"/>
        <w:outlineLvl w:val="1"/>
        <w:rPr>
          <w:rFonts w:ascii="黑体" w:eastAsia="黑体" w:hAnsi="黑体"/>
          <w:b/>
          <w:sz w:val="24"/>
        </w:rPr>
      </w:pPr>
      <w:r w:rsidRPr="00281AA8">
        <w:rPr>
          <w:rFonts w:ascii="黑体" w:eastAsia="黑体" w:hAnsi="黑体" w:hint="eastAsia"/>
          <w:b/>
          <w:sz w:val="24"/>
        </w:rPr>
        <w:t>问题</w:t>
      </w:r>
      <w:r w:rsidR="004F79AF" w:rsidRPr="00281AA8">
        <w:rPr>
          <w:rFonts w:ascii="黑体" w:eastAsia="黑体" w:hAnsi="黑体" w:hint="eastAsia"/>
          <w:b/>
          <w:sz w:val="24"/>
        </w:rPr>
        <w:t>三之重述问题一：</w:t>
      </w:r>
    </w:p>
    <w:p w:rsidR="00F9679F" w:rsidRDefault="00AD380D" w:rsidP="00F9679F">
      <w:pPr>
        <w:adjustRightInd w:val="0"/>
        <w:snapToGrid w:val="0"/>
        <w:spacing w:beforeLines="50" w:before="156" w:afterLines="50" w:after="156"/>
        <w:outlineLvl w:val="1"/>
        <w:rPr>
          <w:rFonts w:ascii="黑体" w:eastAsia="黑体" w:hAnsi="黑体"/>
          <w:b/>
          <w:sz w:val="24"/>
        </w:rPr>
      </w:pPr>
      <w:r>
        <w:rPr>
          <w:rFonts w:ascii="黑体" w:eastAsia="黑体" w:hAnsi="黑体" w:hint="eastAsia"/>
          <w:b/>
          <w:sz w:val="24"/>
        </w:rPr>
        <w:t>5.3</w:t>
      </w:r>
      <w:r w:rsidR="00F9679F">
        <w:rPr>
          <w:rFonts w:ascii="黑体" w:eastAsia="黑体" w:hAnsi="黑体" w:hint="eastAsia"/>
          <w:b/>
          <w:sz w:val="24"/>
        </w:rPr>
        <w:t>旅游景点路线优化模型之最</w:t>
      </w:r>
      <w:r w:rsidR="004F79AF">
        <w:rPr>
          <w:rFonts w:ascii="黑体" w:eastAsia="黑体" w:hAnsi="黑体" w:hint="eastAsia"/>
          <w:b/>
          <w:sz w:val="24"/>
        </w:rPr>
        <w:t>少路程（模型三）</w:t>
      </w:r>
    </w:p>
    <w:p w:rsidR="00F9679F" w:rsidRDefault="00AD380D" w:rsidP="00F9679F">
      <w:pPr>
        <w:spacing w:beforeLines="50" w:before="156" w:afterLines="50" w:after="156"/>
        <w:jc w:val="left"/>
        <w:outlineLvl w:val="1"/>
        <w:rPr>
          <w:rFonts w:ascii="黑体" w:eastAsia="黑体" w:hAnsi="黑体"/>
          <w:b/>
          <w:sz w:val="24"/>
        </w:rPr>
      </w:pPr>
      <w:bookmarkStart w:id="30" w:name="_Hlk482725063"/>
      <w:r>
        <w:rPr>
          <w:rFonts w:ascii="黑体" w:eastAsia="黑体" w:hAnsi="黑体"/>
          <w:b/>
          <w:sz w:val="24"/>
        </w:rPr>
        <w:t>5.3</w:t>
      </w:r>
      <w:r w:rsidR="00F9679F" w:rsidRPr="0009722A">
        <w:rPr>
          <w:rFonts w:ascii="黑体" w:eastAsia="黑体" w:hAnsi="黑体"/>
          <w:b/>
          <w:sz w:val="24"/>
        </w:rPr>
        <w:t>.1</w:t>
      </w:r>
      <w:r w:rsidR="00F9679F">
        <w:rPr>
          <w:rFonts w:ascii="黑体" w:eastAsia="黑体" w:hAnsi="黑体"/>
          <w:b/>
          <w:sz w:val="24"/>
        </w:rPr>
        <w:t xml:space="preserve"> </w:t>
      </w:r>
      <w:r>
        <w:rPr>
          <w:rFonts w:ascii="黑体" w:eastAsia="黑体" w:hAnsi="黑体" w:hint="eastAsia"/>
          <w:b/>
          <w:sz w:val="24"/>
        </w:rPr>
        <w:t>模型三</w:t>
      </w:r>
      <w:r w:rsidR="00F9679F">
        <w:rPr>
          <w:rFonts w:ascii="黑体" w:eastAsia="黑体" w:hAnsi="黑体" w:hint="eastAsia"/>
          <w:b/>
          <w:sz w:val="24"/>
        </w:rPr>
        <w:t>的准备</w:t>
      </w:r>
    </w:p>
    <w:bookmarkEnd w:id="30"/>
    <w:p w:rsidR="00F451DC" w:rsidRPr="00F451DC" w:rsidRDefault="00125FFB" w:rsidP="00F451DC">
      <w:pPr>
        <w:ind w:firstLine="492"/>
        <w:rPr>
          <w:rFonts w:asciiTheme="minorEastAsia" w:eastAsiaTheme="minorEastAsia" w:hAnsiTheme="minorEastAsia"/>
          <w:sz w:val="24"/>
        </w:rPr>
      </w:pPr>
      <w:r w:rsidRPr="00F451DC">
        <w:rPr>
          <w:rFonts w:asciiTheme="minorEastAsia" w:eastAsiaTheme="minorEastAsia" w:hAnsiTheme="minorEastAsia" w:hint="eastAsia"/>
          <w:sz w:val="24"/>
        </w:rPr>
        <w:t>根据问题三</w:t>
      </w:r>
      <w:r w:rsidR="00F451DC" w:rsidRPr="00F451DC">
        <w:rPr>
          <w:rFonts w:asciiTheme="minorEastAsia" w:eastAsiaTheme="minorEastAsia" w:hAnsiTheme="minorEastAsia" w:hint="eastAsia"/>
          <w:sz w:val="24"/>
        </w:rPr>
        <w:t>第一小问</w:t>
      </w:r>
      <w:r w:rsidRPr="00F451DC">
        <w:rPr>
          <w:rFonts w:asciiTheme="minorEastAsia" w:eastAsiaTheme="minorEastAsia" w:hAnsiTheme="minorEastAsia" w:hint="eastAsia"/>
          <w:sz w:val="24"/>
        </w:rPr>
        <w:t>要求，我们引入了</w:t>
      </w:r>
      <w:r w:rsidRPr="00F451DC">
        <w:rPr>
          <w:rFonts w:asciiTheme="minorEastAsia" w:eastAsiaTheme="minorEastAsia" w:hAnsiTheme="minorEastAsia" w:hint="eastAsia"/>
          <w:b/>
          <w:sz w:val="24"/>
        </w:rPr>
        <w:t>景区逗留时间</w:t>
      </w:r>
      <w:r w:rsidRPr="00F451DC">
        <w:rPr>
          <w:rFonts w:asciiTheme="minorEastAsia" w:eastAsiaTheme="minorEastAsia" w:hAnsiTheme="minorEastAsia" w:hint="eastAsia"/>
          <w:b/>
          <w:position w:val="-12"/>
          <w:sz w:val="24"/>
        </w:rPr>
        <w:object w:dxaOrig="220" w:dyaOrig="360">
          <v:shape id="_x0000_i1052" type="#_x0000_t75" style="width:10.8pt;height:18pt" o:ole="">
            <v:imagedata r:id="rId22" o:title=""/>
          </v:shape>
          <o:OLEObject Type="Embed" ProgID="Equation.3" ShapeID="_x0000_i1052" DrawAspect="Content" ObjectID="_1556487407" r:id="rId60"/>
        </w:object>
      </w:r>
      <w:r w:rsidRPr="00F451DC">
        <w:rPr>
          <w:rFonts w:asciiTheme="minorEastAsia" w:eastAsiaTheme="minorEastAsia" w:hAnsiTheme="minorEastAsia" w:hint="eastAsia"/>
          <w:sz w:val="24"/>
        </w:rPr>
        <w:t>，</w:t>
      </w:r>
      <w:r w:rsidRPr="00F451DC">
        <w:rPr>
          <w:rFonts w:asciiTheme="minorEastAsia" w:eastAsiaTheme="minorEastAsia" w:hAnsiTheme="minorEastAsia" w:hint="eastAsia"/>
          <w:position w:val="-10"/>
          <w:sz w:val="24"/>
        </w:rPr>
        <w:object w:dxaOrig="600" w:dyaOrig="340">
          <v:shape id="_x0000_i1053" type="#_x0000_t75" style="width:30pt;height:16.8pt" o:ole="">
            <v:imagedata r:id="rId24" o:title=""/>
          </v:shape>
          <o:OLEObject Type="Embed" ProgID="Equation.3" ShapeID="_x0000_i1053" DrawAspect="Content" ObjectID="_1556487408" r:id="rId61"/>
        </w:object>
      </w:r>
      <w:r w:rsidRPr="00F451DC">
        <w:rPr>
          <w:rFonts w:asciiTheme="minorEastAsia" w:eastAsiaTheme="minorEastAsia" w:hAnsiTheme="minorEastAsia" w:hint="eastAsia"/>
          <w:sz w:val="24"/>
        </w:rPr>
        <w:t>，其他的为附录1当中的数据（i-</w:t>
      </w:r>
      <w:r w:rsidRPr="00F451DC">
        <w:rPr>
          <w:rFonts w:asciiTheme="minorEastAsia" w:eastAsiaTheme="minorEastAsia" w:hAnsiTheme="minorEastAsia"/>
          <w:sz w:val="24"/>
        </w:rPr>
        <w:t>1</w:t>
      </w:r>
      <w:r w:rsidRPr="00F451DC">
        <w:rPr>
          <w:rFonts w:asciiTheme="minorEastAsia" w:eastAsiaTheme="minorEastAsia" w:hAnsiTheme="minorEastAsia" w:hint="eastAsia"/>
          <w:sz w:val="24"/>
        </w:rPr>
        <w:t>）对应附录1中的标号。</w:t>
      </w:r>
      <w:r w:rsidR="00F451DC" w:rsidRPr="00F451DC">
        <w:rPr>
          <w:rFonts w:asciiTheme="minorEastAsia" w:eastAsiaTheme="minorEastAsia" w:hAnsiTheme="minorEastAsia" w:hint="eastAsia"/>
          <w:sz w:val="24"/>
        </w:rPr>
        <w:t>由于是求最少的公里数，那么我们可以先排列出每个景点i到景点j的哪种交通方式公里数最少，将其用</w:t>
      </w:r>
      <w:r w:rsidR="00F451DC" w:rsidRPr="00F451DC">
        <w:rPr>
          <w:rFonts w:asciiTheme="minorEastAsia" w:eastAsiaTheme="minorEastAsia" w:hAnsiTheme="minorEastAsia" w:hint="eastAsia"/>
          <w:position w:val="-14"/>
          <w:sz w:val="24"/>
        </w:rPr>
        <w:object w:dxaOrig="260" w:dyaOrig="380">
          <v:shape id="_x0000_i1054" type="#_x0000_t75" style="width:13.2pt;height:19.2pt" o:ole="">
            <v:imagedata r:id="rId26" o:title=""/>
          </v:shape>
          <o:OLEObject Type="Embed" ProgID="Equation.3" ShapeID="_x0000_i1054" DrawAspect="Content" ObjectID="_1556487409" r:id="rId62"/>
        </w:object>
      </w:r>
      <w:r w:rsidR="00F451DC" w:rsidRPr="00F451DC">
        <w:rPr>
          <w:rFonts w:asciiTheme="minorEastAsia" w:eastAsiaTheme="minorEastAsia" w:hAnsiTheme="minorEastAsia" w:hint="eastAsia"/>
          <w:sz w:val="24"/>
        </w:rPr>
        <w:t>表示。</w:t>
      </w:r>
    </w:p>
    <w:p w:rsidR="00703B90" w:rsidRDefault="000979A2" w:rsidP="00703B90">
      <w:pPr>
        <w:rPr>
          <w:rFonts w:ascii="黑体" w:eastAsia="黑体" w:hAnsi="黑体"/>
          <w:b/>
          <w:sz w:val="24"/>
        </w:rPr>
      </w:pPr>
      <w:r>
        <w:rPr>
          <w:rFonts w:ascii="黑体" w:eastAsia="黑体" w:hAnsi="黑体" w:hint="eastAsia"/>
          <w:b/>
          <w:sz w:val="24"/>
        </w:rPr>
        <w:t>5.</w:t>
      </w:r>
      <w:r w:rsidR="004F79AF">
        <w:rPr>
          <w:rFonts w:ascii="黑体" w:eastAsia="黑体" w:hAnsi="黑体"/>
          <w:b/>
          <w:sz w:val="24"/>
        </w:rPr>
        <w:t>3.2</w:t>
      </w:r>
      <w:r w:rsidR="00AD380D">
        <w:rPr>
          <w:rFonts w:ascii="黑体" w:eastAsia="黑体" w:hAnsi="黑体" w:hint="eastAsia"/>
          <w:b/>
          <w:sz w:val="24"/>
        </w:rPr>
        <w:t>模型三</w:t>
      </w:r>
      <w:r w:rsidR="00F9679F">
        <w:rPr>
          <w:rFonts w:ascii="黑体" w:eastAsia="黑体" w:hAnsi="黑体" w:hint="eastAsia"/>
          <w:b/>
          <w:sz w:val="24"/>
        </w:rPr>
        <w:t>的建立以及求解</w:t>
      </w:r>
    </w:p>
    <w:p w:rsidR="00F451DC" w:rsidRDefault="00F451DC" w:rsidP="00703B90">
      <w:pPr>
        <w:rPr>
          <w:rFonts w:asciiTheme="minorEastAsia" w:eastAsiaTheme="minorEastAsia" w:hAnsiTheme="minorEastAsia"/>
          <w:sz w:val="24"/>
        </w:rPr>
      </w:pPr>
      <w:r w:rsidRPr="00F451DC">
        <w:rPr>
          <w:rFonts w:asciiTheme="minorEastAsia" w:eastAsiaTheme="minorEastAsia" w:hAnsiTheme="minorEastAsia" w:hint="eastAsia"/>
          <w:sz w:val="24"/>
        </w:rPr>
        <w:t>目标函数为</w:t>
      </w:r>
    </w:p>
    <w:p w:rsidR="00703B90" w:rsidRPr="00703B90" w:rsidRDefault="00703B90" w:rsidP="00703B90">
      <w:pPr>
        <w:rPr>
          <w:rFonts w:ascii="黑体" w:eastAsia="黑体" w:hAnsi="黑体"/>
          <w:b/>
          <w:sz w:val="24"/>
        </w:rPr>
      </w:pPr>
    </w:p>
    <w:p w:rsidR="00F451DC" w:rsidRPr="00F451DC" w:rsidRDefault="000B33EA" w:rsidP="00F451DC">
      <w:pPr>
        <w:ind w:firstLineChars="200" w:firstLine="480"/>
        <w:rPr>
          <w:rFonts w:asciiTheme="minorEastAsia" w:eastAsiaTheme="minorEastAsia" w:hAnsiTheme="minorEastAsia"/>
          <w:sz w:val="24"/>
        </w:rPr>
      </w:pPr>
      <w:r>
        <w:rPr>
          <w:rFonts w:asciiTheme="minorEastAsia" w:hAnsiTheme="minorEastAsia"/>
          <w:noProof/>
          <w:sz w:val="24"/>
        </w:rPr>
        <w:object w:dxaOrig="1440" w:dyaOrig="1440">
          <v:shape id="_x0000_s1085" type="#_x0000_t75" style="position:absolute;left:0;text-align:left;margin-left:0;margin-top:-.45pt;width:96pt;height:28.2pt;z-index:251661312;mso-position-horizontal:left;mso-position-horizontal-relative:text;mso-position-vertical-relative:text">
            <v:imagedata r:id="rId63" o:title=""/>
            <w10:wrap type="square" side="right"/>
          </v:shape>
          <o:OLEObject Type="Embed" ProgID="Equation.DSMT4" ShapeID="_x0000_s1085" DrawAspect="Content" ObjectID="_1556487429" r:id="rId64"/>
        </w:object>
      </w:r>
      <w:r w:rsidR="004637C0">
        <w:rPr>
          <w:rFonts w:asciiTheme="minorEastAsia" w:eastAsiaTheme="minorEastAsia" w:hAnsiTheme="minorEastAsia"/>
          <w:sz w:val="24"/>
        </w:rPr>
        <w:br w:type="textWrapping" w:clear="all"/>
      </w:r>
    </w:p>
    <w:p w:rsidR="00F451DC" w:rsidRPr="00F451DC" w:rsidRDefault="00F451DC" w:rsidP="00703B90">
      <w:pPr>
        <w:rPr>
          <w:rFonts w:asciiTheme="minorEastAsia" w:eastAsiaTheme="minorEastAsia" w:hAnsiTheme="minorEastAsia"/>
          <w:sz w:val="24"/>
        </w:rPr>
      </w:pPr>
      <w:r w:rsidRPr="00F451DC">
        <w:rPr>
          <w:rFonts w:asciiTheme="minorEastAsia" w:eastAsiaTheme="minorEastAsia" w:hAnsiTheme="minorEastAsia" w:hint="eastAsia"/>
          <w:sz w:val="24"/>
        </w:rPr>
        <w:t>约束条件：</w:t>
      </w:r>
    </w:p>
    <w:p w:rsidR="00F451DC" w:rsidRDefault="00703B90" w:rsidP="00703B90">
      <w:pPr>
        <w:rPr>
          <w:rFonts w:asciiTheme="minorEastAsia" w:eastAsiaTheme="minorEastAsia" w:hAnsiTheme="minorEastAsia"/>
          <w:position w:val="-10"/>
          <w:sz w:val="24"/>
        </w:rPr>
      </w:pPr>
      <w:r w:rsidRPr="004637C0">
        <w:rPr>
          <w:rFonts w:asciiTheme="minorEastAsia" w:eastAsiaTheme="minorEastAsia" w:hAnsiTheme="minorEastAsia" w:hint="eastAsia"/>
          <w:position w:val="-186"/>
          <w:sz w:val="24"/>
        </w:rPr>
        <w:object w:dxaOrig="4660" w:dyaOrig="3840">
          <v:shape id="_x0000_i1056" type="#_x0000_t75" style="width:233.4pt;height:192pt" o:ole="">
            <v:imagedata r:id="rId65" o:title=""/>
          </v:shape>
          <o:OLEObject Type="Embed" ProgID="Equation.DSMT4" ShapeID="_x0000_i1056" DrawAspect="Content" ObjectID="_1556487410" r:id="rId66"/>
        </w:object>
      </w:r>
      <w:r w:rsidR="00F451DC" w:rsidRPr="00F451DC">
        <w:rPr>
          <w:rFonts w:asciiTheme="minorEastAsia" w:eastAsiaTheme="minorEastAsia" w:hAnsiTheme="minorEastAsia" w:hint="eastAsia"/>
          <w:sz w:val="24"/>
        </w:rPr>
        <w:t>，</w:t>
      </w:r>
      <w:r>
        <w:rPr>
          <w:rFonts w:asciiTheme="minorEastAsia" w:eastAsiaTheme="minorEastAsia" w:hAnsiTheme="minorEastAsia"/>
          <w:position w:val="-10"/>
          <w:sz w:val="24"/>
        </w:rPr>
        <w:t xml:space="preserve"> </w:t>
      </w:r>
    </w:p>
    <w:p w:rsidR="007374FC" w:rsidRPr="006C1EDF" w:rsidRDefault="007374FC" w:rsidP="007374FC">
      <w:pPr>
        <w:rPr>
          <w:rFonts w:asciiTheme="minorEastAsia" w:eastAsiaTheme="minorEastAsia" w:hAnsiTheme="minorEastAsia"/>
          <w:sz w:val="24"/>
        </w:rPr>
      </w:pPr>
      <w:bookmarkStart w:id="31" w:name="_Hlk482733900"/>
      <w:r w:rsidRPr="007374FC">
        <w:rPr>
          <w:rFonts w:asciiTheme="minorEastAsia" w:eastAsiaTheme="minorEastAsia" w:hAnsiTheme="minorEastAsia" w:hint="eastAsia"/>
          <w:sz w:val="24"/>
        </w:rPr>
        <w:t>Ai为景点，i=1时代表南京理工大学，i=2代表明孝陵景区，i=1...41；</w:t>
      </w:r>
      <w:r w:rsidRPr="007374FC">
        <w:rPr>
          <w:rFonts w:asciiTheme="minorEastAsia" w:eastAsiaTheme="minorEastAsia" w:hAnsiTheme="minorEastAsia"/>
          <w:position w:val="-14"/>
          <w:sz w:val="24"/>
        </w:rPr>
        <w:object w:dxaOrig="260" w:dyaOrig="380">
          <v:shape id="_x0000_i1057" type="#_x0000_t75" style="width:13.2pt;height:19.2pt" o:ole="">
            <v:imagedata r:id="rId12" o:title=""/>
          </v:shape>
          <o:OLEObject Type="Embed" ProgID="Equation.DSMT4" ShapeID="_x0000_i1057" DrawAspect="Content" ObjectID="_1556487411" r:id="rId67"/>
        </w:object>
      </w:r>
      <w:r w:rsidRPr="007374FC">
        <w:rPr>
          <w:rFonts w:asciiTheme="minorEastAsia" w:eastAsiaTheme="minorEastAsia" w:hAnsiTheme="minorEastAsia" w:hint="eastAsia"/>
          <w:sz w:val="24"/>
        </w:rPr>
        <w:t>为景</w:t>
      </w:r>
      <w:r w:rsidRPr="007374FC">
        <w:rPr>
          <w:rFonts w:asciiTheme="minorEastAsia" w:eastAsiaTheme="minorEastAsia" w:hAnsiTheme="minorEastAsia" w:hint="eastAsia"/>
          <w:sz w:val="24"/>
        </w:rPr>
        <w:lastRenderedPageBreak/>
        <w:t>点i到景点j所需要的时间，单位为分钟；</w:t>
      </w:r>
      <w:r w:rsidRPr="007374FC">
        <w:rPr>
          <w:rFonts w:asciiTheme="minorEastAsia" w:eastAsiaTheme="minorEastAsia" w:hAnsiTheme="minorEastAsia"/>
          <w:position w:val="-14"/>
          <w:sz w:val="24"/>
        </w:rPr>
        <w:object w:dxaOrig="420" w:dyaOrig="380">
          <v:shape id="_x0000_i1058" type="#_x0000_t75" style="width:21pt;height:19.2pt" o:ole="">
            <v:imagedata r:id="rId14" o:title=""/>
          </v:shape>
          <o:OLEObject Type="Embed" ProgID="Equation.DSMT4" ShapeID="_x0000_i1058" DrawAspect="Content" ObjectID="_1556487412" r:id="rId68"/>
        </w:object>
      </w:r>
      <w:r w:rsidRPr="007374FC">
        <w:rPr>
          <w:rFonts w:asciiTheme="minorEastAsia" w:eastAsiaTheme="minorEastAsia" w:hAnsiTheme="minorEastAsia" w:hint="eastAsia"/>
          <w:sz w:val="24"/>
        </w:rPr>
        <w:t>为第n天景点i到景点j的回路上，</w:t>
      </w:r>
      <w:r w:rsidRPr="007374FC">
        <w:rPr>
          <w:rFonts w:asciiTheme="minorEastAsia" w:eastAsiaTheme="minorEastAsia" w:hAnsiTheme="minorEastAsia"/>
          <w:position w:val="-14"/>
          <w:sz w:val="24"/>
        </w:rPr>
        <w:object w:dxaOrig="420" w:dyaOrig="380">
          <v:shape id="_x0000_i1059" type="#_x0000_t75" style="width:21pt;height:19.2pt" o:ole="">
            <v:imagedata r:id="rId14" o:title=""/>
          </v:shape>
          <o:OLEObject Type="Embed" ProgID="Equation.DSMT4" ShapeID="_x0000_i1059" DrawAspect="Content" ObjectID="_1556487413" r:id="rId69"/>
        </w:object>
      </w:r>
      <w:r w:rsidRPr="007374FC">
        <w:rPr>
          <w:rFonts w:asciiTheme="minorEastAsia" w:eastAsiaTheme="minorEastAsia" w:hAnsiTheme="minorEastAsia" w:hint="eastAsia"/>
          <w:sz w:val="24"/>
        </w:rPr>
        <w:t>=1代表在，</w:t>
      </w:r>
      <w:r w:rsidRPr="007374FC">
        <w:rPr>
          <w:rFonts w:asciiTheme="minorEastAsia" w:eastAsiaTheme="minorEastAsia" w:hAnsiTheme="minorEastAsia"/>
          <w:position w:val="-14"/>
          <w:sz w:val="24"/>
        </w:rPr>
        <w:object w:dxaOrig="420" w:dyaOrig="380">
          <v:shape id="_x0000_i1060" type="#_x0000_t75" style="width:21pt;height:19.2pt" o:ole="">
            <v:imagedata r:id="rId14" o:title=""/>
          </v:shape>
          <o:OLEObject Type="Embed" ProgID="Equation.DSMT4" ShapeID="_x0000_i1060" DrawAspect="Content" ObjectID="_1556487414" r:id="rId70"/>
        </w:object>
      </w:r>
      <w:r w:rsidRPr="007374FC">
        <w:rPr>
          <w:rFonts w:asciiTheme="minorEastAsia" w:eastAsiaTheme="minorEastAsia" w:hAnsiTheme="minorEastAsia" w:hint="eastAsia"/>
          <w:sz w:val="24"/>
        </w:rPr>
        <w:t>=0代表没有；</w:t>
      </w:r>
      <w:r w:rsidRPr="007374FC">
        <w:rPr>
          <w:rFonts w:asciiTheme="minorEastAsia" w:eastAsiaTheme="minorEastAsia" w:hAnsiTheme="minorEastAsia"/>
          <w:position w:val="-12"/>
          <w:sz w:val="24"/>
        </w:rPr>
        <w:object w:dxaOrig="279" w:dyaOrig="360">
          <v:shape id="_x0000_i1061" type="#_x0000_t75" style="width:13.8pt;height:18pt" o:ole="">
            <v:imagedata r:id="rId20" o:title=""/>
          </v:shape>
          <o:OLEObject Type="Embed" ProgID="Equation.DSMT4" ShapeID="_x0000_i1061" DrawAspect="Content" ObjectID="_1556487415" r:id="rId71"/>
        </w:object>
      </w:r>
      <w:r w:rsidRPr="007374FC">
        <w:rPr>
          <w:rFonts w:asciiTheme="minorEastAsia" w:eastAsiaTheme="minorEastAsia" w:hAnsiTheme="minorEastAsia" w:hint="eastAsia"/>
          <w:sz w:val="24"/>
        </w:rPr>
        <w:t>为第n天从景点i出发后到达目的地等待或花费的时间；</w:t>
      </w:r>
      <w:r w:rsidRPr="007374FC">
        <w:rPr>
          <w:rFonts w:asciiTheme="minorEastAsia" w:eastAsiaTheme="minorEastAsia" w:hAnsiTheme="minorEastAsia" w:hint="eastAsia"/>
          <w:position w:val="-12"/>
          <w:sz w:val="24"/>
        </w:rPr>
        <w:object w:dxaOrig="220" w:dyaOrig="360">
          <v:shape id="_x0000_i1062" type="#_x0000_t75" style="width:10.8pt;height:18pt" o:ole="">
            <v:imagedata r:id="rId22" o:title=""/>
          </v:shape>
          <o:OLEObject Type="Embed" ProgID="Equation.3" ShapeID="_x0000_i1062" DrawAspect="Content" ObjectID="_1556487416" r:id="rId72"/>
        </w:object>
      </w:r>
      <w:r w:rsidRPr="007374FC">
        <w:rPr>
          <w:rFonts w:asciiTheme="minorEastAsia" w:eastAsiaTheme="minorEastAsia" w:hAnsiTheme="minorEastAsia" w:hint="eastAsia"/>
          <w:sz w:val="24"/>
        </w:rPr>
        <w:t>代表景区逗留时间，</w:t>
      </w:r>
      <w:r w:rsidRPr="007374FC">
        <w:rPr>
          <w:rFonts w:asciiTheme="minorEastAsia" w:eastAsiaTheme="minorEastAsia" w:hAnsiTheme="minorEastAsia" w:hint="eastAsia"/>
          <w:position w:val="-10"/>
          <w:sz w:val="24"/>
        </w:rPr>
        <w:object w:dxaOrig="600" w:dyaOrig="340">
          <v:shape id="_x0000_i1063" type="#_x0000_t75" style="width:30pt;height:16.8pt" o:ole="">
            <v:imagedata r:id="rId24" o:title=""/>
          </v:shape>
          <o:OLEObject Type="Embed" ProgID="Equation.3" ShapeID="_x0000_i1063" DrawAspect="Content" ObjectID="_1556487417" r:id="rId73"/>
        </w:object>
      </w:r>
      <w:r w:rsidRPr="007374FC">
        <w:rPr>
          <w:rFonts w:asciiTheme="minorEastAsia" w:eastAsiaTheme="minorEastAsia" w:hAnsiTheme="minorEastAsia" w:hint="eastAsia"/>
          <w:sz w:val="24"/>
        </w:rPr>
        <w:t>，其他的为附录当中的数据</w:t>
      </w:r>
      <w:r>
        <w:rPr>
          <w:rFonts w:asciiTheme="minorEastAsia" w:eastAsiaTheme="minorEastAsia" w:hAnsiTheme="minorEastAsia" w:hint="eastAsia"/>
          <w:sz w:val="24"/>
        </w:rPr>
        <w:t>；</w:t>
      </w:r>
      <w:r w:rsidRPr="00E005B4">
        <w:rPr>
          <w:position w:val="-14"/>
        </w:rPr>
        <w:object w:dxaOrig="260" w:dyaOrig="380">
          <v:shape id="_x0000_i1064" type="#_x0000_t75" style="width:13.2pt;height:19.2pt" o:ole="">
            <v:imagedata r:id="rId74" o:title=""/>
          </v:shape>
          <o:OLEObject Type="Embed" ProgID="Equation.DSMT4" ShapeID="_x0000_i1064" DrawAspect="Content" ObjectID="_1556487418" r:id="rId75"/>
        </w:object>
      </w:r>
      <w:r w:rsidRPr="006C1EDF">
        <w:rPr>
          <w:rFonts w:asciiTheme="minorEastAsia" w:eastAsiaTheme="minorEastAsia" w:hAnsiTheme="minorEastAsia" w:hint="eastAsia"/>
          <w:sz w:val="24"/>
        </w:rPr>
        <w:t>表示景点i到景点j的距离</w:t>
      </w:r>
      <w:r w:rsidR="00281AA8">
        <w:rPr>
          <w:rFonts w:asciiTheme="minorEastAsia" w:eastAsiaTheme="minorEastAsia" w:hAnsiTheme="minorEastAsia" w:hint="eastAsia"/>
          <w:sz w:val="24"/>
        </w:rPr>
        <w:t>。</w:t>
      </w:r>
    </w:p>
    <w:bookmarkEnd w:id="31"/>
    <w:p w:rsidR="00F9679F" w:rsidRPr="00F9679F" w:rsidRDefault="00F451DC" w:rsidP="00281AA8">
      <w:pPr>
        <w:spacing w:beforeLines="50" w:before="156" w:afterLines="50" w:after="156"/>
        <w:ind w:firstLineChars="200" w:firstLine="480"/>
        <w:jc w:val="left"/>
        <w:outlineLvl w:val="1"/>
        <w:rPr>
          <w:rFonts w:ascii="黑体" w:eastAsia="黑体" w:hAnsi="黑体"/>
          <w:b/>
          <w:sz w:val="24"/>
        </w:rPr>
      </w:pPr>
      <w:r>
        <w:rPr>
          <w:rFonts w:asciiTheme="minorEastAsia" w:eastAsiaTheme="minorEastAsia" w:hAnsiTheme="minorEastAsia" w:hint="eastAsia"/>
          <w:sz w:val="24"/>
        </w:rPr>
        <w:t>我们通过将</w:t>
      </w:r>
      <w:r w:rsidRPr="00F451DC">
        <w:rPr>
          <w:rFonts w:asciiTheme="minorEastAsia" w:eastAsiaTheme="minorEastAsia" w:hAnsiTheme="minorEastAsia" w:hint="eastAsia"/>
          <w:sz w:val="24"/>
        </w:rPr>
        <w:t>排列出每个景点i到景点j的哪种交通方式公里数最少</w:t>
      </w:r>
      <w:r>
        <w:rPr>
          <w:rFonts w:asciiTheme="minorEastAsia" w:eastAsiaTheme="minorEastAsia" w:hAnsiTheme="minorEastAsia" w:hint="eastAsia"/>
          <w:sz w:val="24"/>
        </w:rPr>
        <w:t>的数据带入上面的算法经过使用Matlab软件得出下方的最佳路线。</w:t>
      </w:r>
    </w:p>
    <w:p w:rsidR="00BE707F" w:rsidRPr="00F451DC" w:rsidRDefault="00F451DC" w:rsidP="00281AA8">
      <w:pPr>
        <w:spacing w:beforeLines="50" w:before="156" w:afterLines="50" w:after="156"/>
        <w:jc w:val="center"/>
        <w:outlineLvl w:val="1"/>
        <w:rPr>
          <w:rFonts w:asciiTheme="minorEastAsia" w:eastAsiaTheme="minorEastAsia" w:hAnsiTheme="minorEastAsia"/>
          <w:sz w:val="24"/>
        </w:rPr>
      </w:pPr>
      <w:r w:rsidRPr="00F451DC">
        <w:rPr>
          <w:rFonts w:asciiTheme="minorEastAsia" w:eastAsiaTheme="minorEastAsia" w:hAnsiTheme="minorEastAsia" w:hint="eastAsia"/>
          <w:sz w:val="24"/>
        </w:rPr>
        <w:t>表8</w:t>
      </w:r>
      <w:r>
        <w:rPr>
          <w:rFonts w:asciiTheme="minorEastAsia" w:eastAsiaTheme="minorEastAsia" w:hAnsiTheme="minorEastAsia"/>
          <w:sz w:val="24"/>
        </w:rPr>
        <w:t xml:space="preserve"> </w:t>
      </w:r>
      <w:r>
        <w:rPr>
          <w:rFonts w:asciiTheme="minorEastAsia" w:eastAsiaTheme="minorEastAsia" w:hAnsiTheme="minorEastAsia" w:hint="eastAsia"/>
          <w:sz w:val="24"/>
        </w:rPr>
        <w:t>第一天</w:t>
      </w:r>
      <w:r w:rsidR="00281AA8">
        <w:rPr>
          <w:rFonts w:asciiTheme="minorEastAsia" w:eastAsiaTheme="minorEastAsia" w:hAnsiTheme="minorEastAsia" w:hint="eastAsia"/>
          <w:sz w:val="24"/>
        </w:rPr>
        <w:t>路线表</w:t>
      </w:r>
    </w:p>
    <w:tbl>
      <w:tblPr>
        <w:tblStyle w:val="af0"/>
        <w:tblW w:w="6834" w:type="dxa"/>
        <w:tblInd w:w="1212" w:type="dxa"/>
        <w:tblLook w:val="04A0" w:firstRow="1" w:lastRow="0" w:firstColumn="1" w:lastColumn="0" w:noHBand="0" w:noVBand="1"/>
      </w:tblPr>
      <w:tblGrid>
        <w:gridCol w:w="2157"/>
        <w:gridCol w:w="1417"/>
        <w:gridCol w:w="1276"/>
        <w:gridCol w:w="1984"/>
      </w:tblGrid>
      <w:tr w:rsidR="00BE707F" w:rsidTr="000E26A6">
        <w:tc>
          <w:tcPr>
            <w:tcW w:w="2157" w:type="dxa"/>
          </w:tcPr>
          <w:p w:rsidR="00BE707F" w:rsidRDefault="00BE707F" w:rsidP="002317CD">
            <w:pPr>
              <w:spacing w:beforeLines="50" w:before="156" w:afterLines="50" w:after="156"/>
              <w:jc w:val="center"/>
              <w:outlineLvl w:val="1"/>
              <w:rPr>
                <w:sz w:val="24"/>
              </w:rPr>
            </w:pPr>
            <w:r>
              <w:rPr>
                <w:rFonts w:hint="eastAsia"/>
                <w:sz w:val="24"/>
              </w:rPr>
              <w:t>路线</w:t>
            </w:r>
          </w:p>
        </w:tc>
        <w:tc>
          <w:tcPr>
            <w:tcW w:w="1417" w:type="dxa"/>
          </w:tcPr>
          <w:p w:rsidR="00BE707F" w:rsidRDefault="00BE707F"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BE707F" w:rsidRPr="001E3755" w:rsidRDefault="00BE707F" w:rsidP="002317CD">
            <w:pPr>
              <w:spacing w:beforeLines="50" w:before="156" w:afterLines="50" w:after="156"/>
              <w:jc w:val="center"/>
              <w:outlineLvl w:val="1"/>
              <w:rPr>
                <w:sz w:val="24"/>
              </w:rPr>
            </w:pPr>
            <w:r>
              <w:rPr>
                <w:rFonts w:hint="eastAsia"/>
                <w:sz w:val="24"/>
              </w:rPr>
              <w:t>时间</w:t>
            </w:r>
            <w:r>
              <w:rPr>
                <w:rFonts w:hint="eastAsia"/>
                <w:sz w:val="24"/>
              </w:rPr>
              <w:t>/h</w:t>
            </w:r>
          </w:p>
        </w:tc>
        <w:tc>
          <w:tcPr>
            <w:tcW w:w="1984" w:type="dxa"/>
          </w:tcPr>
          <w:p w:rsidR="00BE707F" w:rsidRDefault="00BE707F" w:rsidP="002317CD">
            <w:pPr>
              <w:spacing w:beforeLines="50" w:before="156" w:afterLines="50" w:after="156"/>
              <w:ind w:firstLineChars="200" w:firstLine="480"/>
              <w:jc w:val="center"/>
              <w:outlineLvl w:val="1"/>
              <w:rPr>
                <w:sz w:val="24"/>
              </w:rPr>
            </w:pPr>
            <w:r>
              <w:rPr>
                <w:rFonts w:hint="eastAsia"/>
                <w:sz w:val="24"/>
              </w:rPr>
              <w:t>到达方式</w:t>
            </w:r>
          </w:p>
        </w:tc>
      </w:tr>
      <w:tr w:rsidR="00BE707F" w:rsidRPr="001E3755" w:rsidTr="000E26A6">
        <w:tc>
          <w:tcPr>
            <w:tcW w:w="2157" w:type="dxa"/>
          </w:tcPr>
          <w:p w:rsidR="00BE707F" w:rsidRDefault="00BE707F" w:rsidP="002317CD">
            <w:pPr>
              <w:spacing w:beforeLines="50" w:before="156" w:afterLines="50" w:after="156"/>
              <w:jc w:val="center"/>
              <w:outlineLvl w:val="1"/>
              <w:rPr>
                <w:sz w:val="24"/>
              </w:rPr>
            </w:pPr>
            <w:r>
              <w:rPr>
                <w:rFonts w:hint="eastAsia"/>
                <w:sz w:val="24"/>
              </w:rPr>
              <w:t>孝陵卫地铁站—</w:t>
            </w:r>
            <w:r>
              <w:rPr>
                <w:sz w:val="24"/>
              </w:rPr>
              <w:t>2</w:t>
            </w:r>
          </w:p>
        </w:tc>
        <w:tc>
          <w:tcPr>
            <w:tcW w:w="1417" w:type="dxa"/>
          </w:tcPr>
          <w:p w:rsidR="00BE707F" w:rsidRDefault="00BE707F" w:rsidP="002317CD">
            <w:pPr>
              <w:spacing w:beforeLines="50" w:before="156" w:afterLines="50" w:after="156"/>
              <w:jc w:val="center"/>
              <w:outlineLvl w:val="1"/>
              <w:rPr>
                <w:sz w:val="24"/>
              </w:rPr>
            </w:pPr>
            <w:r>
              <w:rPr>
                <w:rFonts w:hint="eastAsia"/>
                <w:sz w:val="24"/>
              </w:rPr>
              <w:t>3.0</w:t>
            </w:r>
          </w:p>
        </w:tc>
        <w:tc>
          <w:tcPr>
            <w:tcW w:w="1276" w:type="dxa"/>
          </w:tcPr>
          <w:p w:rsidR="00BE707F" w:rsidRPr="001E3755" w:rsidRDefault="00BE707F" w:rsidP="002317CD">
            <w:pPr>
              <w:spacing w:beforeLines="50" w:before="156" w:afterLines="50" w:after="156"/>
              <w:jc w:val="center"/>
              <w:outlineLvl w:val="1"/>
              <w:rPr>
                <w:sz w:val="24"/>
              </w:rPr>
            </w:pPr>
            <w:r>
              <w:rPr>
                <w:rFonts w:hint="eastAsia"/>
                <w:sz w:val="24"/>
              </w:rPr>
              <w:t>8:00</w:t>
            </w:r>
          </w:p>
        </w:tc>
        <w:tc>
          <w:tcPr>
            <w:tcW w:w="1984" w:type="dxa"/>
          </w:tcPr>
          <w:p w:rsidR="00BE707F" w:rsidRPr="001E3755" w:rsidRDefault="00BE707F"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15714B" w:rsidRPr="001E3755" w:rsidTr="000E26A6">
        <w:tc>
          <w:tcPr>
            <w:tcW w:w="2157" w:type="dxa"/>
          </w:tcPr>
          <w:p w:rsidR="0015714B" w:rsidRDefault="0015714B" w:rsidP="002317CD">
            <w:pPr>
              <w:spacing w:beforeLines="50" w:before="156" w:afterLines="50" w:after="156"/>
              <w:jc w:val="center"/>
              <w:outlineLvl w:val="1"/>
              <w:rPr>
                <w:sz w:val="24"/>
              </w:rPr>
            </w:pPr>
            <w:r>
              <w:rPr>
                <w:rFonts w:hint="eastAsia"/>
                <w:sz w:val="24"/>
              </w:rPr>
              <w:t>2</w:t>
            </w:r>
            <w:r>
              <w:rPr>
                <w:rFonts w:hint="eastAsia"/>
                <w:sz w:val="24"/>
              </w:rPr>
              <w:t>—</w:t>
            </w:r>
            <w:r>
              <w:rPr>
                <w:rFonts w:hint="eastAsia"/>
                <w:sz w:val="24"/>
              </w:rPr>
              <w:t>3</w:t>
            </w:r>
          </w:p>
        </w:tc>
        <w:tc>
          <w:tcPr>
            <w:tcW w:w="1417" w:type="dxa"/>
          </w:tcPr>
          <w:p w:rsidR="0015714B" w:rsidRDefault="0015714B" w:rsidP="002317CD">
            <w:pPr>
              <w:spacing w:beforeLines="50" w:before="156" w:afterLines="50" w:after="156"/>
              <w:jc w:val="center"/>
              <w:outlineLvl w:val="1"/>
              <w:rPr>
                <w:sz w:val="24"/>
              </w:rPr>
            </w:pPr>
            <w:r>
              <w:rPr>
                <w:rFonts w:hint="eastAsia"/>
                <w:sz w:val="24"/>
              </w:rPr>
              <w:t>1.4</w:t>
            </w:r>
          </w:p>
        </w:tc>
        <w:tc>
          <w:tcPr>
            <w:tcW w:w="1276" w:type="dxa"/>
          </w:tcPr>
          <w:p w:rsidR="0015714B" w:rsidRDefault="0015714B" w:rsidP="002317CD">
            <w:pPr>
              <w:spacing w:beforeLines="50" w:before="156" w:afterLines="50" w:after="156"/>
              <w:jc w:val="center"/>
              <w:outlineLvl w:val="1"/>
              <w:rPr>
                <w:sz w:val="24"/>
              </w:rPr>
            </w:pPr>
            <w:r>
              <w:rPr>
                <w:rFonts w:hint="eastAsia"/>
                <w:sz w:val="24"/>
              </w:rPr>
              <w:t>9:06</w:t>
            </w:r>
          </w:p>
        </w:tc>
        <w:tc>
          <w:tcPr>
            <w:tcW w:w="1984" w:type="dxa"/>
          </w:tcPr>
          <w:p w:rsidR="0015714B" w:rsidRDefault="006F6BB5" w:rsidP="002317CD">
            <w:pPr>
              <w:spacing w:beforeLines="50" w:before="156" w:afterLines="50" w:after="156"/>
              <w:jc w:val="center"/>
              <w:outlineLvl w:val="1"/>
              <w:rPr>
                <w:sz w:val="24"/>
              </w:rPr>
            </w:pPr>
            <w:r>
              <w:rPr>
                <w:rFonts w:hint="eastAsia"/>
                <w:sz w:val="24"/>
              </w:rPr>
              <w:t>骑行</w:t>
            </w:r>
          </w:p>
        </w:tc>
      </w:tr>
      <w:tr w:rsidR="00BE707F" w:rsidRPr="001E3755" w:rsidTr="000E26A6">
        <w:tc>
          <w:tcPr>
            <w:tcW w:w="2157" w:type="dxa"/>
          </w:tcPr>
          <w:p w:rsidR="00BE707F" w:rsidRDefault="0015714B" w:rsidP="002317CD">
            <w:pPr>
              <w:spacing w:beforeLines="50" w:before="156" w:afterLines="50" w:after="156"/>
              <w:jc w:val="center"/>
              <w:outlineLvl w:val="1"/>
              <w:rPr>
                <w:sz w:val="24"/>
              </w:rPr>
            </w:pPr>
            <w:r>
              <w:rPr>
                <w:rFonts w:hint="eastAsia"/>
                <w:sz w:val="24"/>
              </w:rPr>
              <w:t>3</w:t>
            </w:r>
            <w:r>
              <w:rPr>
                <w:rFonts w:hint="eastAsia"/>
                <w:sz w:val="24"/>
              </w:rPr>
              <w:t>—</w:t>
            </w:r>
            <w:r>
              <w:rPr>
                <w:rFonts w:hint="eastAsia"/>
                <w:sz w:val="24"/>
              </w:rPr>
              <w:t>27</w:t>
            </w:r>
          </w:p>
        </w:tc>
        <w:tc>
          <w:tcPr>
            <w:tcW w:w="1417" w:type="dxa"/>
          </w:tcPr>
          <w:p w:rsidR="00BE707F" w:rsidRDefault="0015714B" w:rsidP="002317CD">
            <w:pPr>
              <w:spacing w:beforeLines="50" w:before="156" w:afterLines="50" w:after="156"/>
              <w:jc w:val="center"/>
              <w:outlineLvl w:val="1"/>
              <w:rPr>
                <w:sz w:val="24"/>
              </w:rPr>
            </w:pPr>
            <w:r>
              <w:rPr>
                <w:rFonts w:hint="eastAsia"/>
                <w:sz w:val="24"/>
              </w:rPr>
              <w:t>1.8</w:t>
            </w:r>
          </w:p>
        </w:tc>
        <w:tc>
          <w:tcPr>
            <w:tcW w:w="1276" w:type="dxa"/>
          </w:tcPr>
          <w:p w:rsidR="00BE707F" w:rsidRDefault="006F6BB5" w:rsidP="002317CD">
            <w:pPr>
              <w:spacing w:beforeLines="50" w:before="156" w:afterLines="50" w:after="156"/>
              <w:jc w:val="center"/>
              <w:outlineLvl w:val="1"/>
              <w:rPr>
                <w:sz w:val="24"/>
              </w:rPr>
            </w:pPr>
            <w:r>
              <w:rPr>
                <w:rFonts w:hint="eastAsia"/>
                <w:sz w:val="24"/>
              </w:rPr>
              <w:t>9:44</w:t>
            </w:r>
          </w:p>
        </w:tc>
        <w:tc>
          <w:tcPr>
            <w:tcW w:w="1984" w:type="dxa"/>
          </w:tcPr>
          <w:p w:rsidR="00BE707F" w:rsidRDefault="006F6BB5" w:rsidP="002317CD">
            <w:pPr>
              <w:spacing w:beforeLines="50" w:before="156" w:afterLines="50" w:after="156"/>
              <w:jc w:val="center"/>
              <w:outlineLvl w:val="1"/>
              <w:rPr>
                <w:sz w:val="24"/>
              </w:rPr>
            </w:pPr>
            <w:r>
              <w:rPr>
                <w:rFonts w:hint="eastAsia"/>
                <w:sz w:val="24"/>
              </w:rPr>
              <w:t>骑行</w:t>
            </w:r>
          </w:p>
        </w:tc>
      </w:tr>
      <w:tr w:rsidR="00BE707F" w:rsidRPr="001E3755" w:rsidTr="000E26A6">
        <w:tc>
          <w:tcPr>
            <w:tcW w:w="2157" w:type="dxa"/>
          </w:tcPr>
          <w:p w:rsidR="00BE707F" w:rsidRDefault="0015714B" w:rsidP="002317CD">
            <w:pPr>
              <w:spacing w:beforeLines="50" w:before="156" w:afterLines="50" w:after="156"/>
              <w:jc w:val="center"/>
              <w:outlineLvl w:val="1"/>
              <w:rPr>
                <w:sz w:val="24"/>
              </w:rPr>
            </w:pPr>
            <w:r>
              <w:rPr>
                <w:rFonts w:hint="eastAsia"/>
                <w:sz w:val="24"/>
              </w:rPr>
              <w:t>27</w:t>
            </w:r>
            <w:r>
              <w:rPr>
                <w:rFonts w:hint="eastAsia"/>
                <w:sz w:val="24"/>
              </w:rPr>
              <w:t>—</w:t>
            </w:r>
            <w:r>
              <w:rPr>
                <w:rFonts w:hint="eastAsia"/>
                <w:sz w:val="24"/>
              </w:rPr>
              <w:t>1</w:t>
            </w:r>
          </w:p>
        </w:tc>
        <w:tc>
          <w:tcPr>
            <w:tcW w:w="1417" w:type="dxa"/>
          </w:tcPr>
          <w:p w:rsidR="00BE707F" w:rsidRDefault="0015714B" w:rsidP="002317CD">
            <w:pPr>
              <w:spacing w:beforeLines="50" w:before="156" w:afterLines="50" w:after="156"/>
              <w:jc w:val="center"/>
              <w:outlineLvl w:val="1"/>
              <w:rPr>
                <w:sz w:val="24"/>
              </w:rPr>
            </w:pPr>
            <w:r>
              <w:rPr>
                <w:rFonts w:hint="eastAsia"/>
                <w:sz w:val="24"/>
              </w:rPr>
              <w:t>1.5</w:t>
            </w:r>
          </w:p>
        </w:tc>
        <w:tc>
          <w:tcPr>
            <w:tcW w:w="1276" w:type="dxa"/>
          </w:tcPr>
          <w:p w:rsidR="00BE707F" w:rsidRDefault="006F6BB5" w:rsidP="002317CD">
            <w:pPr>
              <w:spacing w:beforeLines="50" w:before="156" w:afterLines="50" w:after="156"/>
              <w:jc w:val="center"/>
              <w:outlineLvl w:val="1"/>
              <w:rPr>
                <w:sz w:val="24"/>
              </w:rPr>
            </w:pPr>
            <w:r>
              <w:rPr>
                <w:rFonts w:hint="eastAsia"/>
                <w:sz w:val="24"/>
              </w:rPr>
              <w:t>10:5</w:t>
            </w:r>
            <w:r>
              <w:rPr>
                <w:sz w:val="24"/>
              </w:rPr>
              <w:t>0</w:t>
            </w:r>
          </w:p>
        </w:tc>
        <w:tc>
          <w:tcPr>
            <w:tcW w:w="1984" w:type="dxa"/>
          </w:tcPr>
          <w:p w:rsidR="00BE707F" w:rsidRDefault="006F6BB5" w:rsidP="002317CD">
            <w:pPr>
              <w:spacing w:beforeLines="50" w:before="156" w:afterLines="50" w:after="156"/>
              <w:jc w:val="center"/>
              <w:outlineLvl w:val="1"/>
              <w:rPr>
                <w:sz w:val="24"/>
              </w:rPr>
            </w:pPr>
            <w:r>
              <w:rPr>
                <w:rFonts w:hint="eastAsia"/>
                <w:sz w:val="24"/>
              </w:rPr>
              <w:t>骑行</w:t>
            </w:r>
          </w:p>
        </w:tc>
      </w:tr>
      <w:tr w:rsidR="00BE707F" w:rsidRPr="001E3755" w:rsidTr="000E26A6">
        <w:tc>
          <w:tcPr>
            <w:tcW w:w="2157" w:type="dxa"/>
          </w:tcPr>
          <w:p w:rsidR="00BE707F" w:rsidRDefault="0015714B" w:rsidP="002317CD">
            <w:pPr>
              <w:spacing w:beforeLines="50" w:before="156" w:afterLines="50" w:after="156"/>
              <w:jc w:val="center"/>
              <w:outlineLvl w:val="1"/>
              <w:rPr>
                <w:sz w:val="24"/>
              </w:rPr>
            </w:pPr>
            <w:r>
              <w:rPr>
                <w:rFonts w:hint="eastAsia"/>
                <w:sz w:val="24"/>
              </w:rPr>
              <w:t>1</w:t>
            </w:r>
            <w:r>
              <w:rPr>
                <w:rFonts w:hint="eastAsia"/>
                <w:sz w:val="24"/>
              </w:rPr>
              <w:t>—</w:t>
            </w:r>
            <w:r>
              <w:rPr>
                <w:rFonts w:hint="eastAsia"/>
                <w:sz w:val="24"/>
              </w:rPr>
              <w:t>5</w:t>
            </w:r>
          </w:p>
        </w:tc>
        <w:tc>
          <w:tcPr>
            <w:tcW w:w="1417" w:type="dxa"/>
          </w:tcPr>
          <w:p w:rsidR="00BE707F" w:rsidRDefault="0015714B" w:rsidP="002317CD">
            <w:pPr>
              <w:spacing w:beforeLines="50" w:before="156" w:afterLines="50" w:after="156"/>
              <w:jc w:val="center"/>
              <w:outlineLvl w:val="1"/>
              <w:rPr>
                <w:sz w:val="24"/>
              </w:rPr>
            </w:pPr>
            <w:r>
              <w:rPr>
                <w:rFonts w:hint="eastAsia"/>
                <w:sz w:val="24"/>
              </w:rPr>
              <w:t>1.7</w:t>
            </w:r>
          </w:p>
        </w:tc>
        <w:tc>
          <w:tcPr>
            <w:tcW w:w="1276" w:type="dxa"/>
          </w:tcPr>
          <w:p w:rsidR="00BE707F" w:rsidRDefault="006F6BB5" w:rsidP="002317CD">
            <w:pPr>
              <w:spacing w:beforeLines="50" w:before="156" w:afterLines="50" w:after="156"/>
              <w:jc w:val="center"/>
              <w:outlineLvl w:val="1"/>
              <w:rPr>
                <w:sz w:val="24"/>
              </w:rPr>
            </w:pPr>
            <w:r>
              <w:rPr>
                <w:rFonts w:hint="eastAsia"/>
                <w:sz w:val="24"/>
              </w:rPr>
              <w:t>11:57</w:t>
            </w:r>
          </w:p>
        </w:tc>
        <w:tc>
          <w:tcPr>
            <w:tcW w:w="1984" w:type="dxa"/>
          </w:tcPr>
          <w:p w:rsidR="00BE707F" w:rsidRDefault="006F6BB5" w:rsidP="002317CD">
            <w:pPr>
              <w:spacing w:beforeLines="50" w:before="156" w:afterLines="50" w:after="156"/>
              <w:jc w:val="center"/>
              <w:outlineLvl w:val="1"/>
              <w:rPr>
                <w:sz w:val="24"/>
              </w:rPr>
            </w:pPr>
            <w:r>
              <w:rPr>
                <w:rFonts w:hint="eastAsia"/>
                <w:sz w:val="24"/>
              </w:rPr>
              <w:t>骑行</w:t>
            </w:r>
          </w:p>
        </w:tc>
      </w:tr>
      <w:tr w:rsidR="00BE707F" w:rsidRPr="001E3755" w:rsidTr="000E26A6">
        <w:tc>
          <w:tcPr>
            <w:tcW w:w="2157" w:type="dxa"/>
          </w:tcPr>
          <w:p w:rsidR="00BE707F" w:rsidRDefault="0015714B" w:rsidP="002317CD">
            <w:pPr>
              <w:spacing w:beforeLines="50" w:before="156" w:afterLines="50" w:after="156"/>
              <w:jc w:val="center"/>
              <w:outlineLvl w:val="1"/>
              <w:rPr>
                <w:sz w:val="24"/>
              </w:rPr>
            </w:pPr>
            <w:r>
              <w:rPr>
                <w:rFonts w:hint="eastAsia"/>
                <w:sz w:val="24"/>
              </w:rPr>
              <w:t>5</w:t>
            </w:r>
            <w:r>
              <w:rPr>
                <w:rFonts w:hint="eastAsia"/>
                <w:sz w:val="24"/>
              </w:rPr>
              <w:t>—</w:t>
            </w:r>
            <w:r>
              <w:rPr>
                <w:rFonts w:hint="eastAsia"/>
                <w:sz w:val="24"/>
              </w:rPr>
              <w:t>6</w:t>
            </w:r>
          </w:p>
        </w:tc>
        <w:tc>
          <w:tcPr>
            <w:tcW w:w="1417" w:type="dxa"/>
          </w:tcPr>
          <w:p w:rsidR="00BE707F" w:rsidRDefault="0015714B" w:rsidP="002317CD">
            <w:pPr>
              <w:spacing w:beforeLines="50" w:before="156" w:afterLines="50" w:after="156"/>
              <w:jc w:val="center"/>
              <w:outlineLvl w:val="1"/>
              <w:rPr>
                <w:sz w:val="24"/>
              </w:rPr>
            </w:pPr>
            <w:r>
              <w:rPr>
                <w:rFonts w:hint="eastAsia"/>
                <w:sz w:val="24"/>
              </w:rPr>
              <w:t>3.3</w:t>
            </w:r>
          </w:p>
        </w:tc>
        <w:tc>
          <w:tcPr>
            <w:tcW w:w="1276" w:type="dxa"/>
          </w:tcPr>
          <w:p w:rsidR="00BE707F" w:rsidRDefault="006F6BB5" w:rsidP="002317CD">
            <w:pPr>
              <w:spacing w:beforeLines="50" w:before="156" w:afterLines="50" w:after="156"/>
              <w:jc w:val="center"/>
              <w:outlineLvl w:val="1"/>
              <w:rPr>
                <w:sz w:val="24"/>
              </w:rPr>
            </w:pPr>
            <w:r>
              <w:rPr>
                <w:rFonts w:hint="eastAsia"/>
                <w:sz w:val="24"/>
              </w:rPr>
              <w:t>13:11</w:t>
            </w:r>
          </w:p>
        </w:tc>
        <w:tc>
          <w:tcPr>
            <w:tcW w:w="1984" w:type="dxa"/>
          </w:tcPr>
          <w:p w:rsidR="00BE707F" w:rsidRDefault="006F6BB5" w:rsidP="002317CD">
            <w:pPr>
              <w:spacing w:beforeLines="50" w:before="156" w:afterLines="50" w:after="156"/>
              <w:jc w:val="center"/>
              <w:outlineLvl w:val="1"/>
              <w:rPr>
                <w:sz w:val="24"/>
              </w:rPr>
            </w:pPr>
            <w:r>
              <w:rPr>
                <w:rFonts w:hint="eastAsia"/>
                <w:sz w:val="24"/>
              </w:rPr>
              <w:t>骑行</w:t>
            </w:r>
          </w:p>
        </w:tc>
      </w:tr>
      <w:tr w:rsidR="0015714B" w:rsidRPr="001E3755" w:rsidTr="000E26A6">
        <w:tc>
          <w:tcPr>
            <w:tcW w:w="2157" w:type="dxa"/>
          </w:tcPr>
          <w:p w:rsidR="0015714B" w:rsidRDefault="0015714B" w:rsidP="002317CD">
            <w:pPr>
              <w:spacing w:beforeLines="50" w:before="156" w:afterLines="50" w:after="156"/>
              <w:jc w:val="center"/>
              <w:outlineLvl w:val="1"/>
              <w:rPr>
                <w:sz w:val="24"/>
              </w:rPr>
            </w:pPr>
            <w:r>
              <w:rPr>
                <w:rFonts w:hint="eastAsia"/>
                <w:sz w:val="24"/>
              </w:rPr>
              <w:t>6</w:t>
            </w:r>
            <w:r>
              <w:rPr>
                <w:rFonts w:hint="eastAsia"/>
                <w:sz w:val="24"/>
              </w:rPr>
              <w:t>—</w:t>
            </w:r>
            <w:r>
              <w:rPr>
                <w:rFonts w:hint="eastAsia"/>
                <w:sz w:val="24"/>
              </w:rPr>
              <w:t>4</w:t>
            </w:r>
          </w:p>
        </w:tc>
        <w:tc>
          <w:tcPr>
            <w:tcW w:w="1417" w:type="dxa"/>
          </w:tcPr>
          <w:p w:rsidR="0015714B" w:rsidRDefault="0015714B" w:rsidP="002317CD">
            <w:pPr>
              <w:spacing w:beforeLines="50" w:before="156" w:afterLines="50" w:after="156"/>
              <w:jc w:val="center"/>
              <w:outlineLvl w:val="1"/>
              <w:rPr>
                <w:sz w:val="24"/>
              </w:rPr>
            </w:pPr>
            <w:r>
              <w:rPr>
                <w:rFonts w:hint="eastAsia"/>
                <w:sz w:val="24"/>
              </w:rPr>
              <w:t>1.8</w:t>
            </w:r>
          </w:p>
        </w:tc>
        <w:tc>
          <w:tcPr>
            <w:tcW w:w="1276" w:type="dxa"/>
          </w:tcPr>
          <w:p w:rsidR="0015714B" w:rsidRDefault="006F6BB5" w:rsidP="002317CD">
            <w:pPr>
              <w:spacing w:beforeLines="50" w:before="156" w:afterLines="50" w:after="156"/>
              <w:jc w:val="center"/>
              <w:outlineLvl w:val="1"/>
              <w:rPr>
                <w:sz w:val="24"/>
              </w:rPr>
            </w:pPr>
            <w:r>
              <w:rPr>
                <w:rFonts w:hint="eastAsia"/>
                <w:sz w:val="24"/>
              </w:rPr>
              <w:t>13:49</w:t>
            </w:r>
          </w:p>
        </w:tc>
        <w:tc>
          <w:tcPr>
            <w:tcW w:w="1984" w:type="dxa"/>
          </w:tcPr>
          <w:p w:rsidR="0015714B" w:rsidRDefault="006F6BB5" w:rsidP="002317CD">
            <w:pPr>
              <w:spacing w:beforeLines="50" w:before="156" w:afterLines="50" w:after="156"/>
              <w:jc w:val="center"/>
              <w:outlineLvl w:val="1"/>
              <w:rPr>
                <w:sz w:val="24"/>
              </w:rPr>
            </w:pPr>
            <w:r>
              <w:rPr>
                <w:rFonts w:hint="eastAsia"/>
                <w:sz w:val="24"/>
              </w:rPr>
              <w:t>骑行</w:t>
            </w:r>
          </w:p>
        </w:tc>
      </w:tr>
      <w:tr w:rsidR="0015714B" w:rsidRPr="001E3755" w:rsidTr="000E26A6">
        <w:tc>
          <w:tcPr>
            <w:tcW w:w="2157" w:type="dxa"/>
          </w:tcPr>
          <w:p w:rsidR="0015714B" w:rsidRDefault="0015714B" w:rsidP="002317CD">
            <w:pPr>
              <w:spacing w:beforeLines="50" w:before="156" w:afterLines="50" w:after="156"/>
              <w:jc w:val="center"/>
              <w:outlineLvl w:val="1"/>
              <w:rPr>
                <w:sz w:val="24"/>
              </w:rPr>
            </w:pPr>
            <w:r>
              <w:rPr>
                <w:rFonts w:hint="eastAsia"/>
                <w:sz w:val="24"/>
              </w:rPr>
              <w:t>4</w:t>
            </w:r>
            <w:r>
              <w:rPr>
                <w:rFonts w:hint="eastAsia"/>
                <w:sz w:val="24"/>
              </w:rPr>
              <w:t>—</w:t>
            </w:r>
            <w:r w:rsidR="006F6BB5">
              <w:rPr>
                <w:rFonts w:hint="eastAsia"/>
                <w:sz w:val="24"/>
              </w:rPr>
              <w:t>14</w:t>
            </w:r>
          </w:p>
        </w:tc>
        <w:tc>
          <w:tcPr>
            <w:tcW w:w="1417" w:type="dxa"/>
          </w:tcPr>
          <w:p w:rsidR="0015714B" w:rsidRDefault="006F6BB5" w:rsidP="002317CD">
            <w:pPr>
              <w:spacing w:beforeLines="50" w:before="156" w:afterLines="50" w:after="156"/>
              <w:jc w:val="center"/>
              <w:outlineLvl w:val="1"/>
              <w:rPr>
                <w:sz w:val="24"/>
              </w:rPr>
            </w:pPr>
            <w:r>
              <w:rPr>
                <w:rFonts w:hint="eastAsia"/>
                <w:sz w:val="24"/>
              </w:rPr>
              <w:t>4</w:t>
            </w:r>
          </w:p>
        </w:tc>
        <w:tc>
          <w:tcPr>
            <w:tcW w:w="1276" w:type="dxa"/>
          </w:tcPr>
          <w:p w:rsidR="0015714B" w:rsidRDefault="009F0B2C" w:rsidP="002317CD">
            <w:pPr>
              <w:spacing w:beforeLines="50" w:before="156" w:afterLines="50" w:after="156"/>
              <w:jc w:val="center"/>
              <w:outlineLvl w:val="1"/>
              <w:rPr>
                <w:sz w:val="24"/>
              </w:rPr>
            </w:pPr>
            <w:r>
              <w:rPr>
                <w:rFonts w:hint="eastAsia"/>
                <w:sz w:val="24"/>
              </w:rPr>
              <w:t>14:57</w:t>
            </w:r>
          </w:p>
        </w:tc>
        <w:tc>
          <w:tcPr>
            <w:tcW w:w="1984" w:type="dxa"/>
          </w:tcPr>
          <w:p w:rsidR="0015714B" w:rsidRDefault="006F6BB5" w:rsidP="002317CD">
            <w:pPr>
              <w:spacing w:beforeLines="50" w:before="156" w:afterLines="50" w:after="156"/>
              <w:jc w:val="center"/>
              <w:outlineLvl w:val="1"/>
              <w:rPr>
                <w:sz w:val="24"/>
              </w:rPr>
            </w:pPr>
            <w:r>
              <w:rPr>
                <w:rFonts w:hint="eastAsia"/>
                <w:sz w:val="24"/>
              </w:rPr>
              <w:t>公交</w:t>
            </w:r>
            <w:r>
              <w:rPr>
                <w:rFonts w:hint="eastAsia"/>
                <w:sz w:val="24"/>
              </w:rPr>
              <w:t>+</w:t>
            </w:r>
            <w:r w:rsidR="009F0B2C">
              <w:rPr>
                <w:rFonts w:hint="eastAsia"/>
                <w:sz w:val="24"/>
              </w:rPr>
              <w:t>骑行</w:t>
            </w:r>
          </w:p>
        </w:tc>
      </w:tr>
      <w:tr w:rsidR="006F6BB5" w:rsidRPr="001E3755" w:rsidTr="000E26A6">
        <w:tc>
          <w:tcPr>
            <w:tcW w:w="2157" w:type="dxa"/>
          </w:tcPr>
          <w:p w:rsidR="006F6BB5" w:rsidRDefault="006F6BB5" w:rsidP="002317CD">
            <w:pPr>
              <w:spacing w:beforeLines="50" w:before="156" w:afterLines="50" w:after="156"/>
              <w:jc w:val="center"/>
              <w:outlineLvl w:val="1"/>
              <w:rPr>
                <w:sz w:val="24"/>
              </w:rPr>
            </w:pPr>
            <w:r>
              <w:rPr>
                <w:rFonts w:hint="eastAsia"/>
                <w:sz w:val="24"/>
              </w:rPr>
              <w:t>1</w:t>
            </w:r>
            <w:r>
              <w:rPr>
                <w:sz w:val="24"/>
              </w:rPr>
              <w:t>4</w:t>
            </w:r>
            <w:r>
              <w:rPr>
                <w:rFonts w:hint="eastAsia"/>
                <w:sz w:val="24"/>
              </w:rPr>
              <w:t>—</w:t>
            </w:r>
            <w:r>
              <w:rPr>
                <w:rFonts w:hint="eastAsia"/>
                <w:sz w:val="24"/>
              </w:rPr>
              <w:t>8</w:t>
            </w:r>
          </w:p>
        </w:tc>
        <w:tc>
          <w:tcPr>
            <w:tcW w:w="1417" w:type="dxa"/>
          </w:tcPr>
          <w:p w:rsidR="006F6BB5" w:rsidRDefault="006F6BB5" w:rsidP="002317CD">
            <w:pPr>
              <w:spacing w:beforeLines="50" w:before="156" w:afterLines="50" w:after="156"/>
              <w:jc w:val="center"/>
              <w:outlineLvl w:val="1"/>
              <w:rPr>
                <w:sz w:val="24"/>
              </w:rPr>
            </w:pPr>
            <w:r>
              <w:rPr>
                <w:rFonts w:hint="eastAsia"/>
                <w:sz w:val="24"/>
              </w:rPr>
              <w:t>3.3</w:t>
            </w:r>
          </w:p>
        </w:tc>
        <w:tc>
          <w:tcPr>
            <w:tcW w:w="1276" w:type="dxa"/>
          </w:tcPr>
          <w:p w:rsidR="006F6BB5" w:rsidRDefault="009F0B2C" w:rsidP="002317CD">
            <w:pPr>
              <w:spacing w:beforeLines="50" w:before="156" w:afterLines="50" w:after="156"/>
              <w:jc w:val="center"/>
              <w:outlineLvl w:val="1"/>
              <w:rPr>
                <w:sz w:val="24"/>
              </w:rPr>
            </w:pPr>
            <w:r>
              <w:rPr>
                <w:rFonts w:hint="eastAsia"/>
                <w:sz w:val="24"/>
              </w:rPr>
              <w:t>15:5</w:t>
            </w:r>
            <w:r>
              <w:rPr>
                <w:sz w:val="24"/>
              </w:rPr>
              <w:t>8</w:t>
            </w:r>
          </w:p>
        </w:tc>
        <w:tc>
          <w:tcPr>
            <w:tcW w:w="1984" w:type="dxa"/>
          </w:tcPr>
          <w:p w:rsidR="006F6BB5" w:rsidRDefault="006F6BB5" w:rsidP="002317CD">
            <w:pPr>
              <w:spacing w:beforeLines="50" w:before="156" w:afterLines="50" w:after="156"/>
              <w:jc w:val="center"/>
              <w:outlineLvl w:val="1"/>
              <w:rPr>
                <w:sz w:val="24"/>
              </w:rPr>
            </w:pPr>
            <w:r>
              <w:rPr>
                <w:rFonts w:hint="eastAsia"/>
                <w:sz w:val="24"/>
              </w:rPr>
              <w:t>公交</w:t>
            </w:r>
            <w:r>
              <w:rPr>
                <w:rFonts w:hint="eastAsia"/>
                <w:sz w:val="24"/>
              </w:rPr>
              <w:t>+</w:t>
            </w:r>
            <w:r w:rsidR="009F0B2C">
              <w:rPr>
                <w:rFonts w:hint="eastAsia"/>
                <w:sz w:val="24"/>
              </w:rPr>
              <w:t>骑行</w:t>
            </w:r>
          </w:p>
        </w:tc>
      </w:tr>
      <w:tr w:rsidR="009F0B2C" w:rsidRPr="001E3755" w:rsidTr="000E26A6">
        <w:tc>
          <w:tcPr>
            <w:tcW w:w="2157" w:type="dxa"/>
          </w:tcPr>
          <w:p w:rsidR="009F0B2C" w:rsidRDefault="009F0B2C" w:rsidP="002317CD">
            <w:pPr>
              <w:spacing w:beforeLines="50" w:before="156" w:afterLines="50" w:after="156"/>
              <w:jc w:val="center"/>
              <w:outlineLvl w:val="1"/>
              <w:rPr>
                <w:sz w:val="24"/>
              </w:rPr>
            </w:pPr>
            <w:r>
              <w:rPr>
                <w:rFonts w:hint="eastAsia"/>
                <w:sz w:val="24"/>
              </w:rPr>
              <w:t>8</w:t>
            </w:r>
            <w:r>
              <w:rPr>
                <w:rFonts w:hint="eastAsia"/>
                <w:sz w:val="24"/>
              </w:rPr>
              <w:t>—孝陵卫地铁站</w:t>
            </w:r>
          </w:p>
        </w:tc>
        <w:tc>
          <w:tcPr>
            <w:tcW w:w="1417" w:type="dxa"/>
          </w:tcPr>
          <w:p w:rsidR="009F0B2C" w:rsidRDefault="009F0B2C" w:rsidP="002317CD">
            <w:pPr>
              <w:spacing w:beforeLines="50" w:before="156" w:afterLines="50" w:after="156"/>
              <w:jc w:val="center"/>
              <w:outlineLvl w:val="1"/>
              <w:rPr>
                <w:sz w:val="24"/>
              </w:rPr>
            </w:pPr>
            <w:r>
              <w:rPr>
                <w:rFonts w:hint="eastAsia"/>
                <w:sz w:val="24"/>
              </w:rPr>
              <w:t>11.6</w:t>
            </w:r>
          </w:p>
        </w:tc>
        <w:tc>
          <w:tcPr>
            <w:tcW w:w="1276" w:type="dxa"/>
          </w:tcPr>
          <w:p w:rsidR="009F0B2C" w:rsidRDefault="009F0B2C" w:rsidP="002317CD">
            <w:pPr>
              <w:spacing w:beforeLines="50" w:before="156" w:afterLines="50" w:after="156"/>
              <w:jc w:val="center"/>
              <w:outlineLvl w:val="1"/>
              <w:rPr>
                <w:sz w:val="24"/>
              </w:rPr>
            </w:pPr>
            <w:r>
              <w:rPr>
                <w:rFonts w:hint="eastAsia"/>
                <w:sz w:val="24"/>
              </w:rPr>
              <w:t>18:5</w:t>
            </w:r>
            <w:r>
              <w:rPr>
                <w:sz w:val="24"/>
              </w:rPr>
              <w:t>5</w:t>
            </w:r>
          </w:p>
        </w:tc>
        <w:tc>
          <w:tcPr>
            <w:tcW w:w="1984" w:type="dxa"/>
          </w:tcPr>
          <w:p w:rsidR="009F0B2C" w:rsidRDefault="009F0B2C" w:rsidP="002317CD">
            <w:pPr>
              <w:spacing w:beforeLines="50" w:before="156" w:afterLines="50" w:after="156"/>
              <w:jc w:val="center"/>
              <w:outlineLvl w:val="1"/>
              <w:rPr>
                <w:sz w:val="24"/>
              </w:rPr>
            </w:pPr>
            <w:r>
              <w:rPr>
                <w:rFonts w:hint="eastAsia"/>
                <w:sz w:val="24"/>
              </w:rPr>
              <w:t>骑行</w:t>
            </w:r>
          </w:p>
        </w:tc>
      </w:tr>
      <w:tr w:rsidR="009F0B2C" w:rsidRPr="001E3755" w:rsidTr="000E26A6">
        <w:tc>
          <w:tcPr>
            <w:tcW w:w="2157" w:type="dxa"/>
          </w:tcPr>
          <w:p w:rsidR="009F0B2C" w:rsidRDefault="009F0B2C" w:rsidP="002317CD">
            <w:pPr>
              <w:spacing w:beforeLines="50" w:before="156" w:afterLines="50" w:after="156"/>
              <w:jc w:val="center"/>
              <w:outlineLvl w:val="1"/>
              <w:rPr>
                <w:sz w:val="24"/>
              </w:rPr>
            </w:pPr>
            <w:r>
              <w:rPr>
                <w:rFonts w:hint="eastAsia"/>
                <w:sz w:val="24"/>
              </w:rPr>
              <w:t>总计</w:t>
            </w:r>
          </w:p>
        </w:tc>
        <w:tc>
          <w:tcPr>
            <w:tcW w:w="1417" w:type="dxa"/>
          </w:tcPr>
          <w:p w:rsidR="009F0B2C" w:rsidRDefault="009F0B2C" w:rsidP="002317CD">
            <w:pPr>
              <w:spacing w:beforeLines="50" w:before="156" w:afterLines="50" w:after="156"/>
              <w:jc w:val="center"/>
              <w:outlineLvl w:val="1"/>
              <w:rPr>
                <w:sz w:val="24"/>
              </w:rPr>
            </w:pPr>
            <w:r>
              <w:rPr>
                <w:rFonts w:hint="eastAsia"/>
                <w:sz w:val="24"/>
              </w:rPr>
              <w:t>69.4</w:t>
            </w:r>
          </w:p>
        </w:tc>
        <w:tc>
          <w:tcPr>
            <w:tcW w:w="1276" w:type="dxa"/>
          </w:tcPr>
          <w:p w:rsidR="009F0B2C" w:rsidRDefault="009F0B2C" w:rsidP="002317CD">
            <w:pPr>
              <w:spacing w:beforeLines="50" w:before="156" w:afterLines="50" w:after="156"/>
              <w:jc w:val="center"/>
              <w:outlineLvl w:val="1"/>
              <w:rPr>
                <w:sz w:val="24"/>
              </w:rPr>
            </w:pPr>
          </w:p>
        </w:tc>
        <w:tc>
          <w:tcPr>
            <w:tcW w:w="1984" w:type="dxa"/>
          </w:tcPr>
          <w:p w:rsidR="009F0B2C" w:rsidRDefault="009F0B2C"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上表为第一天的路线，已完成</w:t>
      </w:r>
      <w:r>
        <w:rPr>
          <w:sz w:val="24"/>
        </w:rPr>
        <w:t>9</w:t>
      </w:r>
      <w:r>
        <w:rPr>
          <w:rFonts w:hint="eastAsia"/>
          <w:sz w:val="24"/>
        </w:rPr>
        <w:t>个景点的游览，下表为第二天的行程</w:t>
      </w:r>
    </w:p>
    <w:p w:rsidR="0009722A" w:rsidRPr="00CF401E" w:rsidRDefault="0009722A" w:rsidP="0009722A">
      <w:pPr>
        <w:spacing w:beforeLines="50" w:before="156" w:afterLines="50" w:after="156"/>
        <w:jc w:val="left"/>
        <w:outlineLvl w:val="1"/>
        <w:rPr>
          <w:rFonts w:asciiTheme="minorEastAsia" w:eastAsiaTheme="minorEastAsia" w:hAnsiTheme="minorEastAsia"/>
          <w:b/>
          <w:sz w:val="24"/>
        </w:rPr>
      </w:pPr>
    </w:p>
    <w:p w:rsidR="00EB551F" w:rsidRDefault="00EB551F" w:rsidP="00281AA8">
      <w:pPr>
        <w:spacing w:beforeLines="50" w:before="156" w:afterLines="50" w:after="156"/>
        <w:jc w:val="center"/>
        <w:outlineLvl w:val="1"/>
        <w:rPr>
          <w:rFonts w:asciiTheme="minorEastAsia" w:eastAsiaTheme="minorEastAsia" w:hAnsiTheme="minorEastAsia"/>
          <w:sz w:val="24"/>
        </w:rPr>
      </w:pPr>
    </w:p>
    <w:p w:rsidR="00EB551F" w:rsidRDefault="00EB551F" w:rsidP="00281AA8">
      <w:pPr>
        <w:spacing w:beforeLines="50" w:before="156" w:afterLines="50" w:after="156"/>
        <w:jc w:val="center"/>
        <w:outlineLvl w:val="1"/>
        <w:rPr>
          <w:rFonts w:asciiTheme="minorEastAsia" w:eastAsiaTheme="minorEastAsia" w:hAnsiTheme="minorEastAsia"/>
          <w:sz w:val="24"/>
        </w:rPr>
      </w:pPr>
    </w:p>
    <w:p w:rsidR="00EB551F" w:rsidRDefault="00EB551F" w:rsidP="00281AA8">
      <w:pPr>
        <w:spacing w:beforeLines="50" w:before="156" w:afterLines="50" w:after="156"/>
        <w:jc w:val="center"/>
        <w:outlineLvl w:val="1"/>
        <w:rPr>
          <w:rFonts w:asciiTheme="minorEastAsia" w:eastAsiaTheme="minorEastAsia" w:hAnsiTheme="minorEastAsia"/>
          <w:sz w:val="24"/>
        </w:rPr>
      </w:pPr>
    </w:p>
    <w:p w:rsidR="005A77A3" w:rsidRPr="00F451DC" w:rsidRDefault="00F451DC" w:rsidP="00281AA8">
      <w:pPr>
        <w:spacing w:beforeLines="50" w:before="156" w:afterLines="50" w:after="156"/>
        <w:jc w:val="center"/>
        <w:outlineLvl w:val="1"/>
        <w:rPr>
          <w:rFonts w:asciiTheme="minorEastAsia" w:eastAsiaTheme="minorEastAsia" w:hAnsiTheme="minorEastAsia"/>
          <w:sz w:val="24"/>
        </w:rPr>
      </w:pPr>
      <w:r>
        <w:rPr>
          <w:rFonts w:asciiTheme="minorEastAsia" w:eastAsiaTheme="minorEastAsia" w:hAnsiTheme="minorEastAsia" w:hint="eastAsia"/>
          <w:sz w:val="24"/>
        </w:rPr>
        <w:lastRenderedPageBreak/>
        <w:t>表9</w:t>
      </w:r>
      <w:r w:rsidRPr="00F451DC">
        <w:rPr>
          <w:rFonts w:asciiTheme="minorEastAsia" w:eastAsiaTheme="minorEastAsia" w:hAnsiTheme="minorEastAsia" w:hint="eastAsia"/>
          <w:sz w:val="24"/>
        </w:rPr>
        <w:t xml:space="preserve"> 第二天</w:t>
      </w:r>
      <w:r w:rsidR="00281AA8">
        <w:rPr>
          <w:rFonts w:asciiTheme="minorEastAsia" w:eastAsiaTheme="minorEastAsia" w:hAnsiTheme="minorEastAsia" w:hint="eastAsia"/>
          <w:sz w:val="24"/>
        </w:rPr>
        <w:t>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5A77A3"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路线</w:t>
            </w:r>
          </w:p>
        </w:tc>
        <w:tc>
          <w:tcPr>
            <w:tcW w:w="1417" w:type="dxa"/>
          </w:tcPr>
          <w:p w:rsidR="005A77A3" w:rsidRDefault="005A77A3"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5A77A3" w:rsidRPr="001E3755" w:rsidRDefault="005A77A3"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5A77A3" w:rsidRDefault="005A77A3" w:rsidP="002317CD">
            <w:pPr>
              <w:spacing w:beforeLines="50" w:before="156" w:afterLines="50" w:after="156"/>
              <w:ind w:firstLineChars="200" w:firstLine="480"/>
              <w:jc w:val="center"/>
              <w:outlineLvl w:val="1"/>
              <w:rPr>
                <w:sz w:val="24"/>
              </w:rPr>
            </w:pPr>
            <w:r>
              <w:rPr>
                <w:rFonts w:hint="eastAsia"/>
                <w:sz w:val="24"/>
              </w:rPr>
              <w:t>到达方式</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孝陵卫地铁站—</w:t>
            </w:r>
            <w:r>
              <w:rPr>
                <w:rFonts w:hint="eastAsia"/>
                <w:sz w:val="24"/>
              </w:rPr>
              <w:t>26</w:t>
            </w:r>
          </w:p>
        </w:tc>
        <w:tc>
          <w:tcPr>
            <w:tcW w:w="1417" w:type="dxa"/>
          </w:tcPr>
          <w:p w:rsidR="005A77A3" w:rsidRDefault="005A77A3" w:rsidP="002317CD">
            <w:pPr>
              <w:spacing w:beforeLines="50" w:before="156" w:afterLines="50" w:after="156"/>
              <w:jc w:val="center"/>
              <w:outlineLvl w:val="1"/>
              <w:rPr>
                <w:sz w:val="24"/>
              </w:rPr>
            </w:pPr>
            <w:r>
              <w:rPr>
                <w:rFonts w:hint="eastAsia"/>
                <w:sz w:val="24"/>
              </w:rPr>
              <w:t>5.9</w:t>
            </w:r>
          </w:p>
        </w:tc>
        <w:tc>
          <w:tcPr>
            <w:tcW w:w="1276" w:type="dxa"/>
          </w:tcPr>
          <w:p w:rsidR="005A77A3" w:rsidRPr="001E3755" w:rsidRDefault="005A77A3" w:rsidP="002317CD">
            <w:pPr>
              <w:spacing w:beforeLines="50" w:before="156" w:afterLines="50" w:after="156"/>
              <w:jc w:val="center"/>
              <w:outlineLvl w:val="1"/>
              <w:rPr>
                <w:sz w:val="24"/>
              </w:rPr>
            </w:pPr>
            <w:r>
              <w:rPr>
                <w:rFonts w:hint="eastAsia"/>
                <w:sz w:val="24"/>
              </w:rPr>
              <w:t>8:00</w:t>
            </w:r>
          </w:p>
        </w:tc>
        <w:tc>
          <w:tcPr>
            <w:tcW w:w="2126" w:type="dxa"/>
          </w:tcPr>
          <w:p w:rsidR="005A77A3" w:rsidRPr="001E3755" w:rsidRDefault="005A77A3"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26</w:t>
            </w:r>
            <w:r>
              <w:rPr>
                <w:rFonts w:hint="eastAsia"/>
                <w:sz w:val="24"/>
              </w:rPr>
              <w:t>—</w:t>
            </w:r>
            <w:r>
              <w:rPr>
                <w:rFonts w:hint="eastAsia"/>
                <w:sz w:val="24"/>
              </w:rPr>
              <w:t>36</w:t>
            </w:r>
          </w:p>
        </w:tc>
        <w:tc>
          <w:tcPr>
            <w:tcW w:w="1417" w:type="dxa"/>
          </w:tcPr>
          <w:p w:rsidR="005A77A3" w:rsidRDefault="005A77A3" w:rsidP="002317CD">
            <w:pPr>
              <w:spacing w:beforeLines="50" w:before="156" w:afterLines="50" w:after="156"/>
              <w:jc w:val="center"/>
              <w:outlineLvl w:val="1"/>
              <w:rPr>
                <w:sz w:val="24"/>
              </w:rPr>
            </w:pPr>
            <w:r>
              <w:rPr>
                <w:rFonts w:hint="eastAsia"/>
                <w:sz w:val="24"/>
              </w:rPr>
              <w:t>0.51</w:t>
            </w:r>
          </w:p>
        </w:tc>
        <w:tc>
          <w:tcPr>
            <w:tcW w:w="1276" w:type="dxa"/>
          </w:tcPr>
          <w:p w:rsidR="005A77A3" w:rsidRDefault="005A77A3" w:rsidP="002317CD">
            <w:pPr>
              <w:spacing w:beforeLines="50" w:before="156" w:afterLines="50" w:after="156"/>
              <w:jc w:val="center"/>
              <w:outlineLvl w:val="1"/>
              <w:rPr>
                <w:sz w:val="24"/>
              </w:rPr>
            </w:pPr>
            <w:r>
              <w:rPr>
                <w:rFonts w:hint="eastAsia"/>
                <w:sz w:val="24"/>
              </w:rPr>
              <w:t>9:33</w:t>
            </w:r>
          </w:p>
        </w:tc>
        <w:tc>
          <w:tcPr>
            <w:tcW w:w="2126" w:type="dxa"/>
          </w:tcPr>
          <w:p w:rsidR="005A77A3" w:rsidRPr="001E3755" w:rsidRDefault="005A77A3"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36</w:t>
            </w:r>
            <w:r>
              <w:rPr>
                <w:rFonts w:hint="eastAsia"/>
                <w:sz w:val="24"/>
              </w:rPr>
              <w:t>—</w:t>
            </w:r>
            <w:r>
              <w:rPr>
                <w:rFonts w:hint="eastAsia"/>
                <w:sz w:val="24"/>
              </w:rPr>
              <w:t>10</w:t>
            </w:r>
          </w:p>
        </w:tc>
        <w:tc>
          <w:tcPr>
            <w:tcW w:w="1417" w:type="dxa"/>
          </w:tcPr>
          <w:p w:rsidR="005A77A3" w:rsidRDefault="005A77A3" w:rsidP="002317CD">
            <w:pPr>
              <w:spacing w:beforeLines="50" w:before="156" w:afterLines="50" w:after="156"/>
              <w:jc w:val="center"/>
              <w:outlineLvl w:val="1"/>
              <w:rPr>
                <w:sz w:val="24"/>
              </w:rPr>
            </w:pPr>
            <w:r>
              <w:rPr>
                <w:rFonts w:hint="eastAsia"/>
                <w:sz w:val="24"/>
              </w:rPr>
              <w:t>0.29</w:t>
            </w:r>
          </w:p>
        </w:tc>
        <w:tc>
          <w:tcPr>
            <w:tcW w:w="1276" w:type="dxa"/>
          </w:tcPr>
          <w:p w:rsidR="005A77A3" w:rsidRDefault="005A77A3" w:rsidP="002317CD">
            <w:pPr>
              <w:spacing w:beforeLines="50" w:before="156" w:afterLines="50" w:after="156"/>
              <w:jc w:val="center"/>
              <w:outlineLvl w:val="1"/>
              <w:rPr>
                <w:sz w:val="24"/>
              </w:rPr>
            </w:pPr>
            <w:r>
              <w:rPr>
                <w:rFonts w:hint="eastAsia"/>
                <w:sz w:val="24"/>
              </w:rPr>
              <w:t>10:3</w:t>
            </w:r>
            <w:r>
              <w:rPr>
                <w:sz w:val="24"/>
              </w:rPr>
              <w:t>5</w:t>
            </w:r>
          </w:p>
        </w:tc>
        <w:tc>
          <w:tcPr>
            <w:tcW w:w="2126" w:type="dxa"/>
          </w:tcPr>
          <w:p w:rsidR="005A77A3" w:rsidRPr="001E3755" w:rsidRDefault="005A77A3"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10</w:t>
            </w:r>
            <w:r>
              <w:rPr>
                <w:rFonts w:hint="eastAsia"/>
                <w:sz w:val="24"/>
              </w:rPr>
              <w:t>—</w:t>
            </w:r>
            <w:r>
              <w:rPr>
                <w:rFonts w:hint="eastAsia"/>
                <w:sz w:val="24"/>
              </w:rPr>
              <w:t>28</w:t>
            </w:r>
          </w:p>
        </w:tc>
        <w:tc>
          <w:tcPr>
            <w:tcW w:w="1417" w:type="dxa"/>
          </w:tcPr>
          <w:p w:rsidR="005A77A3" w:rsidRDefault="005A77A3" w:rsidP="002317CD">
            <w:pPr>
              <w:spacing w:beforeLines="50" w:before="156" w:afterLines="50" w:after="156"/>
              <w:jc w:val="center"/>
              <w:outlineLvl w:val="1"/>
              <w:rPr>
                <w:sz w:val="24"/>
              </w:rPr>
            </w:pPr>
            <w:r>
              <w:rPr>
                <w:rFonts w:hint="eastAsia"/>
                <w:sz w:val="24"/>
              </w:rPr>
              <w:t>0.66</w:t>
            </w:r>
          </w:p>
        </w:tc>
        <w:tc>
          <w:tcPr>
            <w:tcW w:w="1276" w:type="dxa"/>
          </w:tcPr>
          <w:p w:rsidR="005A77A3" w:rsidRDefault="005A77A3" w:rsidP="002317CD">
            <w:pPr>
              <w:spacing w:beforeLines="50" w:before="156" w:afterLines="50" w:after="156"/>
              <w:jc w:val="center"/>
              <w:outlineLvl w:val="1"/>
              <w:rPr>
                <w:sz w:val="24"/>
              </w:rPr>
            </w:pPr>
            <w:r>
              <w:rPr>
                <w:rFonts w:hint="eastAsia"/>
                <w:sz w:val="24"/>
              </w:rPr>
              <w:t>12:08</w:t>
            </w:r>
          </w:p>
        </w:tc>
        <w:tc>
          <w:tcPr>
            <w:tcW w:w="2126" w:type="dxa"/>
          </w:tcPr>
          <w:p w:rsidR="005A77A3" w:rsidRPr="001E3755" w:rsidRDefault="005A77A3"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28</w:t>
            </w:r>
            <w:r>
              <w:rPr>
                <w:rFonts w:hint="eastAsia"/>
                <w:sz w:val="24"/>
              </w:rPr>
              <w:t>—</w:t>
            </w:r>
            <w:r>
              <w:rPr>
                <w:rFonts w:hint="eastAsia"/>
                <w:sz w:val="24"/>
              </w:rPr>
              <w:t>15</w:t>
            </w:r>
          </w:p>
        </w:tc>
        <w:tc>
          <w:tcPr>
            <w:tcW w:w="1417" w:type="dxa"/>
          </w:tcPr>
          <w:p w:rsidR="005A77A3" w:rsidRDefault="005A77A3" w:rsidP="002317CD">
            <w:pPr>
              <w:spacing w:beforeLines="50" w:before="156" w:afterLines="50" w:after="156"/>
              <w:jc w:val="center"/>
              <w:outlineLvl w:val="1"/>
              <w:rPr>
                <w:sz w:val="24"/>
              </w:rPr>
            </w:pPr>
            <w:r>
              <w:rPr>
                <w:rFonts w:hint="eastAsia"/>
                <w:sz w:val="24"/>
              </w:rPr>
              <w:t>2.6</w:t>
            </w:r>
          </w:p>
        </w:tc>
        <w:tc>
          <w:tcPr>
            <w:tcW w:w="1276" w:type="dxa"/>
          </w:tcPr>
          <w:p w:rsidR="005A77A3" w:rsidRDefault="001878D1" w:rsidP="002317CD">
            <w:pPr>
              <w:spacing w:beforeLines="50" w:before="156" w:afterLines="50" w:after="156"/>
              <w:jc w:val="center"/>
              <w:outlineLvl w:val="1"/>
              <w:rPr>
                <w:sz w:val="24"/>
              </w:rPr>
            </w:pPr>
            <w:r>
              <w:rPr>
                <w:rFonts w:hint="eastAsia"/>
                <w:sz w:val="24"/>
              </w:rPr>
              <w:t>13:19</w:t>
            </w:r>
          </w:p>
        </w:tc>
        <w:tc>
          <w:tcPr>
            <w:tcW w:w="2126" w:type="dxa"/>
          </w:tcPr>
          <w:p w:rsidR="005A77A3" w:rsidRPr="001E3755" w:rsidRDefault="005A77A3"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5A77A3" w:rsidP="002317CD">
            <w:pPr>
              <w:spacing w:beforeLines="50" w:before="156" w:afterLines="50" w:after="156"/>
              <w:jc w:val="center"/>
              <w:outlineLvl w:val="1"/>
              <w:rPr>
                <w:sz w:val="24"/>
              </w:rPr>
            </w:pPr>
            <w:r>
              <w:rPr>
                <w:rFonts w:hint="eastAsia"/>
                <w:sz w:val="24"/>
              </w:rPr>
              <w:t>15</w:t>
            </w:r>
            <w:r>
              <w:rPr>
                <w:rFonts w:hint="eastAsia"/>
                <w:sz w:val="24"/>
              </w:rPr>
              <w:t>—</w:t>
            </w:r>
            <w:r>
              <w:rPr>
                <w:rFonts w:hint="eastAsia"/>
                <w:sz w:val="24"/>
              </w:rPr>
              <w:t>7</w:t>
            </w:r>
          </w:p>
        </w:tc>
        <w:tc>
          <w:tcPr>
            <w:tcW w:w="1417" w:type="dxa"/>
          </w:tcPr>
          <w:p w:rsidR="005A77A3" w:rsidRDefault="001878D1" w:rsidP="002317CD">
            <w:pPr>
              <w:spacing w:beforeLines="50" w:before="156" w:afterLines="50" w:after="156"/>
              <w:jc w:val="center"/>
              <w:outlineLvl w:val="1"/>
              <w:rPr>
                <w:sz w:val="24"/>
              </w:rPr>
            </w:pPr>
            <w:r>
              <w:rPr>
                <w:rFonts w:hint="eastAsia"/>
                <w:sz w:val="24"/>
              </w:rPr>
              <w:t>2.6</w:t>
            </w:r>
          </w:p>
        </w:tc>
        <w:tc>
          <w:tcPr>
            <w:tcW w:w="1276" w:type="dxa"/>
          </w:tcPr>
          <w:p w:rsidR="005A77A3" w:rsidRDefault="001878D1" w:rsidP="002317CD">
            <w:pPr>
              <w:spacing w:beforeLines="50" w:before="156" w:afterLines="50" w:after="156"/>
              <w:jc w:val="center"/>
              <w:outlineLvl w:val="1"/>
              <w:rPr>
                <w:sz w:val="24"/>
              </w:rPr>
            </w:pPr>
            <w:r>
              <w:rPr>
                <w:rFonts w:hint="eastAsia"/>
                <w:sz w:val="24"/>
              </w:rPr>
              <w:t>16:0</w:t>
            </w:r>
            <w:r>
              <w:rPr>
                <w:sz w:val="24"/>
              </w:rPr>
              <w:t>0</w:t>
            </w:r>
          </w:p>
        </w:tc>
        <w:tc>
          <w:tcPr>
            <w:tcW w:w="2126" w:type="dxa"/>
          </w:tcPr>
          <w:p w:rsidR="005A77A3" w:rsidRPr="001E3755" w:rsidRDefault="001878D1"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1878D1" w:rsidP="002317CD">
            <w:pPr>
              <w:spacing w:beforeLines="50" w:before="156" w:afterLines="50" w:after="156"/>
              <w:jc w:val="center"/>
              <w:outlineLvl w:val="1"/>
              <w:rPr>
                <w:sz w:val="24"/>
              </w:rPr>
            </w:pPr>
            <w:r>
              <w:rPr>
                <w:rFonts w:hint="eastAsia"/>
                <w:sz w:val="24"/>
              </w:rPr>
              <w:t>7</w:t>
            </w:r>
            <w:r>
              <w:rPr>
                <w:rFonts w:hint="eastAsia"/>
                <w:sz w:val="24"/>
              </w:rPr>
              <w:t>—孝陵卫地铁站</w:t>
            </w:r>
          </w:p>
        </w:tc>
        <w:tc>
          <w:tcPr>
            <w:tcW w:w="1417" w:type="dxa"/>
          </w:tcPr>
          <w:p w:rsidR="005A77A3" w:rsidRDefault="001878D1" w:rsidP="002317CD">
            <w:pPr>
              <w:spacing w:beforeLines="50" w:before="156" w:afterLines="50" w:after="156"/>
              <w:jc w:val="center"/>
              <w:outlineLvl w:val="1"/>
              <w:rPr>
                <w:sz w:val="24"/>
              </w:rPr>
            </w:pPr>
            <w:r>
              <w:rPr>
                <w:rFonts w:hint="eastAsia"/>
                <w:sz w:val="24"/>
              </w:rPr>
              <w:t>10</w:t>
            </w:r>
          </w:p>
        </w:tc>
        <w:tc>
          <w:tcPr>
            <w:tcW w:w="1276" w:type="dxa"/>
          </w:tcPr>
          <w:p w:rsidR="005A77A3" w:rsidRDefault="001878D1" w:rsidP="002317CD">
            <w:pPr>
              <w:spacing w:beforeLines="50" w:before="156" w:afterLines="50" w:after="156"/>
              <w:jc w:val="center"/>
              <w:outlineLvl w:val="1"/>
              <w:rPr>
                <w:sz w:val="24"/>
              </w:rPr>
            </w:pPr>
            <w:r>
              <w:rPr>
                <w:rFonts w:hint="eastAsia"/>
                <w:sz w:val="24"/>
              </w:rPr>
              <w:t>18;11</w:t>
            </w:r>
          </w:p>
        </w:tc>
        <w:tc>
          <w:tcPr>
            <w:tcW w:w="2126" w:type="dxa"/>
          </w:tcPr>
          <w:p w:rsidR="005A77A3" w:rsidRPr="001E3755" w:rsidRDefault="001878D1" w:rsidP="002317CD">
            <w:pPr>
              <w:spacing w:beforeLines="50" w:before="156" w:afterLines="50" w:after="156"/>
              <w:jc w:val="center"/>
              <w:outlineLvl w:val="1"/>
              <w:rPr>
                <w:sz w:val="24"/>
              </w:rPr>
            </w:pPr>
            <w:r>
              <w:rPr>
                <w:rFonts w:hint="eastAsia"/>
                <w:sz w:val="24"/>
              </w:rPr>
              <w:t>骑行</w:t>
            </w:r>
          </w:p>
        </w:tc>
      </w:tr>
      <w:tr w:rsidR="005A77A3" w:rsidRPr="001E3755" w:rsidTr="000E26A6">
        <w:tc>
          <w:tcPr>
            <w:tcW w:w="2157" w:type="dxa"/>
          </w:tcPr>
          <w:p w:rsidR="005A77A3" w:rsidRDefault="001878D1" w:rsidP="002317CD">
            <w:pPr>
              <w:spacing w:beforeLines="50" w:before="156" w:afterLines="50" w:after="156"/>
              <w:jc w:val="center"/>
              <w:outlineLvl w:val="1"/>
              <w:rPr>
                <w:sz w:val="24"/>
              </w:rPr>
            </w:pPr>
            <w:r>
              <w:rPr>
                <w:rFonts w:hint="eastAsia"/>
                <w:sz w:val="24"/>
              </w:rPr>
              <w:t>总计</w:t>
            </w:r>
          </w:p>
        </w:tc>
        <w:tc>
          <w:tcPr>
            <w:tcW w:w="1417" w:type="dxa"/>
          </w:tcPr>
          <w:p w:rsidR="005A77A3" w:rsidRDefault="001878D1" w:rsidP="002317CD">
            <w:pPr>
              <w:spacing w:beforeLines="50" w:before="156" w:afterLines="50" w:after="156"/>
              <w:jc w:val="center"/>
              <w:outlineLvl w:val="1"/>
              <w:rPr>
                <w:sz w:val="24"/>
              </w:rPr>
            </w:pPr>
            <w:r>
              <w:rPr>
                <w:rFonts w:hint="eastAsia"/>
                <w:sz w:val="24"/>
              </w:rPr>
              <w:t>22.56</w:t>
            </w:r>
          </w:p>
        </w:tc>
        <w:tc>
          <w:tcPr>
            <w:tcW w:w="1276" w:type="dxa"/>
          </w:tcPr>
          <w:p w:rsidR="005A77A3" w:rsidRDefault="005A77A3" w:rsidP="002317CD">
            <w:pPr>
              <w:spacing w:beforeLines="50" w:before="156" w:afterLines="50" w:after="156"/>
              <w:jc w:val="center"/>
              <w:outlineLvl w:val="1"/>
              <w:rPr>
                <w:sz w:val="24"/>
              </w:rPr>
            </w:pPr>
          </w:p>
        </w:tc>
        <w:tc>
          <w:tcPr>
            <w:tcW w:w="2126" w:type="dxa"/>
          </w:tcPr>
          <w:p w:rsidR="005A77A3" w:rsidRPr="001E3755" w:rsidRDefault="005A77A3"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上表为第二天的路线，已完成</w:t>
      </w:r>
      <w:r>
        <w:rPr>
          <w:rFonts w:hint="eastAsia"/>
          <w:sz w:val="24"/>
        </w:rPr>
        <w:t>15</w:t>
      </w:r>
      <w:r>
        <w:rPr>
          <w:rFonts w:hint="eastAsia"/>
          <w:sz w:val="24"/>
        </w:rPr>
        <w:t>个景点的游览，下表为第三天的行程</w:t>
      </w:r>
    </w:p>
    <w:p w:rsidR="00E17D3C" w:rsidRPr="00CF401E" w:rsidRDefault="00E17D3C" w:rsidP="00E17D3C">
      <w:pPr>
        <w:spacing w:beforeLines="50" w:before="156" w:afterLines="50" w:after="156"/>
        <w:ind w:left="1212"/>
        <w:jc w:val="left"/>
        <w:outlineLvl w:val="1"/>
        <w:rPr>
          <w:sz w:val="24"/>
        </w:rPr>
      </w:pPr>
    </w:p>
    <w:p w:rsidR="001878D1" w:rsidRPr="009927F2" w:rsidRDefault="00F451DC" w:rsidP="00703B90">
      <w:pPr>
        <w:spacing w:beforeLines="50" w:before="156" w:afterLines="50" w:after="156"/>
        <w:ind w:firstLineChars="400" w:firstLine="960"/>
        <w:jc w:val="center"/>
        <w:outlineLvl w:val="1"/>
        <w:rPr>
          <w:rFonts w:asciiTheme="minorEastAsia" w:eastAsiaTheme="minorEastAsia" w:hAnsiTheme="minorEastAsia"/>
          <w:sz w:val="24"/>
        </w:rPr>
      </w:pPr>
      <w:r>
        <w:rPr>
          <w:rFonts w:asciiTheme="minorEastAsia" w:eastAsiaTheme="minorEastAsia" w:hAnsiTheme="minorEastAsia" w:hint="eastAsia"/>
          <w:sz w:val="24"/>
        </w:rPr>
        <w:t>表10 第三</w:t>
      </w:r>
      <w:r w:rsidRPr="00F451DC">
        <w:rPr>
          <w:rFonts w:asciiTheme="minorEastAsia" w:eastAsiaTheme="minorEastAsia" w:hAnsiTheme="minorEastAsia" w:hint="eastAsia"/>
          <w:sz w:val="24"/>
        </w:rPr>
        <w:t>天</w:t>
      </w:r>
      <w:r w:rsidR="00281AA8">
        <w:rPr>
          <w:rFonts w:asciiTheme="minorEastAsia" w:eastAsiaTheme="minorEastAsia" w:hAnsiTheme="minorEastAsia" w:hint="eastAsia"/>
          <w:sz w:val="24"/>
        </w:rPr>
        <w:t>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1878D1" w:rsidTr="000E26A6">
        <w:tc>
          <w:tcPr>
            <w:tcW w:w="2157" w:type="dxa"/>
          </w:tcPr>
          <w:p w:rsidR="001878D1" w:rsidRDefault="001878D1" w:rsidP="002317CD">
            <w:pPr>
              <w:spacing w:beforeLines="50" w:before="156" w:afterLines="50" w:after="156"/>
              <w:jc w:val="center"/>
              <w:outlineLvl w:val="1"/>
              <w:rPr>
                <w:sz w:val="24"/>
              </w:rPr>
            </w:pPr>
            <w:r>
              <w:rPr>
                <w:rFonts w:hint="eastAsia"/>
                <w:sz w:val="24"/>
              </w:rPr>
              <w:t>路线</w:t>
            </w:r>
          </w:p>
        </w:tc>
        <w:tc>
          <w:tcPr>
            <w:tcW w:w="1417" w:type="dxa"/>
          </w:tcPr>
          <w:p w:rsidR="001878D1" w:rsidRDefault="001878D1"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1878D1" w:rsidRPr="001E3755" w:rsidRDefault="001878D1"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1878D1" w:rsidRDefault="001878D1" w:rsidP="002317CD">
            <w:pPr>
              <w:spacing w:beforeLines="50" w:before="156" w:afterLines="50" w:after="156"/>
              <w:ind w:firstLineChars="200" w:firstLine="480"/>
              <w:jc w:val="center"/>
              <w:outlineLvl w:val="1"/>
              <w:rPr>
                <w:sz w:val="24"/>
              </w:rPr>
            </w:pPr>
            <w:r>
              <w:rPr>
                <w:rFonts w:hint="eastAsia"/>
                <w:sz w:val="24"/>
              </w:rPr>
              <w:t>到达方式</w:t>
            </w:r>
          </w:p>
        </w:tc>
      </w:tr>
      <w:tr w:rsidR="001878D1" w:rsidRPr="001E3755" w:rsidTr="000E26A6">
        <w:tc>
          <w:tcPr>
            <w:tcW w:w="2157" w:type="dxa"/>
          </w:tcPr>
          <w:p w:rsidR="001878D1" w:rsidRDefault="001878D1" w:rsidP="002317CD">
            <w:pPr>
              <w:spacing w:beforeLines="50" w:before="156" w:afterLines="50" w:after="156"/>
              <w:jc w:val="center"/>
              <w:outlineLvl w:val="1"/>
              <w:rPr>
                <w:sz w:val="24"/>
              </w:rPr>
            </w:pPr>
            <w:r>
              <w:rPr>
                <w:rFonts w:hint="eastAsia"/>
                <w:sz w:val="24"/>
              </w:rPr>
              <w:t>孝陵卫地铁站—</w:t>
            </w:r>
            <w:r>
              <w:rPr>
                <w:rFonts w:hint="eastAsia"/>
                <w:sz w:val="24"/>
              </w:rPr>
              <w:t>12</w:t>
            </w:r>
          </w:p>
        </w:tc>
        <w:tc>
          <w:tcPr>
            <w:tcW w:w="1417" w:type="dxa"/>
          </w:tcPr>
          <w:p w:rsidR="001878D1" w:rsidRDefault="001878D1" w:rsidP="002317CD">
            <w:pPr>
              <w:spacing w:beforeLines="50" w:before="156" w:afterLines="50" w:after="156"/>
              <w:jc w:val="center"/>
              <w:outlineLvl w:val="1"/>
              <w:rPr>
                <w:sz w:val="24"/>
              </w:rPr>
            </w:pPr>
            <w:r>
              <w:rPr>
                <w:rFonts w:hint="eastAsia"/>
                <w:sz w:val="24"/>
              </w:rPr>
              <w:t>7.4</w:t>
            </w:r>
          </w:p>
        </w:tc>
        <w:tc>
          <w:tcPr>
            <w:tcW w:w="1276" w:type="dxa"/>
          </w:tcPr>
          <w:p w:rsidR="001878D1" w:rsidRPr="001E3755" w:rsidRDefault="001878D1" w:rsidP="002317CD">
            <w:pPr>
              <w:spacing w:beforeLines="50" w:before="156" w:afterLines="50" w:after="156"/>
              <w:jc w:val="center"/>
              <w:outlineLvl w:val="1"/>
              <w:rPr>
                <w:sz w:val="24"/>
              </w:rPr>
            </w:pPr>
            <w:r>
              <w:rPr>
                <w:rFonts w:hint="eastAsia"/>
                <w:sz w:val="24"/>
              </w:rPr>
              <w:t>8:00</w:t>
            </w:r>
          </w:p>
        </w:tc>
        <w:tc>
          <w:tcPr>
            <w:tcW w:w="2126" w:type="dxa"/>
          </w:tcPr>
          <w:p w:rsidR="001878D1" w:rsidRPr="001E3755" w:rsidRDefault="001878D1"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1878D1" w:rsidP="002317CD">
            <w:pPr>
              <w:spacing w:beforeLines="50" w:before="156" w:afterLines="50" w:after="156"/>
              <w:jc w:val="center"/>
              <w:outlineLvl w:val="1"/>
              <w:rPr>
                <w:sz w:val="24"/>
              </w:rPr>
            </w:pPr>
            <w:r>
              <w:rPr>
                <w:rFonts w:hint="eastAsia"/>
                <w:sz w:val="24"/>
              </w:rPr>
              <w:t>12</w:t>
            </w:r>
            <w:r w:rsidR="00D2414A">
              <w:rPr>
                <w:rFonts w:hint="eastAsia"/>
                <w:sz w:val="24"/>
              </w:rPr>
              <w:t>—</w:t>
            </w:r>
            <w:r w:rsidR="00D2414A">
              <w:rPr>
                <w:rFonts w:hint="eastAsia"/>
                <w:sz w:val="24"/>
              </w:rPr>
              <w:t>13</w:t>
            </w:r>
          </w:p>
        </w:tc>
        <w:tc>
          <w:tcPr>
            <w:tcW w:w="1417" w:type="dxa"/>
          </w:tcPr>
          <w:p w:rsidR="001878D1" w:rsidRDefault="00D2414A" w:rsidP="002317CD">
            <w:pPr>
              <w:spacing w:beforeLines="50" w:before="156" w:afterLines="50" w:after="156"/>
              <w:jc w:val="center"/>
              <w:outlineLvl w:val="1"/>
              <w:rPr>
                <w:sz w:val="24"/>
              </w:rPr>
            </w:pPr>
            <w:r>
              <w:rPr>
                <w:rFonts w:hint="eastAsia"/>
                <w:sz w:val="24"/>
              </w:rPr>
              <w:t>2.1</w:t>
            </w:r>
          </w:p>
        </w:tc>
        <w:tc>
          <w:tcPr>
            <w:tcW w:w="1276" w:type="dxa"/>
          </w:tcPr>
          <w:p w:rsidR="001878D1" w:rsidRDefault="00D2414A" w:rsidP="002317CD">
            <w:pPr>
              <w:spacing w:beforeLines="50" w:before="156" w:afterLines="50" w:after="156"/>
              <w:jc w:val="center"/>
              <w:outlineLvl w:val="1"/>
              <w:rPr>
                <w:sz w:val="24"/>
              </w:rPr>
            </w:pPr>
            <w:r>
              <w:rPr>
                <w:rFonts w:hint="eastAsia"/>
                <w:sz w:val="24"/>
              </w:rPr>
              <w:t>8:3</w:t>
            </w:r>
            <w:r>
              <w:rPr>
                <w:sz w:val="24"/>
              </w:rPr>
              <w:t>9</w:t>
            </w:r>
          </w:p>
        </w:tc>
        <w:tc>
          <w:tcPr>
            <w:tcW w:w="2126" w:type="dxa"/>
          </w:tcPr>
          <w:p w:rsidR="001878D1" w:rsidRDefault="00D2414A"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13</w:t>
            </w:r>
            <w:r>
              <w:rPr>
                <w:rFonts w:hint="eastAsia"/>
                <w:sz w:val="24"/>
              </w:rPr>
              <w:t>—</w:t>
            </w:r>
            <w:r>
              <w:rPr>
                <w:rFonts w:hint="eastAsia"/>
                <w:sz w:val="24"/>
              </w:rPr>
              <w:t>16</w:t>
            </w:r>
          </w:p>
        </w:tc>
        <w:tc>
          <w:tcPr>
            <w:tcW w:w="1417" w:type="dxa"/>
          </w:tcPr>
          <w:p w:rsidR="001878D1" w:rsidRDefault="00D2414A" w:rsidP="002317CD">
            <w:pPr>
              <w:spacing w:beforeLines="50" w:before="156" w:afterLines="50" w:after="156"/>
              <w:jc w:val="center"/>
              <w:outlineLvl w:val="1"/>
              <w:rPr>
                <w:sz w:val="24"/>
              </w:rPr>
            </w:pPr>
            <w:r>
              <w:rPr>
                <w:rFonts w:hint="eastAsia"/>
                <w:sz w:val="24"/>
              </w:rPr>
              <w:t>1.1</w:t>
            </w:r>
          </w:p>
        </w:tc>
        <w:tc>
          <w:tcPr>
            <w:tcW w:w="1276" w:type="dxa"/>
          </w:tcPr>
          <w:p w:rsidR="001878D1" w:rsidRDefault="00D2414A" w:rsidP="002317CD">
            <w:pPr>
              <w:spacing w:beforeLines="50" w:before="156" w:afterLines="50" w:after="156"/>
              <w:jc w:val="center"/>
              <w:outlineLvl w:val="1"/>
              <w:rPr>
                <w:sz w:val="24"/>
              </w:rPr>
            </w:pPr>
            <w:r>
              <w:rPr>
                <w:rFonts w:hint="eastAsia"/>
                <w:sz w:val="24"/>
              </w:rPr>
              <w:t>9:44</w:t>
            </w:r>
          </w:p>
        </w:tc>
        <w:tc>
          <w:tcPr>
            <w:tcW w:w="2126" w:type="dxa"/>
          </w:tcPr>
          <w:p w:rsidR="001878D1" w:rsidRDefault="00D2414A"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16</w:t>
            </w:r>
            <w:r>
              <w:rPr>
                <w:rFonts w:hint="eastAsia"/>
                <w:sz w:val="24"/>
              </w:rPr>
              <w:t>—</w:t>
            </w:r>
            <w:r>
              <w:rPr>
                <w:rFonts w:hint="eastAsia"/>
                <w:sz w:val="24"/>
              </w:rPr>
              <w:t>39</w:t>
            </w:r>
          </w:p>
        </w:tc>
        <w:tc>
          <w:tcPr>
            <w:tcW w:w="1417" w:type="dxa"/>
          </w:tcPr>
          <w:p w:rsidR="001878D1" w:rsidRDefault="00D2414A" w:rsidP="002317CD">
            <w:pPr>
              <w:spacing w:beforeLines="50" w:before="156" w:afterLines="50" w:after="156"/>
              <w:jc w:val="center"/>
              <w:outlineLvl w:val="1"/>
              <w:rPr>
                <w:sz w:val="24"/>
              </w:rPr>
            </w:pPr>
            <w:r>
              <w:rPr>
                <w:rFonts w:hint="eastAsia"/>
                <w:sz w:val="24"/>
              </w:rPr>
              <w:t>1.7</w:t>
            </w:r>
          </w:p>
        </w:tc>
        <w:tc>
          <w:tcPr>
            <w:tcW w:w="1276" w:type="dxa"/>
          </w:tcPr>
          <w:p w:rsidR="001878D1" w:rsidRDefault="00D2414A" w:rsidP="002317CD">
            <w:pPr>
              <w:spacing w:beforeLines="50" w:before="156" w:afterLines="50" w:after="156"/>
              <w:jc w:val="center"/>
              <w:outlineLvl w:val="1"/>
              <w:rPr>
                <w:sz w:val="24"/>
              </w:rPr>
            </w:pPr>
            <w:r>
              <w:rPr>
                <w:rFonts w:hint="eastAsia"/>
                <w:sz w:val="24"/>
              </w:rPr>
              <w:t>11:21</w:t>
            </w:r>
          </w:p>
        </w:tc>
        <w:tc>
          <w:tcPr>
            <w:tcW w:w="2126" w:type="dxa"/>
          </w:tcPr>
          <w:p w:rsidR="001878D1" w:rsidRDefault="00D2414A"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39</w:t>
            </w:r>
            <w:r>
              <w:rPr>
                <w:rFonts w:hint="eastAsia"/>
                <w:sz w:val="24"/>
              </w:rPr>
              <w:t>—</w:t>
            </w:r>
            <w:r>
              <w:rPr>
                <w:rFonts w:hint="eastAsia"/>
                <w:sz w:val="24"/>
              </w:rPr>
              <w:t>35</w:t>
            </w:r>
          </w:p>
        </w:tc>
        <w:tc>
          <w:tcPr>
            <w:tcW w:w="1417" w:type="dxa"/>
          </w:tcPr>
          <w:p w:rsidR="001878D1" w:rsidRDefault="00D2414A" w:rsidP="002317CD">
            <w:pPr>
              <w:spacing w:beforeLines="50" w:before="156" w:afterLines="50" w:after="156"/>
              <w:jc w:val="center"/>
              <w:outlineLvl w:val="1"/>
              <w:rPr>
                <w:sz w:val="24"/>
              </w:rPr>
            </w:pPr>
            <w:r>
              <w:rPr>
                <w:rFonts w:hint="eastAsia"/>
                <w:sz w:val="24"/>
              </w:rPr>
              <w:t>4.4</w:t>
            </w:r>
          </w:p>
        </w:tc>
        <w:tc>
          <w:tcPr>
            <w:tcW w:w="1276" w:type="dxa"/>
          </w:tcPr>
          <w:p w:rsidR="001878D1" w:rsidRDefault="00D2414A" w:rsidP="002317CD">
            <w:pPr>
              <w:spacing w:beforeLines="50" w:before="156" w:afterLines="50" w:after="156"/>
              <w:jc w:val="center"/>
              <w:outlineLvl w:val="1"/>
              <w:rPr>
                <w:sz w:val="24"/>
              </w:rPr>
            </w:pPr>
            <w:r>
              <w:rPr>
                <w:rFonts w:hint="eastAsia"/>
                <w:sz w:val="24"/>
              </w:rPr>
              <w:t>12:39</w:t>
            </w:r>
          </w:p>
        </w:tc>
        <w:tc>
          <w:tcPr>
            <w:tcW w:w="2126" w:type="dxa"/>
          </w:tcPr>
          <w:p w:rsidR="001878D1" w:rsidRDefault="00D2414A"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35</w:t>
            </w:r>
            <w:r>
              <w:rPr>
                <w:rFonts w:hint="eastAsia"/>
                <w:sz w:val="24"/>
              </w:rPr>
              <w:t>—</w:t>
            </w:r>
            <w:r>
              <w:rPr>
                <w:rFonts w:hint="eastAsia"/>
                <w:sz w:val="24"/>
              </w:rPr>
              <w:t>33</w:t>
            </w:r>
          </w:p>
        </w:tc>
        <w:tc>
          <w:tcPr>
            <w:tcW w:w="1417" w:type="dxa"/>
          </w:tcPr>
          <w:p w:rsidR="001878D1" w:rsidRDefault="00D2414A" w:rsidP="002317CD">
            <w:pPr>
              <w:spacing w:beforeLines="50" w:before="156" w:afterLines="50" w:after="156"/>
              <w:jc w:val="center"/>
              <w:outlineLvl w:val="1"/>
              <w:rPr>
                <w:sz w:val="24"/>
              </w:rPr>
            </w:pPr>
            <w:r>
              <w:rPr>
                <w:rFonts w:hint="eastAsia"/>
                <w:sz w:val="24"/>
              </w:rPr>
              <w:t>0.16</w:t>
            </w:r>
          </w:p>
        </w:tc>
        <w:tc>
          <w:tcPr>
            <w:tcW w:w="1276" w:type="dxa"/>
          </w:tcPr>
          <w:p w:rsidR="001878D1" w:rsidRDefault="00201A46" w:rsidP="002317CD">
            <w:pPr>
              <w:spacing w:beforeLines="50" w:before="156" w:afterLines="50" w:after="156"/>
              <w:jc w:val="center"/>
              <w:outlineLvl w:val="1"/>
              <w:rPr>
                <w:sz w:val="24"/>
              </w:rPr>
            </w:pPr>
            <w:r>
              <w:rPr>
                <w:rFonts w:hint="eastAsia"/>
                <w:sz w:val="24"/>
              </w:rPr>
              <w:t>13:10</w:t>
            </w:r>
          </w:p>
        </w:tc>
        <w:tc>
          <w:tcPr>
            <w:tcW w:w="2126" w:type="dxa"/>
          </w:tcPr>
          <w:p w:rsidR="001878D1" w:rsidRDefault="00D2414A" w:rsidP="002317CD">
            <w:pPr>
              <w:spacing w:beforeLines="50" w:before="156" w:afterLines="50" w:after="156"/>
              <w:jc w:val="center"/>
              <w:outlineLvl w:val="1"/>
              <w:rPr>
                <w:sz w:val="24"/>
              </w:rPr>
            </w:pPr>
            <w:r>
              <w:rPr>
                <w:rFonts w:hint="eastAsia"/>
                <w:sz w:val="24"/>
              </w:rPr>
              <w:t>骑行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33</w:t>
            </w:r>
            <w:r>
              <w:rPr>
                <w:rFonts w:hint="eastAsia"/>
                <w:sz w:val="24"/>
              </w:rPr>
              <w:t>—</w:t>
            </w:r>
            <w:r>
              <w:rPr>
                <w:rFonts w:hint="eastAsia"/>
                <w:sz w:val="24"/>
              </w:rPr>
              <w:t>34</w:t>
            </w:r>
          </w:p>
        </w:tc>
        <w:tc>
          <w:tcPr>
            <w:tcW w:w="1417" w:type="dxa"/>
          </w:tcPr>
          <w:p w:rsidR="001878D1" w:rsidRDefault="00201A46" w:rsidP="002317CD">
            <w:pPr>
              <w:spacing w:beforeLines="50" w:before="156" w:afterLines="50" w:after="156"/>
              <w:jc w:val="center"/>
              <w:outlineLvl w:val="1"/>
              <w:rPr>
                <w:sz w:val="24"/>
              </w:rPr>
            </w:pPr>
            <w:r>
              <w:rPr>
                <w:rFonts w:hint="eastAsia"/>
                <w:sz w:val="24"/>
              </w:rPr>
              <w:t>0.43</w:t>
            </w:r>
          </w:p>
        </w:tc>
        <w:tc>
          <w:tcPr>
            <w:tcW w:w="1276" w:type="dxa"/>
          </w:tcPr>
          <w:p w:rsidR="001878D1" w:rsidRDefault="00201A46" w:rsidP="002317CD">
            <w:pPr>
              <w:spacing w:beforeLines="50" w:before="156" w:afterLines="50" w:after="156"/>
              <w:jc w:val="center"/>
              <w:outlineLvl w:val="1"/>
              <w:rPr>
                <w:sz w:val="24"/>
              </w:rPr>
            </w:pPr>
            <w:r>
              <w:rPr>
                <w:rFonts w:hint="eastAsia"/>
                <w:sz w:val="24"/>
              </w:rPr>
              <w:t>13:46</w:t>
            </w:r>
          </w:p>
        </w:tc>
        <w:tc>
          <w:tcPr>
            <w:tcW w:w="2126" w:type="dxa"/>
          </w:tcPr>
          <w:p w:rsidR="001878D1" w:rsidRDefault="00201A46" w:rsidP="002317CD">
            <w:pPr>
              <w:spacing w:beforeLines="50" w:before="156" w:afterLines="50" w:after="156"/>
              <w:jc w:val="center"/>
              <w:outlineLvl w:val="1"/>
              <w:rPr>
                <w:sz w:val="24"/>
              </w:rPr>
            </w:pPr>
            <w:r>
              <w:rPr>
                <w:rFonts w:hint="eastAsia"/>
                <w:sz w:val="24"/>
              </w:rPr>
              <w:t>步行</w:t>
            </w:r>
          </w:p>
        </w:tc>
      </w:tr>
      <w:tr w:rsidR="001878D1" w:rsidRPr="001E3755" w:rsidTr="000E26A6">
        <w:tc>
          <w:tcPr>
            <w:tcW w:w="2157" w:type="dxa"/>
          </w:tcPr>
          <w:p w:rsidR="001878D1" w:rsidRDefault="00D2414A" w:rsidP="002317CD">
            <w:pPr>
              <w:spacing w:beforeLines="50" w:before="156" w:afterLines="50" w:after="156"/>
              <w:jc w:val="center"/>
              <w:outlineLvl w:val="1"/>
              <w:rPr>
                <w:sz w:val="24"/>
              </w:rPr>
            </w:pPr>
            <w:r>
              <w:rPr>
                <w:rFonts w:hint="eastAsia"/>
                <w:sz w:val="24"/>
              </w:rPr>
              <w:t>34</w:t>
            </w:r>
            <w:r>
              <w:rPr>
                <w:rFonts w:hint="eastAsia"/>
                <w:sz w:val="24"/>
              </w:rPr>
              <w:t>—</w:t>
            </w:r>
            <w:r w:rsidR="00201A46">
              <w:rPr>
                <w:rFonts w:hint="eastAsia"/>
                <w:sz w:val="24"/>
              </w:rPr>
              <w:t>32</w:t>
            </w:r>
          </w:p>
        </w:tc>
        <w:tc>
          <w:tcPr>
            <w:tcW w:w="1417" w:type="dxa"/>
          </w:tcPr>
          <w:p w:rsidR="001878D1" w:rsidRDefault="00201A46" w:rsidP="002317CD">
            <w:pPr>
              <w:spacing w:beforeLines="50" w:before="156" w:afterLines="50" w:after="156"/>
              <w:jc w:val="center"/>
              <w:outlineLvl w:val="1"/>
              <w:rPr>
                <w:sz w:val="24"/>
              </w:rPr>
            </w:pPr>
            <w:r>
              <w:rPr>
                <w:rFonts w:hint="eastAsia"/>
                <w:sz w:val="24"/>
              </w:rPr>
              <w:t>1.6</w:t>
            </w:r>
          </w:p>
        </w:tc>
        <w:tc>
          <w:tcPr>
            <w:tcW w:w="1276" w:type="dxa"/>
          </w:tcPr>
          <w:p w:rsidR="001878D1" w:rsidRDefault="00201A46" w:rsidP="002317CD">
            <w:pPr>
              <w:spacing w:beforeLines="50" w:before="156" w:afterLines="50" w:after="156"/>
              <w:jc w:val="center"/>
              <w:outlineLvl w:val="1"/>
              <w:rPr>
                <w:sz w:val="24"/>
              </w:rPr>
            </w:pPr>
            <w:r>
              <w:rPr>
                <w:rFonts w:hint="eastAsia"/>
                <w:sz w:val="24"/>
              </w:rPr>
              <w:t>14:2</w:t>
            </w:r>
            <w:r>
              <w:rPr>
                <w:sz w:val="24"/>
              </w:rPr>
              <w:t>3</w:t>
            </w:r>
          </w:p>
        </w:tc>
        <w:tc>
          <w:tcPr>
            <w:tcW w:w="2126" w:type="dxa"/>
          </w:tcPr>
          <w:p w:rsidR="001878D1" w:rsidRDefault="00201A46" w:rsidP="002317CD">
            <w:pPr>
              <w:spacing w:beforeLines="50" w:before="156" w:afterLines="50" w:after="156"/>
              <w:jc w:val="center"/>
              <w:outlineLvl w:val="1"/>
              <w:rPr>
                <w:sz w:val="24"/>
              </w:rPr>
            </w:pPr>
            <w:r>
              <w:rPr>
                <w:rFonts w:hint="eastAsia"/>
                <w:sz w:val="24"/>
              </w:rPr>
              <w:t>骑行</w:t>
            </w:r>
          </w:p>
        </w:tc>
      </w:tr>
      <w:tr w:rsidR="00201A46" w:rsidRPr="001E3755" w:rsidTr="000E26A6">
        <w:tc>
          <w:tcPr>
            <w:tcW w:w="2157" w:type="dxa"/>
          </w:tcPr>
          <w:p w:rsidR="00201A46" w:rsidRDefault="00201A46" w:rsidP="002317CD">
            <w:pPr>
              <w:spacing w:beforeLines="50" w:before="156" w:afterLines="50" w:after="156"/>
              <w:jc w:val="center"/>
              <w:outlineLvl w:val="1"/>
              <w:rPr>
                <w:sz w:val="24"/>
              </w:rPr>
            </w:pPr>
            <w:r>
              <w:rPr>
                <w:rFonts w:hint="eastAsia"/>
                <w:sz w:val="24"/>
              </w:rPr>
              <w:lastRenderedPageBreak/>
              <w:t>32</w:t>
            </w:r>
            <w:r>
              <w:rPr>
                <w:rFonts w:hint="eastAsia"/>
                <w:sz w:val="24"/>
              </w:rPr>
              <w:t>—</w:t>
            </w:r>
            <w:r>
              <w:rPr>
                <w:rFonts w:hint="eastAsia"/>
                <w:sz w:val="24"/>
              </w:rPr>
              <w:t>11</w:t>
            </w:r>
          </w:p>
        </w:tc>
        <w:tc>
          <w:tcPr>
            <w:tcW w:w="1417" w:type="dxa"/>
          </w:tcPr>
          <w:p w:rsidR="00201A46" w:rsidRDefault="00201A46" w:rsidP="002317CD">
            <w:pPr>
              <w:spacing w:beforeLines="50" w:before="156" w:afterLines="50" w:after="156"/>
              <w:jc w:val="center"/>
              <w:outlineLvl w:val="1"/>
              <w:rPr>
                <w:sz w:val="24"/>
              </w:rPr>
            </w:pPr>
            <w:r>
              <w:rPr>
                <w:rFonts w:hint="eastAsia"/>
                <w:sz w:val="24"/>
              </w:rPr>
              <w:t>5.1</w:t>
            </w:r>
          </w:p>
        </w:tc>
        <w:tc>
          <w:tcPr>
            <w:tcW w:w="1276" w:type="dxa"/>
          </w:tcPr>
          <w:p w:rsidR="00201A46" w:rsidRDefault="00201A46" w:rsidP="002317CD">
            <w:pPr>
              <w:spacing w:beforeLines="50" w:before="156" w:afterLines="50" w:after="156"/>
              <w:jc w:val="center"/>
              <w:outlineLvl w:val="1"/>
              <w:rPr>
                <w:sz w:val="24"/>
              </w:rPr>
            </w:pPr>
            <w:r>
              <w:rPr>
                <w:rFonts w:hint="eastAsia"/>
                <w:sz w:val="24"/>
              </w:rPr>
              <w:t>15:4</w:t>
            </w:r>
            <w:r>
              <w:rPr>
                <w:sz w:val="24"/>
              </w:rPr>
              <w:t>4</w:t>
            </w:r>
          </w:p>
        </w:tc>
        <w:tc>
          <w:tcPr>
            <w:tcW w:w="2126" w:type="dxa"/>
          </w:tcPr>
          <w:p w:rsidR="00201A46" w:rsidRDefault="00201A46" w:rsidP="002317CD">
            <w:pPr>
              <w:spacing w:beforeLines="50" w:before="156" w:afterLines="50" w:after="156"/>
              <w:jc w:val="center"/>
              <w:outlineLvl w:val="1"/>
              <w:rPr>
                <w:sz w:val="24"/>
              </w:rPr>
            </w:pPr>
            <w:r>
              <w:rPr>
                <w:rFonts w:hint="eastAsia"/>
                <w:sz w:val="24"/>
              </w:rPr>
              <w:t>骑行</w:t>
            </w:r>
          </w:p>
        </w:tc>
      </w:tr>
      <w:tr w:rsidR="00201A46" w:rsidRPr="001E3755" w:rsidTr="000E26A6">
        <w:tc>
          <w:tcPr>
            <w:tcW w:w="2157" w:type="dxa"/>
          </w:tcPr>
          <w:p w:rsidR="00201A46" w:rsidRDefault="00201A46" w:rsidP="002317CD">
            <w:pPr>
              <w:spacing w:beforeLines="50" w:before="156" w:afterLines="50" w:after="156"/>
              <w:jc w:val="center"/>
              <w:outlineLvl w:val="1"/>
              <w:rPr>
                <w:sz w:val="24"/>
              </w:rPr>
            </w:pPr>
            <w:r>
              <w:rPr>
                <w:rFonts w:hint="eastAsia"/>
                <w:sz w:val="24"/>
              </w:rPr>
              <w:t>11</w:t>
            </w:r>
            <w:r>
              <w:rPr>
                <w:rFonts w:hint="eastAsia"/>
                <w:sz w:val="24"/>
              </w:rPr>
              <w:t>—</w:t>
            </w:r>
            <w:r>
              <w:rPr>
                <w:rFonts w:hint="eastAsia"/>
                <w:sz w:val="24"/>
              </w:rPr>
              <w:t>21</w:t>
            </w:r>
          </w:p>
        </w:tc>
        <w:tc>
          <w:tcPr>
            <w:tcW w:w="1417" w:type="dxa"/>
          </w:tcPr>
          <w:p w:rsidR="00201A46" w:rsidRDefault="00201A46" w:rsidP="002317CD">
            <w:pPr>
              <w:spacing w:beforeLines="50" w:before="156" w:afterLines="50" w:after="156"/>
              <w:jc w:val="center"/>
              <w:outlineLvl w:val="1"/>
              <w:rPr>
                <w:sz w:val="24"/>
              </w:rPr>
            </w:pPr>
            <w:r>
              <w:rPr>
                <w:rFonts w:hint="eastAsia"/>
                <w:sz w:val="24"/>
              </w:rPr>
              <w:t>7.9</w:t>
            </w:r>
          </w:p>
        </w:tc>
        <w:tc>
          <w:tcPr>
            <w:tcW w:w="1276" w:type="dxa"/>
          </w:tcPr>
          <w:p w:rsidR="00201A46" w:rsidRDefault="00201A46" w:rsidP="002317CD">
            <w:pPr>
              <w:spacing w:beforeLines="50" w:before="156" w:afterLines="50" w:after="156"/>
              <w:jc w:val="center"/>
              <w:outlineLvl w:val="1"/>
              <w:rPr>
                <w:sz w:val="24"/>
              </w:rPr>
            </w:pPr>
            <w:r>
              <w:rPr>
                <w:rFonts w:hint="eastAsia"/>
                <w:sz w:val="24"/>
              </w:rPr>
              <w:t>16:46</w:t>
            </w:r>
          </w:p>
        </w:tc>
        <w:tc>
          <w:tcPr>
            <w:tcW w:w="2126" w:type="dxa"/>
          </w:tcPr>
          <w:p w:rsidR="00201A46" w:rsidRDefault="00201A46" w:rsidP="002317CD">
            <w:pPr>
              <w:spacing w:beforeLines="50" w:before="156" w:afterLines="50" w:after="156"/>
              <w:jc w:val="center"/>
              <w:outlineLvl w:val="1"/>
              <w:rPr>
                <w:sz w:val="24"/>
              </w:rPr>
            </w:pPr>
            <w:r>
              <w:rPr>
                <w:rFonts w:hint="eastAsia"/>
                <w:sz w:val="24"/>
              </w:rPr>
              <w:t>骑行</w:t>
            </w:r>
          </w:p>
        </w:tc>
      </w:tr>
      <w:tr w:rsidR="00201A46" w:rsidRPr="001E3755" w:rsidTr="000E26A6">
        <w:tc>
          <w:tcPr>
            <w:tcW w:w="2157" w:type="dxa"/>
          </w:tcPr>
          <w:p w:rsidR="00201A46" w:rsidRDefault="00201A46" w:rsidP="002317CD">
            <w:pPr>
              <w:spacing w:beforeLines="50" w:before="156" w:afterLines="50" w:after="156"/>
              <w:jc w:val="center"/>
              <w:outlineLvl w:val="1"/>
              <w:rPr>
                <w:sz w:val="24"/>
              </w:rPr>
            </w:pPr>
            <w:r>
              <w:rPr>
                <w:rFonts w:hint="eastAsia"/>
                <w:sz w:val="24"/>
              </w:rPr>
              <w:t>21</w:t>
            </w:r>
            <w:r>
              <w:rPr>
                <w:rFonts w:hint="eastAsia"/>
                <w:sz w:val="24"/>
              </w:rPr>
              <w:t>—孝陵卫地铁站</w:t>
            </w:r>
          </w:p>
        </w:tc>
        <w:tc>
          <w:tcPr>
            <w:tcW w:w="1417" w:type="dxa"/>
          </w:tcPr>
          <w:p w:rsidR="00201A46" w:rsidRDefault="00201A46" w:rsidP="002317CD">
            <w:pPr>
              <w:spacing w:beforeLines="50" w:before="156" w:afterLines="50" w:after="156"/>
              <w:jc w:val="center"/>
              <w:outlineLvl w:val="1"/>
              <w:rPr>
                <w:sz w:val="24"/>
              </w:rPr>
            </w:pPr>
            <w:r>
              <w:rPr>
                <w:rFonts w:hint="eastAsia"/>
                <w:sz w:val="24"/>
              </w:rPr>
              <w:t>17.7</w:t>
            </w:r>
          </w:p>
        </w:tc>
        <w:tc>
          <w:tcPr>
            <w:tcW w:w="1276" w:type="dxa"/>
          </w:tcPr>
          <w:p w:rsidR="00201A46" w:rsidRDefault="00201A46" w:rsidP="002317CD">
            <w:pPr>
              <w:spacing w:beforeLines="50" w:before="156" w:afterLines="50" w:after="156"/>
              <w:jc w:val="center"/>
              <w:outlineLvl w:val="1"/>
              <w:rPr>
                <w:sz w:val="24"/>
              </w:rPr>
            </w:pPr>
            <w:r>
              <w:rPr>
                <w:rFonts w:hint="eastAsia"/>
                <w:sz w:val="24"/>
              </w:rPr>
              <w:t>18:5</w:t>
            </w:r>
            <w:r>
              <w:rPr>
                <w:sz w:val="24"/>
              </w:rPr>
              <w:t>7</w:t>
            </w:r>
          </w:p>
        </w:tc>
        <w:tc>
          <w:tcPr>
            <w:tcW w:w="2126" w:type="dxa"/>
          </w:tcPr>
          <w:p w:rsidR="00201A46" w:rsidRDefault="00201A46" w:rsidP="002317CD">
            <w:pPr>
              <w:spacing w:beforeLines="50" w:before="156" w:afterLines="50" w:after="156"/>
              <w:jc w:val="center"/>
              <w:outlineLvl w:val="1"/>
              <w:rPr>
                <w:sz w:val="24"/>
              </w:rPr>
            </w:pPr>
            <w:r>
              <w:rPr>
                <w:rFonts w:hint="eastAsia"/>
                <w:sz w:val="24"/>
              </w:rPr>
              <w:t>骑行</w:t>
            </w:r>
          </w:p>
        </w:tc>
      </w:tr>
      <w:tr w:rsidR="00201A46" w:rsidRPr="001E3755" w:rsidTr="000E26A6">
        <w:tc>
          <w:tcPr>
            <w:tcW w:w="2157" w:type="dxa"/>
          </w:tcPr>
          <w:p w:rsidR="00201A46" w:rsidRDefault="00201A46" w:rsidP="002317CD">
            <w:pPr>
              <w:spacing w:beforeLines="50" w:before="156" w:afterLines="50" w:after="156"/>
              <w:jc w:val="center"/>
              <w:outlineLvl w:val="1"/>
              <w:rPr>
                <w:sz w:val="24"/>
              </w:rPr>
            </w:pPr>
            <w:r>
              <w:rPr>
                <w:rFonts w:hint="eastAsia"/>
                <w:sz w:val="24"/>
              </w:rPr>
              <w:t>总计</w:t>
            </w:r>
          </w:p>
        </w:tc>
        <w:tc>
          <w:tcPr>
            <w:tcW w:w="1417" w:type="dxa"/>
          </w:tcPr>
          <w:p w:rsidR="00201A46" w:rsidRDefault="00F9446E" w:rsidP="002317CD">
            <w:pPr>
              <w:spacing w:beforeLines="50" w:before="156" w:afterLines="50" w:after="156"/>
              <w:jc w:val="center"/>
              <w:outlineLvl w:val="1"/>
              <w:rPr>
                <w:sz w:val="24"/>
              </w:rPr>
            </w:pPr>
            <w:r>
              <w:rPr>
                <w:rFonts w:hint="eastAsia"/>
                <w:sz w:val="24"/>
              </w:rPr>
              <w:t>49.59</w:t>
            </w:r>
          </w:p>
        </w:tc>
        <w:tc>
          <w:tcPr>
            <w:tcW w:w="1276" w:type="dxa"/>
          </w:tcPr>
          <w:p w:rsidR="00201A46" w:rsidRDefault="00201A46" w:rsidP="002317CD">
            <w:pPr>
              <w:spacing w:beforeLines="50" w:before="156" w:afterLines="50" w:after="156"/>
              <w:jc w:val="center"/>
              <w:outlineLvl w:val="1"/>
              <w:rPr>
                <w:sz w:val="24"/>
              </w:rPr>
            </w:pPr>
          </w:p>
        </w:tc>
        <w:tc>
          <w:tcPr>
            <w:tcW w:w="2126" w:type="dxa"/>
          </w:tcPr>
          <w:p w:rsidR="00201A46" w:rsidRDefault="00201A46"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上表为第三天的路线，已完成</w:t>
      </w:r>
      <w:r>
        <w:rPr>
          <w:sz w:val="24"/>
        </w:rPr>
        <w:t>25</w:t>
      </w:r>
      <w:r>
        <w:rPr>
          <w:rFonts w:hint="eastAsia"/>
          <w:sz w:val="24"/>
        </w:rPr>
        <w:t>个景点的游览，下表为第四天的行程</w:t>
      </w:r>
    </w:p>
    <w:p w:rsidR="009927F2" w:rsidRPr="00CF401E" w:rsidRDefault="009927F2" w:rsidP="009927F2">
      <w:pPr>
        <w:spacing w:beforeLines="50" w:before="156" w:afterLines="50" w:after="156"/>
        <w:ind w:left="492"/>
        <w:outlineLvl w:val="1"/>
        <w:rPr>
          <w:rFonts w:asciiTheme="minorEastAsia" w:eastAsiaTheme="minorEastAsia" w:hAnsiTheme="minorEastAsia"/>
          <w:sz w:val="24"/>
        </w:rPr>
      </w:pPr>
    </w:p>
    <w:p w:rsidR="00F9446E" w:rsidRPr="009927F2" w:rsidRDefault="00F451DC" w:rsidP="00281AA8">
      <w:pPr>
        <w:spacing w:beforeLines="50" w:before="156" w:afterLines="50" w:after="156"/>
        <w:ind w:left="492"/>
        <w:jc w:val="center"/>
        <w:outlineLvl w:val="1"/>
        <w:rPr>
          <w:rFonts w:asciiTheme="minorEastAsia" w:eastAsiaTheme="minorEastAsia" w:hAnsiTheme="minorEastAsia"/>
          <w:sz w:val="24"/>
        </w:rPr>
      </w:pPr>
      <w:r>
        <w:rPr>
          <w:rFonts w:asciiTheme="minorEastAsia" w:eastAsiaTheme="minorEastAsia" w:hAnsiTheme="minorEastAsia" w:hint="eastAsia"/>
          <w:sz w:val="24"/>
        </w:rPr>
        <w:t>表11</w:t>
      </w:r>
      <w:r>
        <w:rPr>
          <w:rFonts w:asciiTheme="minorEastAsia" w:eastAsiaTheme="minorEastAsia" w:hAnsiTheme="minorEastAsia"/>
          <w:sz w:val="24"/>
        </w:rPr>
        <w:t xml:space="preserve"> </w:t>
      </w:r>
      <w:r>
        <w:rPr>
          <w:rFonts w:asciiTheme="minorEastAsia" w:eastAsiaTheme="minorEastAsia" w:hAnsiTheme="minorEastAsia" w:hint="eastAsia"/>
          <w:sz w:val="24"/>
        </w:rPr>
        <w:t>第四天</w:t>
      </w:r>
      <w:r w:rsidR="00281AA8">
        <w:rPr>
          <w:rFonts w:asciiTheme="minorEastAsia" w:eastAsiaTheme="minorEastAsia" w:hAnsiTheme="minorEastAsia" w:hint="eastAsia"/>
          <w:sz w:val="24"/>
        </w:rPr>
        <w:t>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F9446E"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路线</w:t>
            </w:r>
          </w:p>
        </w:tc>
        <w:tc>
          <w:tcPr>
            <w:tcW w:w="1417" w:type="dxa"/>
          </w:tcPr>
          <w:p w:rsidR="00F9446E" w:rsidRDefault="00F9446E"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F9446E" w:rsidRPr="001E3755" w:rsidRDefault="00F9446E"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F9446E" w:rsidRDefault="00F9446E" w:rsidP="002317CD">
            <w:pPr>
              <w:spacing w:beforeLines="50" w:before="156" w:afterLines="50" w:after="156"/>
              <w:ind w:firstLineChars="200" w:firstLine="480"/>
              <w:jc w:val="center"/>
              <w:outlineLvl w:val="1"/>
              <w:rPr>
                <w:sz w:val="24"/>
              </w:rPr>
            </w:pPr>
            <w:r>
              <w:rPr>
                <w:rFonts w:hint="eastAsia"/>
                <w:sz w:val="24"/>
              </w:rPr>
              <w:t>到达方式</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孝陵卫地铁站—</w:t>
            </w:r>
            <w:r>
              <w:rPr>
                <w:rFonts w:hint="eastAsia"/>
                <w:sz w:val="24"/>
              </w:rPr>
              <w:t>9</w:t>
            </w:r>
          </w:p>
        </w:tc>
        <w:tc>
          <w:tcPr>
            <w:tcW w:w="1417" w:type="dxa"/>
          </w:tcPr>
          <w:p w:rsidR="00F9446E" w:rsidRDefault="00F9446E" w:rsidP="002317CD">
            <w:pPr>
              <w:spacing w:beforeLines="50" w:before="156" w:afterLines="50" w:after="156"/>
              <w:jc w:val="center"/>
              <w:outlineLvl w:val="1"/>
              <w:rPr>
                <w:sz w:val="24"/>
              </w:rPr>
            </w:pPr>
            <w:r>
              <w:rPr>
                <w:rFonts w:hint="eastAsia"/>
                <w:sz w:val="24"/>
              </w:rPr>
              <w:t>1</w:t>
            </w:r>
            <w:r>
              <w:rPr>
                <w:sz w:val="24"/>
              </w:rPr>
              <w:t>6.9</w:t>
            </w:r>
          </w:p>
        </w:tc>
        <w:tc>
          <w:tcPr>
            <w:tcW w:w="1276" w:type="dxa"/>
          </w:tcPr>
          <w:p w:rsidR="00F9446E" w:rsidRPr="001E3755" w:rsidRDefault="00F9446E" w:rsidP="002317CD">
            <w:pPr>
              <w:spacing w:beforeLines="50" w:before="156" w:afterLines="50" w:after="156"/>
              <w:jc w:val="center"/>
              <w:outlineLvl w:val="1"/>
              <w:rPr>
                <w:sz w:val="24"/>
              </w:rPr>
            </w:pPr>
            <w:r>
              <w:rPr>
                <w:rFonts w:hint="eastAsia"/>
                <w:sz w:val="24"/>
              </w:rPr>
              <w:t>8:00</w:t>
            </w:r>
          </w:p>
        </w:tc>
        <w:tc>
          <w:tcPr>
            <w:tcW w:w="2126" w:type="dxa"/>
          </w:tcPr>
          <w:p w:rsidR="00F9446E" w:rsidRPr="001E3755" w:rsidRDefault="00F9446E" w:rsidP="002317CD">
            <w:pPr>
              <w:spacing w:beforeLines="50" w:before="156" w:afterLines="50" w:after="156"/>
              <w:jc w:val="center"/>
              <w:outlineLvl w:val="1"/>
              <w:rPr>
                <w:sz w:val="24"/>
              </w:rPr>
            </w:pPr>
            <w:r>
              <w:rPr>
                <w:rFonts w:hint="eastAsia"/>
                <w:sz w:val="24"/>
              </w:rPr>
              <w:t>骑行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9</w:t>
            </w:r>
            <w:r>
              <w:rPr>
                <w:rFonts w:hint="eastAsia"/>
                <w:sz w:val="24"/>
              </w:rPr>
              <w:t>—</w:t>
            </w:r>
            <w:r>
              <w:rPr>
                <w:rFonts w:hint="eastAsia"/>
                <w:sz w:val="24"/>
              </w:rPr>
              <w:t>4</w:t>
            </w:r>
            <w:r>
              <w:rPr>
                <w:sz w:val="24"/>
              </w:rPr>
              <w:t>0</w:t>
            </w:r>
          </w:p>
        </w:tc>
        <w:tc>
          <w:tcPr>
            <w:tcW w:w="1417" w:type="dxa"/>
          </w:tcPr>
          <w:p w:rsidR="00F9446E" w:rsidRDefault="00F9446E" w:rsidP="002317CD">
            <w:pPr>
              <w:spacing w:beforeLines="50" w:before="156" w:afterLines="50" w:after="156"/>
              <w:jc w:val="center"/>
              <w:outlineLvl w:val="1"/>
              <w:rPr>
                <w:sz w:val="24"/>
              </w:rPr>
            </w:pPr>
            <w:r>
              <w:rPr>
                <w:rFonts w:hint="eastAsia"/>
                <w:sz w:val="24"/>
              </w:rPr>
              <w:t>4</w:t>
            </w:r>
            <w:r>
              <w:rPr>
                <w:sz w:val="24"/>
              </w:rPr>
              <w:t>.1</w:t>
            </w:r>
          </w:p>
        </w:tc>
        <w:tc>
          <w:tcPr>
            <w:tcW w:w="1276" w:type="dxa"/>
          </w:tcPr>
          <w:p w:rsidR="00F9446E" w:rsidRDefault="00F9446E" w:rsidP="002317CD">
            <w:pPr>
              <w:spacing w:beforeLines="50" w:before="156" w:afterLines="50" w:after="156"/>
              <w:jc w:val="center"/>
              <w:outlineLvl w:val="1"/>
              <w:rPr>
                <w:sz w:val="24"/>
              </w:rPr>
            </w:pPr>
            <w:r>
              <w:rPr>
                <w:rFonts w:hint="eastAsia"/>
                <w:sz w:val="24"/>
              </w:rPr>
              <w:t>9:</w:t>
            </w:r>
            <w:r>
              <w:rPr>
                <w:sz w:val="24"/>
              </w:rPr>
              <w:t>17</w:t>
            </w:r>
          </w:p>
        </w:tc>
        <w:tc>
          <w:tcPr>
            <w:tcW w:w="2126" w:type="dxa"/>
          </w:tcPr>
          <w:p w:rsidR="00F9446E" w:rsidRDefault="00F9446E" w:rsidP="002317CD">
            <w:pPr>
              <w:spacing w:beforeLines="50" w:before="156" w:afterLines="50" w:after="156"/>
              <w:jc w:val="center"/>
              <w:outlineLvl w:val="1"/>
              <w:rPr>
                <w:sz w:val="24"/>
              </w:rPr>
            </w:pPr>
            <w:r>
              <w:rPr>
                <w:rFonts w:hint="eastAsia"/>
                <w:sz w:val="24"/>
              </w:rPr>
              <w:t>骑行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4</w:t>
            </w:r>
            <w:r>
              <w:rPr>
                <w:sz w:val="24"/>
              </w:rPr>
              <w:t>0—17</w:t>
            </w:r>
          </w:p>
        </w:tc>
        <w:tc>
          <w:tcPr>
            <w:tcW w:w="1417" w:type="dxa"/>
          </w:tcPr>
          <w:p w:rsidR="00F9446E" w:rsidRDefault="00F9446E" w:rsidP="002317CD">
            <w:pPr>
              <w:spacing w:beforeLines="50" w:before="156" w:afterLines="50" w:after="156"/>
              <w:jc w:val="center"/>
              <w:outlineLvl w:val="1"/>
              <w:rPr>
                <w:sz w:val="24"/>
              </w:rPr>
            </w:pPr>
            <w:r>
              <w:rPr>
                <w:rFonts w:hint="eastAsia"/>
                <w:sz w:val="24"/>
              </w:rPr>
              <w:t>1</w:t>
            </w:r>
            <w:r>
              <w:rPr>
                <w:sz w:val="24"/>
              </w:rPr>
              <w:t>4.5</w:t>
            </w:r>
          </w:p>
        </w:tc>
        <w:tc>
          <w:tcPr>
            <w:tcW w:w="1276" w:type="dxa"/>
          </w:tcPr>
          <w:p w:rsidR="00F9446E" w:rsidRDefault="00F9446E" w:rsidP="002317CD">
            <w:pPr>
              <w:spacing w:beforeLines="50" w:before="156" w:afterLines="50" w:after="156"/>
              <w:jc w:val="center"/>
              <w:outlineLvl w:val="1"/>
              <w:rPr>
                <w:sz w:val="24"/>
              </w:rPr>
            </w:pPr>
            <w:r>
              <w:rPr>
                <w:rFonts w:hint="eastAsia"/>
                <w:sz w:val="24"/>
              </w:rPr>
              <w:t>1</w:t>
            </w:r>
            <w:r>
              <w:rPr>
                <w:sz w:val="24"/>
              </w:rPr>
              <w:t>1</w:t>
            </w:r>
            <w:r>
              <w:rPr>
                <w:rFonts w:hint="eastAsia"/>
                <w:sz w:val="24"/>
              </w:rPr>
              <w:t>:</w:t>
            </w:r>
            <w:r>
              <w:rPr>
                <w:sz w:val="24"/>
              </w:rPr>
              <w:t>04</w:t>
            </w:r>
          </w:p>
        </w:tc>
        <w:tc>
          <w:tcPr>
            <w:tcW w:w="2126" w:type="dxa"/>
          </w:tcPr>
          <w:p w:rsidR="00F9446E" w:rsidRDefault="00F9446E"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地铁</w:t>
            </w:r>
            <w:r>
              <w:rPr>
                <w:rFonts w:hint="eastAsia"/>
                <w:sz w:val="24"/>
              </w:rPr>
              <w:t>+</w:t>
            </w:r>
            <w:r>
              <w:rPr>
                <w:rFonts w:hint="eastAsia"/>
                <w:sz w:val="24"/>
              </w:rPr>
              <w:t>步行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1</w:t>
            </w:r>
            <w:r>
              <w:rPr>
                <w:sz w:val="24"/>
              </w:rPr>
              <w:t>7—18</w:t>
            </w:r>
          </w:p>
        </w:tc>
        <w:tc>
          <w:tcPr>
            <w:tcW w:w="1417" w:type="dxa"/>
          </w:tcPr>
          <w:p w:rsidR="00F9446E" w:rsidRDefault="00F9446E" w:rsidP="002317CD">
            <w:pPr>
              <w:spacing w:beforeLines="50" w:before="156" w:afterLines="50" w:after="156"/>
              <w:jc w:val="center"/>
              <w:outlineLvl w:val="1"/>
              <w:rPr>
                <w:sz w:val="24"/>
              </w:rPr>
            </w:pPr>
            <w:r>
              <w:rPr>
                <w:rFonts w:hint="eastAsia"/>
                <w:sz w:val="24"/>
              </w:rPr>
              <w:t>1</w:t>
            </w:r>
            <w:r>
              <w:rPr>
                <w:sz w:val="24"/>
              </w:rPr>
              <w:t>.6</w:t>
            </w:r>
          </w:p>
        </w:tc>
        <w:tc>
          <w:tcPr>
            <w:tcW w:w="1276" w:type="dxa"/>
          </w:tcPr>
          <w:p w:rsidR="00F9446E" w:rsidRDefault="00F9446E" w:rsidP="002317CD">
            <w:pPr>
              <w:spacing w:beforeLines="50" w:before="156" w:afterLines="50" w:after="156"/>
              <w:jc w:val="center"/>
              <w:outlineLvl w:val="1"/>
              <w:rPr>
                <w:sz w:val="24"/>
              </w:rPr>
            </w:pPr>
            <w:r>
              <w:rPr>
                <w:rFonts w:hint="eastAsia"/>
                <w:sz w:val="24"/>
              </w:rPr>
              <w:t>1</w:t>
            </w:r>
            <w:r>
              <w:rPr>
                <w:sz w:val="24"/>
              </w:rPr>
              <w:t>3</w:t>
            </w:r>
            <w:r>
              <w:rPr>
                <w:rFonts w:hint="eastAsia"/>
                <w:sz w:val="24"/>
              </w:rPr>
              <w:t>:</w:t>
            </w:r>
            <w:r>
              <w:rPr>
                <w:sz w:val="24"/>
              </w:rPr>
              <w:t>26</w:t>
            </w:r>
          </w:p>
        </w:tc>
        <w:tc>
          <w:tcPr>
            <w:tcW w:w="2126" w:type="dxa"/>
          </w:tcPr>
          <w:p w:rsidR="00F9446E" w:rsidRDefault="00F9446E" w:rsidP="002317CD">
            <w:pPr>
              <w:spacing w:beforeLines="50" w:before="156" w:afterLines="50" w:after="156"/>
              <w:jc w:val="center"/>
              <w:outlineLvl w:val="1"/>
              <w:rPr>
                <w:sz w:val="24"/>
              </w:rPr>
            </w:pPr>
            <w:r>
              <w:rPr>
                <w:rFonts w:hint="eastAsia"/>
                <w:sz w:val="24"/>
              </w:rPr>
              <w:t>步行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1</w:t>
            </w:r>
            <w:r>
              <w:rPr>
                <w:sz w:val="24"/>
              </w:rPr>
              <w:t>8—37</w:t>
            </w:r>
          </w:p>
        </w:tc>
        <w:tc>
          <w:tcPr>
            <w:tcW w:w="1417" w:type="dxa"/>
          </w:tcPr>
          <w:p w:rsidR="00F9446E" w:rsidRDefault="00F9446E" w:rsidP="002317CD">
            <w:pPr>
              <w:spacing w:beforeLines="50" w:before="156" w:afterLines="50" w:after="156"/>
              <w:jc w:val="center"/>
              <w:outlineLvl w:val="1"/>
              <w:rPr>
                <w:sz w:val="24"/>
              </w:rPr>
            </w:pPr>
            <w:r>
              <w:rPr>
                <w:rFonts w:hint="eastAsia"/>
                <w:sz w:val="24"/>
              </w:rPr>
              <w:t>8</w:t>
            </w:r>
            <w:r>
              <w:rPr>
                <w:sz w:val="24"/>
              </w:rPr>
              <w:t>.9</w:t>
            </w:r>
          </w:p>
        </w:tc>
        <w:tc>
          <w:tcPr>
            <w:tcW w:w="1276" w:type="dxa"/>
          </w:tcPr>
          <w:p w:rsidR="00F9446E" w:rsidRDefault="00F9446E" w:rsidP="002317CD">
            <w:pPr>
              <w:spacing w:beforeLines="50" w:before="156" w:afterLines="50" w:after="156"/>
              <w:jc w:val="center"/>
              <w:outlineLvl w:val="1"/>
              <w:rPr>
                <w:sz w:val="24"/>
              </w:rPr>
            </w:pPr>
            <w:r>
              <w:rPr>
                <w:rFonts w:hint="eastAsia"/>
                <w:sz w:val="24"/>
              </w:rPr>
              <w:t>1</w:t>
            </w:r>
            <w:r>
              <w:rPr>
                <w:sz w:val="24"/>
              </w:rPr>
              <w:t>5</w:t>
            </w:r>
            <w:r>
              <w:rPr>
                <w:rFonts w:hint="eastAsia"/>
                <w:sz w:val="24"/>
              </w:rPr>
              <w:t>:</w:t>
            </w:r>
            <w:r>
              <w:rPr>
                <w:sz w:val="24"/>
              </w:rPr>
              <w:t>02</w:t>
            </w:r>
          </w:p>
        </w:tc>
        <w:tc>
          <w:tcPr>
            <w:tcW w:w="2126" w:type="dxa"/>
          </w:tcPr>
          <w:p w:rsidR="00F9446E" w:rsidRDefault="00F9446E" w:rsidP="002317CD">
            <w:pPr>
              <w:spacing w:beforeLines="50" w:before="156" w:afterLines="50" w:after="156"/>
              <w:jc w:val="center"/>
              <w:outlineLvl w:val="1"/>
              <w:rPr>
                <w:sz w:val="24"/>
              </w:rPr>
            </w:pPr>
            <w:r>
              <w:rPr>
                <w:rFonts w:hint="eastAsia"/>
                <w:sz w:val="24"/>
              </w:rPr>
              <w:t>骑行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3</w:t>
            </w:r>
            <w:r>
              <w:rPr>
                <w:sz w:val="24"/>
              </w:rPr>
              <w:t>7—</w:t>
            </w:r>
            <w:r>
              <w:rPr>
                <w:rFonts w:hint="eastAsia"/>
                <w:sz w:val="24"/>
              </w:rPr>
              <w:t>孝陵卫地铁站</w:t>
            </w:r>
          </w:p>
        </w:tc>
        <w:tc>
          <w:tcPr>
            <w:tcW w:w="1417" w:type="dxa"/>
          </w:tcPr>
          <w:p w:rsidR="00F9446E" w:rsidRDefault="00F9446E" w:rsidP="002317CD">
            <w:pPr>
              <w:spacing w:beforeLines="50" w:before="156" w:afterLines="50" w:after="156"/>
              <w:jc w:val="center"/>
              <w:outlineLvl w:val="1"/>
              <w:rPr>
                <w:sz w:val="24"/>
              </w:rPr>
            </w:pPr>
            <w:r>
              <w:rPr>
                <w:rFonts w:hint="eastAsia"/>
                <w:sz w:val="24"/>
              </w:rPr>
              <w:t>3</w:t>
            </w:r>
            <w:r>
              <w:rPr>
                <w:sz w:val="24"/>
              </w:rPr>
              <w:t>1.4</w:t>
            </w:r>
          </w:p>
        </w:tc>
        <w:tc>
          <w:tcPr>
            <w:tcW w:w="1276" w:type="dxa"/>
          </w:tcPr>
          <w:p w:rsidR="00F9446E" w:rsidRDefault="00F9446E" w:rsidP="002317CD">
            <w:pPr>
              <w:spacing w:beforeLines="50" w:before="156" w:afterLines="50" w:after="156"/>
              <w:jc w:val="center"/>
              <w:outlineLvl w:val="1"/>
              <w:rPr>
                <w:sz w:val="24"/>
              </w:rPr>
            </w:pPr>
            <w:r>
              <w:rPr>
                <w:rFonts w:hint="eastAsia"/>
                <w:sz w:val="24"/>
              </w:rPr>
              <w:t>1</w:t>
            </w:r>
            <w:r>
              <w:rPr>
                <w:sz w:val="24"/>
              </w:rPr>
              <w:t>9</w:t>
            </w:r>
            <w:r>
              <w:rPr>
                <w:rFonts w:hint="eastAsia"/>
                <w:sz w:val="24"/>
              </w:rPr>
              <w:t>:</w:t>
            </w:r>
            <w:r>
              <w:rPr>
                <w:sz w:val="24"/>
              </w:rPr>
              <w:t>28</w:t>
            </w:r>
          </w:p>
        </w:tc>
        <w:tc>
          <w:tcPr>
            <w:tcW w:w="2126" w:type="dxa"/>
          </w:tcPr>
          <w:p w:rsidR="00F9446E" w:rsidRDefault="00F9446E"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总计</w:t>
            </w:r>
          </w:p>
        </w:tc>
        <w:tc>
          <w:tcPr>
            <w:tcW w:w="1417" w:type="dxa"/>
          </w:tcPr>
          <w:p w:rsidR="00F9446E" w:rsidRDefault="00F9446E" w:rsidP="002317CD">
            <w:pPr>
              <w:spacing w:beforeLines="50" w:before="156" w:afterLines="50" w:after="156"/>
              <w:jc w:val="center"/>
              <w:outlineLvl w:val="1"/>
              <w:rPr>
                <w:sz w:val="24"/>
              </w:rPr>
            </w:pPr>
            <w:r>
              <w:rPr>
                <w:rFonts w:hint="eastAsia"/>
                <w:sz w:val="24"/>
              </w:rPr>
              <w:t>7</w:t>
            </w:r>
            <w:r>
              <w:rPr>
                <w:sz w:val="24"/>
              </w:rPr>
              <w:t>7.7</w:t>
            </w:r>
          </w:p>
        </w:tc>
        <w:tc>
          <w:tcPr>
            <w:tcW w:w="1276" w:type="dxa"/>
          </w:tcPr>
          <w:p w:rsidR="00F9446E" w:rsidRDefault="00F9446E" w:rsidP="002317CD">
            <w:pPr>
              <w:spacing w:beforeLines="50" w:before="156" w:afterLines="50" w:after="156"/>
              <w:jc w:val="center"/>
              <w:outlineLvl w:val="1"/>
              <w:rPr>
                <w:sz w:val="24"/>
              </w:rPr>
            </w:pPr>
          </w:p>
        </w:tc>
        <w:tc>
          <w:tcPr>
            <w:tcW w:w="2126" w:type="dxa"/>
          </w:tcPr>
          <w:p w:rsidR="00F9446E" w:rsidRDefault="00F9446E"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上表为第四天的路线，已完成</w:t>
      </w:r>
      <w:r>
        <w:rPr>
          <w:rFonts w:hint="eastAsia"/>
          <w:sz w:val="24"/>
        </w:rPr>
        <w:t>30</w:t>
      </w:r>
      <w:r>
        <w:rPr>
          <w:rFonts w:hint="eastAsia"/>
          <w:sz w:val="24"/>
        </w:rPr>
        <w:t>个景点的游览，下表为第五天的行程</w:t>
      </w:r>
    </w:p>
    <w:p w:rsidR="009927F2" w:rsidRPr="00CF401E" w:rsidRDefault="009927F2" w:rsidP="009927F2">
      <w:pPr>
        <w:spacing w:beforeLines="50" w:before="156" w:afterLines="50" w:after="156"/>
        <w:ind w:firstLine="492"/>
        <w:outlineLvl w:val="1"/>
        <w:rPr>
          <w:rFonts w:asciiTheme="minorEastAsia" w:eastAsiaTheme="minorEastAsia" w:hAnsiTheme="minorEastAsia"/>
          <w:sz w:val="24"/>
        </w:rPr>
      </w:pPr>
    </w:p>
    <w:p w:rsidR="00B52EB1" w:rsidRDefault="00B52EB1" w:rsidP="000C1989">
      <w:pPr>
        <w:spacing w:beforeLines="50" w:before="156" w:afterLines="50" w:after="156"/>
        <w:outlineLvl w:val="1"/>
        <w:rPr>
          <w:rFonts w:ascii="黑体" w:eastAsia="黑体" w:hAnsi="黑体"/>
          <w:b/>
          <w:sz w:val="24"/>
        </w:rPr>
      </w:pPr>
    </w:p>
    <w:p w:rsidR="00F9446E" w:rsidRPr="00F451DC" w:rsidRDefault="00F451DC" w:rsidP="00281AA8">
      <w:pPr>
        <w:spacing w:beforeLines="50" w:before="156" w:afterLines="50" w:after="156"/>
        <w:jc w:val="center"/>
        <w:outlineLvl w:val="1"/>
        <w:rPr>
          <w:rFonts w:asciiTheme="minorEastAsia" w:eastAsiaTheme="minorEastAsia" w:hAnsiTheme="minorEastAsia"/>
          <w:sz w:val="24"/>
        </w:rPr>
      </w:pPr>
      <w:r w:rsidRPr="00F451DC">
        <w:rPr>
          <w:rFonts w:asciiTheme="minorEastAsia" w:eastAsiaTheme="minorEastAsia" w:hAnsiTheme="minorEastAsia" w:hint="eastAsia"/>
          <w:sz w:val="24"/>
        </w:rPr>
        <w:t>表12 第五天</w:t>
      </w:r>
      <w:r w:rsidR="00281AA8">
        <w:rPr>
          <w:rFonts w:asciiTheme="minorEastAsia" w:eastAsiaTheme="minorEastAsia" w:hAnsiTheme="minorEastAsia" w:hint="eastAsia"/>
          <w:sz w:val="24"/>
        </w:rPr>
        <w:t>路线表</w:t>
      </w:r>
    </w:p>
    <w:tbl>
      <w:tblPr>
        <w:tblStyle w:val="af0"/>
        <w:tblW w:w="7118" w:type="dxa"/>
        <w:tblInd w:w="1212" w:type="dxa"/>
        <w:tblLook w:val="04A0" w:firstRow="1" w:lastRow="0" w:firstColumn="1" w:lastColumn="0" w:noHBand="0" w:noVBand="1"/>
      </w:tblPr>
      <w:tblGrid>
        <w:gridCol w:w="2157"/>
        <w:gridCol w:w="1417"/>
        <w:gridCol w:w="1276"/>
        <w:gridCol w:w="2268"/>
      </w:tblGrid>
      <w:tr w:rsidR="00F9446E"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路线</w:t>
            </w:r>
          </w:p>
        </w:tc>
        <w:tc>
          <w:tcPr>
            <w:tcW w:w="1417" w:type="dxa"/>
          </w:tcPr>
          <w:p w:rsidR="00F9446E" w:rsidRDefault="00F9446E"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F9446E" w:rsidRPr="001E3755" w:rsidRDefault="00F9446E" w:rsidP="002317CD">
            <w:pPr>
              <w:spacing w:beforeLines="50" w:before="156" w:afterLines="50" w:after="156"/>
              <w:jc w:val="center"/>
              <w:outlineLvl w:val="1"/>
              <w:rPr>
                <w:sz w:val="24"/>
              </w:rPr>
            </w:pPr>
            <w:r>
              <w:rPr>
                <w:rFonts w:hint="eastAsia"/>
                <w:sz w:val="24"/>
              </w:rPr>
              <w:t>时间</w:t>
            </w:r>
            <w:r>
              <w:rPr>
                <w:rFonts w:hint="eastAsia"/>
                <w:sz w:val="24"/>
              </w:rPr>
              <w:t>/h</w:t>
            </w:r>
          </w:p>
        </w:tc>
        <w:tc>
          <w:tcPr>
            <w:tcW w:w="2268" w:type="dxa"/>
          </w:tcPr>
          <w:p w:rsidR="00F9446E" w:rsidRDefault="00F9446E" w:rsidP="002317CD">
            <w:pPr>
              <w:spacing w:beforeLines="50" w:before="156" w:afterLines="50" w:after="156"/>
              <w:ind w:firstLineChars="200" w:firstLine="480"/>
              <w:jc w:val="center"/>
              <w:outlineLvl w:val="1"/>
              <w:rPr>
                <w:sz w:val="24"/>
              </w:rPr>
            </w:pPr>
            <w:r>
              <w:rPr>
                <w:rFonts w:hint="eastAsia"/>
                <w:sz w:val="24"/>
              </w:rPr>
              <w:t>到达方式</w:t>
            </w:r>
          </w:p>
        </w:tc>
      </w:tr>
      <w:tr w:rsidR="00F9446E" w:rsidRPr="001E3755" w:rsidTr="000E26A6">
        <w:tc>
          <w:tcPr>
            <w:tcW w:w="2157" w:type="dxa"/>
          </w:tcPr>
          <w:p w:rsidR="00F9446E" w:rsidRDefault="00F9446E" w:rsidP="002317CD">
            <w:pPr>
              <w:spacing w:beforeLines="50" w:before="156" w:afterLines="50" w:after="156"/>
              <w:jc w:val="center"/>
              <w:outlineLvl w:val="1"/>
              <w:rPr>
                <w:sz w:val="24"/>
              </w:rPr>
            </w:pPr>
            <w:r>
              <w:rPr>
                <w:rFonts w:hint="eastAsia"/>
                <w:sz w:val="24"/>
              </w:rPr>
              <w:t>孝陵卫地铁站—</w:t>
            </w:r>
            <w:r w:rsidR="00D34751">
              <w:rPr>
                <w:sz w:val="24"/>
              </w:rPr>
              <w:t>38</w:t>
            </w:r>
          </w:p>
        </w:tc>
        <w:tc>
          <w:tcPr>
            <w:tcW w:w="1417" w:type="dxa"/>
          </w:tcPr>
          <w:p w:rsidR="00F9446E" w:rsidRDefault="00240890" w:rsidP="002317CD">
            <w:pPr>
              <w:spacing w:beforeLines="50" w:before="156" w:afterLines="50" w:after="156"/>
              <w:jc w:val="center"/>
              <w:outlineLvl w:val="1"/>
              <w:rPr>
                <w:sz w:val="24"/>
              </w:rPr>
            </w:pPr>
            <w:r>
              <w:rPr>
                <w:rFonts w:hint="eastAsia"/>
                <w:sz w:val="24"/>
              </w:rPr>
              <w:t>3</w:t>
            </w:r>
            <w:r>
              <w:rPr>
                <w:sz w:val="24"/>
              </w:rPr>
              <w:t>8.0</w:t>
            </w:r>
          </w:p>
        </w:tc>
        <w:tc>
          <w:tcPr>
            <w:tcW w:w="1276" w:type="dxa"/>
          </w:tcPr>
          <w:p w:rsidR="00F9446E" w:rsidRPr="001E3755" w:rsidRDefault="00240890" w:rsidP="002317CD">
            <w:pPr>
              <w:spacing w:beforeLines="50" w:before="156" w:afterLines="50" w:after="156"/>
              <w:jc w:val="center"/>
              <w:outlineLvl w:val="1"/>
              <w:rPr>
                <w:sz w:val="24"/>
              </w:rPr>
            </w:pPr>
            <w:r>
              <w:rPr>
                <w:sz w:val="24"/>
              </w:rPr>
              <w:t>8</w:t>
            </w:r>
            <w:r>
              <w:rPr>
                <w:rFonts w:hint="eastAsia"/>
                <w:sz w:val="24"/>
              </w:rPr>
              <w:t>:</w:t>
            </w:r>
            <w:r>
              <w:rPr>
                <w:sz w:val="24"/>
              </w:rPr>
              <w:t>30</w:t>
            </w:r>
          </w:p>
        </w:tc>
        <w:tc>
          <w:tcPr>
            <w:tcW w:w="2268" w:type="dxa"/>
          </w:tcPr>
          <w:p w:rsidR="00F9446E" w:rsidRPr="001E3755" w:rsidRDefault="00240890" w:rsidP="002317CD">
            <w:pPr>
              <w:spacing w:beforeLines="50" w:before="156" w:afterLines="50" w:after="156"/>
              <w:jc w:val="center"/>
              <w:outlineLvl w:val="1"/>
              <w:rPr>
                <w:sz w:val="24"/>
              </w:rPr>
            </w:pPr>
            <w:r>
              <w:rPr>
                <w:sz w:val="24"/>
              </w:rPr>
              <w:t>公交</w:t>
            </w:r>
            <w:r>
              <w:rPr>
                <w:sz w:val="24"/>
              </w:rPr>
              <w:t>+</w:t>
            </w:r>
            <w:r>
              <w:rPr>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3</w:t>
            </w:r>
            <w:r>
              <w:rPr>
                <w:sz w:val="24"/>
              </w:rPr>
              <w:t>8—23</w:t>
            </w:r>
          </w:p>
        </w:tc>
        <w:tc>
          <w:tcPr>
            <w:tcW w:w="1417" w:type="dxa"/>
          </w:tcPr>
          <w:p w:rsidR="00D34751" w:rsidRDefault="00240890" w:rsidP="002317CD">
            <w:pPr>
              <w:spacing w:beforeLines="50" w:before="156" w:afterLines="50" w:after="156"/>
              <w:jc w:val="center"/>
              <w:outlineLvl w:val="1"/>
              <w:rPr>
                <w:sz w:val="24"/>
              </w:rPr>
            </w:pPr>
            <w:r>
              <w:rPr>
                <w:rFonts w:hint="eastAsia"/>
                <w:sz w:val="24"/>
              </w:rPr>
              <w:t>2</w:t>
            </w:r>
            <w:r>
              <w:rPr>
                <w:sz w:val="24"/>
              </w:rPr>
              <w:t>6.2</w:t>
            </w:r>
          </w:p>
        </w:tc>
        <w:tc>
          <w:tcPr>
            <w:tcW w:w="1276" w:type="dxa"/>
          </w:tcPr>
          <w:p w:rsidR="00D34751" w:rsidRDefault="00240890" w:rsidP="002317CD">
            <w:pPr>
              <w:spacing w:beforeLines="50" w:before="156" w:afterLines="50" w:after="156"/>
              <w:jc w:val="center"/>
              <w:outlineLvl w:val="1"/>
              <w:rPr>
                <w:sz w:val="24"/>
              </w:rPr>
            </w:pPr>
            <w:r>
              <w:rPr>
                <w:sz w:val="24"/>
              </w:rPr>
              <w:t>11</w:t>
            </w:r>
            <w:r>
              <w:rPr>
                <w:rFonts w:hint="eastAsia"/>
                <w:sz w:val="24"/>
              </w:rPr>
              <w:t>:</w:t>
            </w:r>
            <w:r>
              <w:rPr>
                <w:sz w:val="24"/>
              </w:rPr>
              <w:t>58</w:t>
            </w:r>
          </w:p>
        </w:tc>
        <w:tc>
          <w:tcPr>
            <w:tcW w:w="2268" w:type="dxa"/>
          </w:tcPr>
          <w:p w:rsidR="00D34751" w:rsidRDefault="00240890"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步行</w:t>
            </w:r>
          </w:p>
        </w:tc>
      </w:tr>
      <w:tr w:rsidR="001B3120" w:rsidRPr="001E3755" w:rsidTr="000E26A6">
        <w:tc>
          <w:tcPr>
            <w:tcW w:w="2157" w:type="dxa"/>
          </w:tcPr>
          <w:p w:rsidR="001B3120" w:rsidRDefault="001B3120" w:rsidP="002317CD">
            <w:pPr>
              <w:spacing w:beforeLines="50" w:before="156" w:afterLines="50" w:after="156"/>
              <w:jc w:val="center"/>
              <w:outlineLvl w:val="1"/>
              <w:rPr>
                <w:sz w:val="24"/>
              </w:rPr>
            </w:pPr>
            <w:r>
              <w:rPr>
                <w:rFonts w:hint="eastAsia"/>
                <w:sz w:val="24"/>
              </w:rPr>
              <w:lastRenderedPageBreak/>
              <w:t>2</w:t>
            </w:r>
            <w:r>
              <w:rPr>
                <w:sz w:val="24"/>
              </w:rPr>
              <w:t>3—30</w:t>
            </w:r>
          </w:p>
        </w:tc>
        <w:tc>
          <w:tcPr>
            <w:tcW w:w="1417" w:type="dxa"/>
          </w:tcPr>
          <w:p w:rsidR="001B3120" w:rsidRDefault="00240890" w:rsidP="002317CD">
            <w:pPr>
              <w:spacing w:beforeLines="50" w:before="156" w:afterLines="50" w:after="156"/>
              <w:jc w:val="center"/>
              <w:outlineLvl w:val="1"/>
              <w:rPr>
                <w:sz w:val="24"/>
              </w:rPr>
            </w:pPr>
            <w:r>
              <w:rPr>
                <w:rFonts w:hint="eastAsia"/>
                <w:sz w:val="24"/>
              </w:rPr>
              <w:t>8</w:t>
            </w:r>
            <w:r>
              <w:rPr>
                <w:sz w:val="24"/>
              </w:rPr>
              <w:t>9.1</w:t>
            </w:r>
          </w:p>
        </w:tc>
        <w:tc>
          <w:tcPr>
            <w:tcW w:w="1276" w:type="dxa"/>
          </w:tcPr>
          <w:p w:rsidR="001B3120" w:rsidRDefault="00240890" w:rsidP="002317CD">
            <w:pPr>
              <w:spacing w:beforeLines="50" w:before="156" w:afterLines="50" w:after="156"/>
              <w:jc w:val="center"/>
              <w:outlineLvl w:val="1"/>
              <w:rPr>
                <w:sz w:val="24"/>
              </w:rPr>
            </w:pPr>
            <w:r>
              <w:rPr>
                <w:rFonts w:hint="eastAsia"/>
                <w:sz w:val="24"/>
              </w:rPr>
              <w:t>1</w:t>
            </w:r>
            <w:r>
              <w:rPr>
                <w:sz w:val="24"/>
              </w:rPr>
              <w:t>6</w:t>
            </w:r>
            <w:r>
              <w:rPr>
                <w:rFonts w:hint="eastAsia"/>
                <w:sz w:val="24"/>
              </w:rPr>
              <w:t>:</w:t>
            </w:r>
            <w:r>
              <w:rPr>
                <w:sz w:val="24"/>
              </w:rPr>
              <w:t>59</w:t>
            </w:r>
          </w:p>
        </w:tc>
        <w:tc>
          <w:tcPr>
            <w:tcW w:w="2268" w:type="dxa"/>
          </w:tcPr>
          <w:p w:rsidR="001B3120" w:rsidRDefault="00240890"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地铁</w:t>
            </w:r>
            <w:r>
              <w:rPr>
                <w:rFonts w:hint="eastAsia"/>
                <w:sz w:val="24"/>
              </w:rPr>
              <w:t>+</w:t>
            </w:r>
            <w:r>
              <w:rPr>
                <w:rFonts w:hint="eastAsia"/>
                <w:sz w:val="24"/>
              </w:rPr>
              <w:t>骑行</w:t>
            </w:r>
          </w:p>
        </w:tc>
      </w:tr>
      <w:tr w:rsidR="001B3120" w:rsidRPr="001E3755" w:rsidTr="000E26A6">
        <w:tc>
          <w:tcPr>
            <w:tcW w:w="2157" w:type="dxa"/>
          </w:tcPr>
          <w:p w:rsidR="001B3120" w:rsidRDefault="00D34751" w:rsidP="002317CD">
            <w:pPr>
              <w:spacing w:beforeLines="50" w:before="156" w:afterLines="50" w:after="156"/>
              <w:jc w:val="center"/>
              <w:outlineLvl w:val="1"/>
              <w:rPr>
                <w:sz w:val="24"/>
              </w:rPr>
            </w:pPr>
            <w:r>
              <w:rPr>
                <w:sz w:val="24"/>
              </w:rPr>
              <w:t>30——</w:t>
            </w:r>
            <w:r w:rsidR="001B3120">
              <w:rPr>
                <w:sz w:val="24"/>
              </w:rPr>
              <w:t>地铁站</w:t>
            </w:r>
          </w:p>
        </w:tc>
        <w:tc>
          <w:tcPr>
            <w:tcW w:w="1417" w:type="dxa"/>
          </w:tcPr>
          <w:p w:rsidR="001B3120" w:rsidRDefault="00240890" w:rsidP="002317CD">
            <w:pPr>
              <w:spacing w:beforeLines="50" w:before="156" w:afterLines="50" w:after="156"/>
              <w:jc w:val="center"/>
              <w:outlineLvl w:val="1"/>
              <w:rPr>
                <w:sz w:val="24"/>
              </w:rPr>
            </w:pPr>
            <w:r>
              <w:rPr>
                <w:rFonts w:hint="eastAsia"/>
                <w:sz w:val="24"/>
              </w:rPr>
              <w:t>5</w:t>
            </w:r>
            <w:r>
              <w:rPr>
                <w:sz w:val="24"/>
              </w:rPr>
              <w:t>0.9</w:t>
            </w:r>
          </w:p>
        </w:tc>
        <w:tc>
          <w:tcPr>
            <w:tcW w:w="1276" w:type="dxa"/>
          </w:tcPr>
          <w:p w:rsidR="001B3120" w:rsidRDefault="006520C1" w:rsidP="002317CD">
            <w:pPr>
              <w:spacing w:beforeLines="50" w:before="156" w:afterLines="50" w:after="156"/>
              <w:jc w:val="center"/>
              <w:outlineLvl w:val="1"/>
              <w:rPr>
                <w:sz w:val="24"/>
              </w:rPr>
            </w:pPr>
            <w:r>
              <w:rPr>
                <w:rFonts w:hint="eastAsia"/>
                <w:sz w:val="24"/>
              </w:rPr>
              <w:t>2</w:t>
            </w:r>
            <w:r>
              <w:rPr>
                <w:sz w:val="24"/>
              </w:rPr>
              <w:t>0.11</w:t>
            </w:r>
          </w:p>
        </w:tc>
        <w:tc>
          <w:tcPr>
            <w:tcW w:w="2268" w:type="dxa"/>
          </w:tcPr>
          <w:p w:rsidR="001B3120" w:rsidRDefault="006520C1" w:rsidP="002317CD">
            <w:pPr>
              <w:spacing w:beforeLines="50" w:before="156" w:afterLines="50" w:after="156"/>
              <w:jc w:val="center"/>
              <w:outlineLvl w:val="1"/>
              <w:rPr>
                <w:sz w:val="24"/>
              </w:rPr>
            </w:pPr>
            <w:r>
              <w:rPr>
                <w:rFonts w:hint="eastAsia"/>
                <w:sz w:val="24"/>
              </w:rPr>
              <w:t>公交</w:t>
            </w:r>
            <w:r>
              <w:rPr>
                <w:rFonts w:hint="eastAsia"/>
                <w:sz w:val="24"/>
              </w:rPr>
              <w:t>+</w:t>
            </w:r>
            <w:r>
              <w:rPr>
                <w:rFonts w:hint="eastAsia"/>
                <w:sz w:val="24"/>
              </w:rPr>
              <w:t>地铁</w:t>
            </w:r>
            <w:r>
              <w:rPr>
                <w:rFonts w:hint="eastAsia"/>
                <w:sz w:val="24"/>
              </w:rPr>
              <w:t>+</w:t>
            </w:r>
            <w:r>
              <w:rPr>
                <w:rFonts w:hint="eastAsia"/>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总计</w:t>
            </w:r>
          </w:p>
        </w:tc>
        <w:tc>
          <w:tcPr>
            <w:tcW w:w="1417" w:type="dxa"/>
          </w:tcPr>
          <w:p w:rsidR="00D34751" w:rsidRDefault="006520C1" w:rsidP="002317CD">
            <w:pPr>
              <w:spacing w:beforeLines="50" w:before="156" w:afterLines="50" w:after="156"/>
              <w:jc w:val="center"/>
              <w:outlineLvl w:val="1"/>
              <w:rPr>
                <w:sz w:val="24"/>
              </w:rPr>
            </w:pPr>
            <w:r>
              <w:rPr>
                <w:rFonts w:hint="eastAsia"/>
                <w:sz w:val="24"/>
              </w:rPr>
              <w:t>2</w:t>
            </w:r>
            <w:r>
              <w:rPr>
                <w:sz w:val="24"/>
              </w:rPr>
              <w:t>04.2</w:t>
            </w:r>
          </w:p>
        </w:tc>
        <w:tc>
          <w:tcPr>
            <w:tcW w:w="1276" w:type="dxa"/>
          </w:tcPr>
          <w:p w:rsidR="00D34751" w:rsidRDefault="00D34751" w:rsidP="002317CD">
            <w:pPr>
              <w:spacing w:beforeLines="50" w:before="156" w:afterLines="50" w:after="156"/>
              <w:jc w:val="center"/>
              <w:outlineLvl w:val="1"/>
              <w:rPr>
                <w:sz w:val="24"/>
              </w:rPr>
            </w:pPr>
          </w:p>
        </w:tc>
        <w:tc>
          <w:tcPr>
            <w:tcW w:w="2268" w:type="dxa"/>
          </w:tcPr>
          <w:p w:rsidR="00D34751" w:rsidRDefault="00D34751"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上表为第五天的路线，已完成</w:t>
      </w:r>
      <w:r>
        <w:rPr>
          <w:sz w:val="24"/>
        </w:rPr>
        <w:t>33</w:t>
      </w:r>
      <w:r>
        <w:rPr>
          <w:rFonts w:hint="eastAsia"/>
          <w:sz w:val="24"/>
        </w:rPr>
        <w:t>个景点的游览，下表为第六天的行程</w:t>
      </w:r>
    </w:p>
    <w:p w:rsidR="000C1989" w:rsidRDefault="000C1989" w:rsidP="000C1989">
      <w:pPr>
        <w:spacing w:beforeLines="50" w:before="156" w:afterLines="50" w:after="156"/>
        <w:outlineLvl w:val="1"/>
      </w:pPr>
    </w:p>
    <w:p w:rsidR="00D34751" w:rsidRPr="00F451DC" w:rsidRDefault="00F451DC" w:rsidP="00281AA8">
      <w:pPr>
        <w:spacing w:beforeLines="50" w:before="156" w:afterLines="50" w:after="156"/>
        <w:jc w:val="center"/>
        <w:outlineLvl w:val="1"/>
        <w:rPr>
          <w:rFonts w:asciiTheme="minorEastAsia" w:eastAsiaTheme="minorEastAsia" w:hAnsiTheme="minorEastAsia"/>
          <w:sz w:val="24"/>
        </w:rPr>
      </w:pPr>
      <w:r w:rsidRPr="00F451DC">
        <w:rPr>
          <w:rFonts w:asciiTheme="minorEastAsia" w:eastAsiaTheme="minorEastAsia" w:hAnsiTheme="minorEastAsia" w:hint="eastAsia"/>
          <w:sz w:val="24"/>
        </w:rPr>
        <w:t>表13 第六天</w:t>
      </w:r>
      <w:r w:rsidR="00281AA8">
        <w:rPr>
          <w:rFonts w:asciiTheme="minorEastAsia" w:eastAsiaTheme="minorEastAsia" w:hAnsiTheme="minorEastAsia" w:hint="eastAsia"/>
          <w:sz w:val="24"/>
        </w:rPr>
        <w:t>路线表</w:t>
      </w:r>
    </w:p>
    <w:tbl>
      <w:tblPr>
        <w:tblStyle w:val="af0"/>
        <w:tblW w:w="7118" w:type="dxa"/>
        <w:tblInd w:w="1212" w:type="dxa"/>
        <w:tblLook w:val="04A0" w:firstRow="1" w:lastRow="0" w:firstColumn="1" w:lastColumn="0" w:noHBand="0" w:noVBand="1"/>
      </w:tblPr>
      <w:tblGrid>
        <w:gridCol w:w="2157"/>
        <w:gridCol w:w="1417"/>
        <w:gridCol w:w="1276"/>
        <w:gridCol w:w="2268"/>
      </w:tblGrid>
      <w:tr w:rsidR="00D34751" w:rsidTr="000E26A6">
        <w:tc>
          <w:tcPr>
            <w:tcW w:w="2157" w:type="dxa"/>
          </w:tcPr>
          <w:p w:rsidR="00D34751" w:rsidRDefault="00D34751" w:rsidP="002317CD">
            <w:pPr>
              <w:spacing w:beforeLines="50" w:before="156" w:afterLines="50" w:after="156"/>
              <w:jc w:val="center"/>
              <w:outlineLvl w:val="1"/>
              <w:rPr>
                <w:sz w:val="24"/>
              </w:rPr>
            </w:pPr>
            <w:bookmarkStart w:id="32" w:name="_Hlk482659586"/>
            <w:r>
              <w:rPr>
                <w:rFonts w:hint="eastAsia"/>
                <w:sz w:val="24"/>
              </w:rPr>
              <w:t>路线</w:t>
            </w:r>
          </w:p>
        </w:tc>
        <w:tc>
          <w:tcPr>
            <w:tcW w:w="1417" w:type="dxa"/>
          </w:tcPr>
          <w:p w:rsidR="00D34751" w:rsidRDefault="00D34751"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D34751" w:rsidRPr="001E3755" w:rsidRDefault="00D34751" w:rsidP="002317CD">
            <w:pPr>
              <w:spacing w:beforeLines="50" w:before="156" w:afterLines="50" w:after="156"/>
              <w:jc w:val="center"/>
              <w:outlineLvl w:val="1"/>
              <w:rPr>
                <w:sz w:val="24"/>
              </w:rPr>
            </w:pPr>
            <w:r>
              <w:rPr>
                <w:rFonts w:hint="eastAsia"/>
                <w:sz w:val="24"/>
              </w:rPr>
              <w:t>时间</w:t>
            </w:r>
            <w:r>
              <w:rPr>
                <w:rFonts w:hint="eastAsia"/>
                <w:sz w:val="24"/>
              </w:rPr>
              <w:t>/h</w:t>
            </w:r>
          </w:p>
        </w:tc>
        <w:tc>
          <w:tcPr>
            <w:tcW w:w="2268" w:type="dxa"/>
          </w:tcPr>
          <w:p w:rsidR="00D34751" w:rsidRDefault="00D34751" w:rsidP="002317CD">
            <w:pPr>
              <w:spacing w:beforeLines="50" w:before="156" w:afterLines="50" w:after="156"/>
              <w:ind w:firstLineChars="200" w:firstLine="480"/>
              <w:jc w:val="center"/>
              <w:outlineLvl w:val="1"/>
              <w:rPr>
                <w:sz w:val="24"/>
              </w:rPr>
            </w:pPr>
            <w:r>
              <w:rPr>
                <w:rFonts w:hint="eastAsia"/>
                <w:sz w:val="24"/>
              </w:rPr>
              <w:t>到达方式</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孝陵卫地铁站—</w:t>
            </w:r>
            <w:r w:rsidR="000E212C">
              <w:rPr>
                <w:sz w:val="24"/>
              </w:rPr>
              <w:t>29</w:t>
            </w:r>
          </w:p>
        </w:tc>
        <w:tc>
          <w:tcPr>
            <w:tcW w:w="1417" w:type="dxa"/>
          </w:tcPr>
          <w:p w:rsidR="00D34751" w:rsidRDefault="000E212C" w:rsidP="002317CD">
            <w:pPr>
              <w:spacing w:beforeLines="50" w:before="156" w:afterLines="50" w:after="156"/>
              <w:jc w:val="center"/>
              <w:outlineLvl w:val="1"/>
              <w:rPr>
                <w:sz w:val="24"/>
              </w:rPr>
            </w:pPr>
            <w:r>
              <w:rPr>
                <w:sz w:val="24"/>
              </w:rPr>
              <w:t>26.3</w:t>
            </w:r>
          </w:p>
        </w:tc>
        <w:tc>
          <w:tcPr>
            <w:tcW w:w="1276" w:type="dxa"/>
          </w:tcPr>
          <w:p w:rsidR="00D34751" w:rsidRPr="001E3755" w:rsidRDefault="00D34751" w:rsidP="002317CD">
            <w:pPr>
              <w:spacing w:beforeLines="50" w:before="156" w:afterLines="50" w:after="156"/>
              <w:jc w:val="center"/>
              <w:outlineLvl w:val="1"/>
              <w:rPr>
                <w:sz w:val="24"/>
              </w:rPr>
            </w:pPr>
            <w:r>
              <w:rPr>
                <w:rFonts w:hint="eastAsia"/>
                <w:sz w:val="24"/>
              </w:rPr>
              <w:t>8:00</w:t>
            </w:r>
          </w:p>
        </w:tc>
        <w:tc>
          <w:tcPr>
            <w:tcW w:w="2268" w:type="dxa"/>
          </w:tcPr>
          <w:p w:rsidR="00D34751" w:rsidRPr="001E3755" w:rsidRDefault="000E212C" w:rsidP="002317CD">
            <w:pPr>
              <w:spacing w:beforeLines="50" w:before="156" w:afterLines="50" w:after="156"/>
              <w:jc w:val="center"/>
              <w:outlineLvl w:val="1"/>
              <w:rPr>
                <w:sz w:val="24"/>
              </w:rPr>
            </w:pPr>
            <w:r>
              <w:rPr>
                <w:sz w:val="24"/>
              </w:rPr>
              <w:t>骑行</w:t>
            </w:r>
          </w:p>
        </w:tc>
      </w:tr>
      <w:bookmarkEnd w:id="32"/>
      <w:tr w:rsidR="00D34751" w:rsidRPr="001E3755" w:rsidTr="000E26A6">
        <w:tc>
          <w:tcPr>
            <w:tcW w:w="2157" w:type="dxa"/>
          </w:tcPr>
          <w:p w:rsidR="00D34751" w:rsidRDefault="000E212C" w:rsidP="002317CD">
            <w:pPr>
              <w:spacing w:beforeLines="50" w:before="156" w:afterLines="50" w:after="156"/>
              <w:jc w:val="center"/>
              <w:outlineLvl w:val="1"/>
              <w:rPr>
                <w:sz w:val="24"/>
              </w:rPr>
            </w:pPr>
            <w:r>
              <w:rPr>
                <w:sz w:val="24"/>
              </w:rPr>
              <w:t>29—22</w:t>
            </w:r>
          </w:p>
        </w:tc>
        <w:tc>
          <w:tcPr>
            <w:tcW w:w="1417" w:type="dxa"/>
          </w:tcPr>
          <w:p w:rsidR="00D34751" w:rsidRDefault="000E212C" w:rsidP="002317CD">
            <w:pPr>
              <w:spacing w:beforeLines="50" w:before="156" w:afterLines="50" w:after="156"/>
              <w:jc w:val="center"/>
              <w:outlineLvl w:val="1"/>
              <w:rPr>
                <w:sz w:val="24"/>
              </w:rPr>
            </w:pPr>
            <w:r>
              <w:rPr>
                <w:sz w:val="24"/>
              </w:rPr>
              <w:t>50.7</w:t>
            </w:r>
          </w:p>
        </w:tc>
        <w:tc>
          <w:tcPr>
            <w:tcW w:w="1276" w:type="dxa"/>
          </w:tcPr>
          <w:p w:rsidR="00D34751" w:rsidRDefault="000E212C" w:rsidP="002317CD">
            <w:pPr>
              <w:spacing w:beforeLines="50" w:before="156" w:afterLines="50" w:after="156"/>
              <w:jc w:val="center"/>
              <w:outlineLvl w:val="1"/>
              <w:rPr>
                <w:sz w:val="24"/>
              </w:rPr>
            </w:pPr>
            <w:r>
              <w:rPr>
                <w:rFonts w:hint="eastAsia"/>
                <w:sz w:val="24"/>
              </w:rPr>
              <w:t>1</w:t>
            </w:r>
            <w:r>
              <w:rPr>
                <w:sz w:val="24"/>
              </w:rPr>
              <w:t>3</w:t>
            </w:r>
            <w:r>
              <w:rPr>
                <w:rFonts w:hint="eastAsia"/>
                <w:sz w:val="24"/>
              </w:rPr>
              <w:t>:</w:t>
            </w:r>
            <w:r>
              <w:rPr>
                <w:sz w:val="24"/>
              </w:rPr>
              <w:t>50</w:t>
            </w:r>
          </w:p>
        </w:tc>
        <w:tc>
          <w:tcPr>
            <w:tcW w:w="2268" w:type="dxa"/>
          </w:tcPr>
          <w:p w:rsidR="00D34751" w:rsidRPr="001E3755" w:rsidRDefault="000E212C" w:rsidP="002317CD">
            <w:pPr>
              <w:spacing w:beforeLines="50" w:before="156" w:afterLines="50" w:after="156"/>
              <w:jc w:val="center"/>
              <w:outlineLvl w:val="1"/>
              <w:rPr>
                <w:sz w:val="24"/>
              </w:rPr>
            </w:pPr>
            <w:r>
              <w:rPr>
                <w:rFonts w:hint="eastAsia"/>
                <w:sz w:val="24"/>
              </w:rPr>
              <w:t>骑行</w:t>
            </w:r>
            <w:r>
              <w:rPr>
                <w:rFonts w:hint="eastAsia"/>
                <w:sz w:val="24"/>
              </w:rPr>
              <w:t>+</w:t>
            </w:r>
            <w:r>
              <w:rPr>
                <w:rFonts w:hint="eastAsia"/>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2</w:t>
            </w:r>
            <w:r>
              <w:rPr>
                <w:sz w:val="24"/>
              </w:rPr>
              <w:t>2—2</w:t>
            </w:r>
            <w:r w:rsidR="000E212C">
              <w:rPr>
                <w:sz w:val="24"/>
              </w:rPr>
              <w:t>5</w:t>
            </w:r>
          </w:p>
        </w:tc>
        <w:tc>
          <w:tcPr>
            <w:tcW w:w="1417" w:type="dxa"/>
          </w:tcPr>
          <w:p w:rsidR="00D34751" w:rsidRDefault="000E212C" w:rsidP="002317CD">
            <w:pPr>
              <w:spacing w:beforeLines="50" w:before="156" w:afterLines="50" w:after="156"/>
              <w:jc w:val="center"/>
              <w:outlineLvl w:val="1"/>
              <w:rPr>
                <w:sz w:val="24"/>
              </w:rPr>
            </w:pPr>
            <w:r>
              <w:rPr>
                <w:rFonts w:hint="eastAsia"/>
                <w:sz w:val="24"/>
              </w:rPr>
              <w:t>1</w:t>
            </w:r>
            <w:r>
              <w:rPr>
                <w:sz w:val="24"/>
              </w:rPr>
              <w:t>5.6</w:t>
            </w:r>
          </w:p>
        </w:tc>
        <w:tc>
          <w:tcPr>
            <w:tcW w:w="1276" w:type="dxa"/>
          </w:tcPr>
          <w:p w:rsidR="00D34751" w:rsidRDefault="000E212C" w:rsidP="002317CD">
            <w:pPr>
              <w:spacing w:beforeLines="50" w:before="156" w:afterLines="50" w:after="156"/>
              <w:jc w:val="center"/>
              <w:outlineLvl w:val="1"/>
              <w:rPr>
                <w:sz w:val="24"/>
              </w:rPr>
            </w:pPr>
            <w:r>
              <w:rPr>
                <w:rFonts w:hint="eastAsia"/>
                <w:sz w:val="24"/>
              </w:rPr>
              <w:t>1</w:t>
            </w:r>
            <w:r>
              <w:rPr>
                <w:sz w:val="24"/>
              </w:rPr>
              <w:t>5</w:t>
            </w:r>
            <w:r>
              <w:rPr>
                <w:rFonts w:hint="eastAsia"/>
                <w:sz w:val="24"/>
              </w:rPr>
              <w:t>:</w:t>
            </w:r>
            <w:r>
              <w:rPr>
                <w:sz w:val="24"/>
              </w:rPr>
              <w:t>53</w:t>
            </w:r>
          </w:p>
        </w:tc>
        <w:tc>
          <w:tcPr>
            <w:tcW w:w="2268" w:type="dxa"/>
          </w:tcPr>
          <w:p w:rsidR="00D34751" w:rsidRPr="001E3755" w:rsidRDefault="000E212C" w:rsidP="002317CD">
            <w:pPr>
              <w:spacing w:beforeLines="50" w:before="156" w:afterLines="50" w:after="156"/>
              <w:jc w:val="center"/>
              <w:outlineLvl w:val="1"/>
              <w:rPr>
                <w:sz w:val="24"/>
              </w:rPr>
            </w:pPr>
            <w:r>
              <w:rPr>
                <w:sz w:val="24"/>
              </w:rPr>
              <w:t>骑行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2</w:t>
            </w:r>
            <w:r w:rsidR="000E212C">
              <w:rPr>
                <w:sz w:val="24"/>
              </w:rPr>
              <w:t>5—</w:t>
            </w:r>
            <w:r>
              <w:rPr>
                <w:rFonts w:hint="eastAsia"/>
                <w:sz w:val="24"/>
              </w:rPr>
              <w:t>卫地铁站</w:t>
            </w:r>
          </w:p>
        </w:tc>
        <w:tc>
          <w:tcPr>
            <w:tcW w:w="1417" w:type="dxa"/>
          </w:tcPr>
          <w:p w:rsidR="00D34751" w:rsidRDefault="00240890" w:rsidP="002317CD">
            <w:pPr>
              <w:spacing w:beforeLines="50" w:before="156" w:afterLines="50" w:after="156"/>
              <w:jc w:val="center"/>
              <w:outlineLvl w:val="1"/>
              <w:rPr>
                <w:sz w:val="24"/>
              </w:rPr>
            </w:pPr>
            <w:r>
              <w:rPr>
                <w:rFonts w:hint="eastAsia"/>
                <w:sz w:val="24"/>
              </w:rPr>
              <w:t>7</w:t>
            </w:r>
            <w:r>
              <w:rPr>
                <w:sz w:val="24"/>
              </w:rPr>
              <w:t>1.1</w:t>
            </w:r>
          </w:p>
        </w:tc>
        <w:tc>
          <w:tcPr>
            <w:tcW w:w="1276" w:type="dxa"/>
          </w:tcPr>
          <w:p w:rsidR="00D34751" w:rsidRDefault="00240890" w:rsidP="002317CD">
            <w:pPr>
              <w:spacing w:beforeLines="50" w:before="156" w:afterLines="50" w:after="156"/>
              <w:jc w:val="center"/>
              <w:outlineLvl w:val="1"/>
              <w:rPr>
                <w:sz w:val="24"/>
              </w:rPr>
            </w:pPr>
            <w:r>
              <w:rPr>
                <w:rFonts w:hint="eastAsia"/>
                <w:sz w:val="24"/>
              </w:rPr>
              <w:t>2</w:t>
            </w:r>
            <w:r>
              <w:rPr>
                <w:sz w:val="24"/>
              </w:rPr>
              <w:t>1</w:t>
            </w:r>
            <w:r>
              <w:rPr>
                <w:rFonts w:hint="eastAsia"/>
                <w:sz w:val="24"/>
              </w:rPr>
              <w:t>:</w:t>
            </w:r>
            <w:r>
              <w:rPr>
                <w:sz w:val="24"/>
              </w:rPr>
              <w:t>36</w:t>
            </w:r>
          </w:p>
        </w:tc>
        <w:tc>
          <w:tcPr>
            <w:tcW w:w="2268" w:type="dxa"/>
          </w:tcPr>
          <w:p w:rsidR="00D34751" w:rsidRPr="001E3755" w:rsidRDefault="00240890" w:rsidP="002317CD">
            <w:pPr>
              <w:spacing w:beforeLines="50" w:before="156" w:afterLines="50" w:after="156"/>
              <w:jc w:val="center"/>
              <w:outlineLvl w:val="1"/>
              <w:rPr>
                <w:sz w:val="24"/>
              </w:rPr>
            </w:pPr>
            <w:r>
              <w:rPr>
                <w:sz w:val="24"/>
              </w:rPr>
              <w:t>公交</w:t>
            </w:r>
            <w:r>
              <w:rPr>
                <w:sz w:val="24"/>
              </w:rPr>
              <w:t>+</w:t>
            </w:r>
            <w:r>
              <w:rPr>
                <w:sz w:val="24"/>
              </w:rPr>
              <w:t>骑行</w:t>
            </w:r>
            <w:r>
              <w:rPr>
                <w:sz w:val="24"/>
              </w:rPr>
              <w:t>+</w:t>
            </w:r>
            <w:r>
              <w:rPr>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总计</w:t>
            </w:r>
          </w:p>
        </w:tc>
        <w:tc>
          <w:tcPr>
            <w:tcW w:w="1417" w:type="dxa"/>
          </w:tcPr>
          <w:p w:rsidR="00D34751" w:rsidRDefault="00240890" w:rsidP="002317CD">
            <w:pPr>
              <w:spacing w:beforeLines="50" w:before="156" w:afterLines="50" w:after="156"/>
              <w:jc w:val="center"/>
              <w:outlineLvl w:val="1"/>
              <w:rPr>
                <w:sz w:val="24"/>
              </w:rPr>
            </w:pPr>
            <w:r>
              <w:rPr>
                <w:rFonts w:hint="eastAsia"/>
                <w:sz w:val="24"/>
              </w:rPr>
              <w:t>1</w:t>
            </w:r>
            <w:r>
              <w:rPr>
                <w:sz w:val="24"/>
              </w:rPr>
              <w:t>63.7</w:t>
            </w:r>
          </w:p>
        </w:tc>
        <w:tc>
          <w:tcPr>
            <w:tcW w:w="1276" w:type="dxa"/>
          </w:tcPr>
          <w:p w:rsidR="00D34751" w:rsidRDefault="00D34751" w:rsidP="002317CD">
            <w:pPr>
              <w:spacing w:beforeLines="50" w:before="156" w:afterLines="50" w:after="156"/>
              <w:jc w:val="center"/>
              <w:outlineLvl w:val="1"/>
              <w:rPr>
                <w:sz w:val="24"/>
              </w:rPr>
            </w:pPr>
          </w:p>
        </w:tc>
        <w:tc>
          <w:tcPr>
            <w:tcW w:w="2268" w:type="dxa"/>
          </w:tcPr>
          <w:p w:rsidR="00D34751" w:rsidRPr="001E3755" w:rsidRDefault="00D34751"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left="1212"/>
        <w:outlineLvl w:val="1"/>
        <w:rPr>
          <w:sz w:val="24"/>
        </w:rPr>
      </w:pPr>
      <w:r>
        <w:rPr>
          <w:rFonts w:hint="eastAsia"/>
          <w:sz w:val="24"/>
        </w:rPr>
        <w:t>上表为第六天的路线，已完成</w:t>
      </w:r>
      <w:r>
        <w:rPr>
          <w:rFonts w:hint="eastAsia"/>
          <w:sz w:val="24"/>
        </w:rPr>
        <w:t>36</w:t>
      </w:r>
      <w:r>
        <w:rPr>
          <w:rFonts w:hint="eastAsia"/>
          <w:sz w:val="24"/>
        </w:rPr>
        <w:t>个景点的游览，下表为第七天的行程</w:t>
      </w:r>
    </w:p>
    <w:p w:rsidR="00D34751" w:rsidRPr="00CF401E" w:rsidRDefault="00D34751" w:rsidP="000C1989">
      <w:pPr>
        <w:spacing w:beforeLines="50" w:before="156" w:afterLines="50" w:after="156"/>
        <w:outlineLvl w:val="1"/>
      </w:pPr>
    </w:p>
    <w:p w:rsidR="00D34751" w:rsidRPr="00F451DC" w:rsidRDefault="00F451DC" w:rsidP="00281AA8">
      <w:pPr>
        <w:spacing w:beforeLines="50" w:before="156" w:afterLines="50" w:after="156"/>
        <w:jc w:val="center"/>
        <w:outlineLvl w:val="1"/>
        <w:rPr>
          <w:rFonts w:asciiTheme="minorEastAsia" w:eastAsiaTheme="minorEastAsia" w:hAnsiTheme="minorEastAsia"/>
          <w:sz w:val="24"/>
        </w:rPr>
      </w:pPr>
      <w:r w:rsidRPr="00F451DC">
        <w:rPr>
          <w:rFonts w:asciiTheme="minorEastAsia" w:eastAsiaTheme="minorEastAsia" w:hAnsiTheme="minorEastAsia" w:hint="eastAsia"/>
          <w:sz w:val="24"/>
        </w:rPr>
        <w:t>表14 第七天</w:t>
      </w:r>
      <w:r w:rsidR="00281AA8">
        <w:rPr>
          <w:rFonts w:asciiTheme="minorEastAsia" w:eastAsiaTheme="minorEastAsia" w:hAnsiTheme="minorEastAsia" w:hint="eastAsia"/>
          <w:sz w:val="24"/>
        </w:rPr>
        <w:t>路线表</w:t>
      </w:r>
    </w:p>
    <w:tbl>
      <w:tblPr>
        <w:tblStyle w:val="af0"/>
        <w:tblW w:w="6976" w:type="dxa"/>
        <w:tblInd w:w="1212" w:type="dxa"/>
        <w:tblLook w:val="04A0" w:firstRow="1" w:lastRow="0" w:firstColumn="1" w:lastColumn="0" w:noHBand="0" w:noVBand="1"/>
      </w:tblPr>
      <w:tblGrid>
        <w:gridCol w:w="2157"/>
        <w:gridCol w:w="1417"/>
        <w:gridCol w:w="1276"/>
        <w:gridCol w:w="2126"/>
      </w:tblGrid>
      <w:tr w:rsidR="00D34751"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路线</w:t>
            </w:r>
          </w:p>
        </w:tc>
        <w:tc>
          <w:tcPr>
            <w:tcW w:w="1417" w:type="dxa"/>
          </w:tcPr>
          <w:p w:rsidR="00D34751" w:rsidRDefault="00D34751" w:rsidP="002317CD">
            <w:pPr>
              <w:spacing w:beforeLines="50" w:before="156" w:afterLines="50" w:after="156"/>
              <w:ind w:firstLineChars="100" w:firstLine="240"/>
              <w:jc w:val="center"/>
              <w:outlineLvl w:val="1"/>
              <w:rPr>
                <w:sz w:val="24"/>
              </w:rPr>
            </w:pPr>
            <w:r>
              <w:rPr>
                <w:rFonts w:hint="eastAsia"/>
                <w:sz w:val="24"/>
              </w:rPr>
              <w:t>路程</w:t>
            </w:r>
            <w:r>
              <w:rPr>
                <w:rFonts w:hint="eastAsia"/>
                <w:sz w:val="24"/>
              </w:rPr>
              <w:t>/km</w:t>
            </w:r>
          </w:p>
        </w:tc>
        <w:tc>
          <w:tcPr>
            <w:tcW w:w="1276" w:type="dxa"/>
          </w:tcPr>
          <w:p w:rsidR="00D34751" w:rsidRPr="001E3755" w:rsidRDefault="00D34751" w:rsidP="002317CD">
            <w:pPr>
              <w:spacing w:beforeLines="50" w:before="156" w:afterLines="50" w:after="156"/>
              <w:jc w:val="center"/>
              <w:outlineLvl w:val="1"/>
              <w:rPr>
                <w:sz w:val="24"/>
              </w:rPr>
            </w:pPr>
            <w:r>
              <w:rPr>
                <w:rFonts w:hint="eastAsia"/>
                <w:sz w:val="24"/>
              </w:rPr>
              <w:t>时间</w:t>
            </w:r>
            <w:r>
              <w:rPr>
                <w:rFonts w:hint="eastAsia"/>
                <w:sz w:val="24"/>
              </w:rPr>
              <w:t>/h</w:t>
            </w:r>
          </w:p>
        </w:tc>
        <w:tc>
          <w:tcPr>
            <w:tcW w:w="2126" w:type="dxa"/>
          </w:tcPr>
          <w:p w:rsidR="00D34751" w:rsidRDefault="00D34751" w:rsidP="002317CD">
            <w:pPr>
              <w:spacing w:beforeLines="50" w:before="156" w:afterLines="50" w:after="156"/>
              <w:ind w:firstLineChars="200" w:firstLine="480"/>
              <w:jc w:val="center"/>
              <w:outlineLvl w:val="1"/>
              <w:rPr>
                <w:sz w:val="24"/>
              </w:rPr>
            </w:pPr>
            <w:r>
              <w:rPr>
                <w:rFonts w:hint="eastAsia"/>
                <w:sz w:val="24"/>
              </w:rPr>
              <w:t>到达方式</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孝陵卫地铁站—</w:t>
            </w:r>
            <w:r>
              <w:rPr>
                <w:rFonts w:hint="eastAsia"/>
                <w:sz w:val="24"/>
              </w:rPr>
              <w:t>1</w:t>
            </w:r>
            <w:r>
              <w:rPr>
                <w:sz w:val="24"/>
              </w:rPr>
              <w:t>9</w:t>
            </w:r>
          </w:p>
        </w:tc>
        <w:tc>
          <w:tcPr>
            <w:tcW w:w="1417" w:type="dxa"/>
          </w:tcPr>
          <w:p w:rsidR="00D34751" w:rsidRDefault="006520C1" w:rsidP="002317CD">
            <w:pPr>
              <w:spacing w:beforeLines="50" w:before="156" w:afterLines="50" w:after="156"/>
              <w:jc w:val="center"/>
              <w:outlineLvl w:val="1"/>
              <w:rPr>
                <w:sz w:val="24"/>
              </w:rPr>
            </w:pPr>
            <w:r>
              <w:rPr>
                <w:rFonts w:hint="eastAsia"/>
                <w:sz w:val="24"/>
              </w:rPr>
              <w:t>1</w:t>
            </w:r>
            <w:r>
              <w:rPr>
                <w:sz w:val="24"/>
              </w:rPr>
              <w:t>4.6</w:t>
            </w:r>
          </w:p>
        </w:tc>
        <w:tc>
          <w:tcPr>
            <w:tcW w:w="1276" w:type="dxa"/>
          </w:tcPr>
          <w:p w:rsidR="00D34751" w:rsidRPr="001E3755" w:rsidRDefault="00D34751" w:rsidP="002317CD">
            <w:pPr>
              <w:spacing w:beforeLines="50" w:before="156" w:afterLines="50" w:after="156"/>
              <w:jc w:val="center"/>
              <w:outlineLvl w:val="1"/>
              <w:rPr>
                <w:sz w:val="24"/>
              </w:rPr>
            </w:pPr>
            <w:r>
              <w:rPr>
                <w:rFonts w:hint="eastAsia"/>
                <w:sz w:val="24"/>
              </w:rPr>
              <w:t>8:00</w:t>
            </w:r>
          </w:p>
        </w:tc>
        <w:tc>
          <w:tcPr>
            <w:tcW w:w="2126" w:type="dxa"/>
          </w:tcPr>
          <w:p w:rsidR="00D34751" w:rsidRPr="001E3755" w:rsidRDefault="006520C1" w:rsidP="002317CD">
            <w:pPr>
              <w:spacing w:beforeLines="50" w:before="156" w:afterLines="50" w:after="156"/>
              <w:jc w:val="center"/>
              <w:outlineLvl w:val="1"/>
              <w:rPr>
                <w:sz w:val="24"/>
              </w:rPr>
            </w:pPr>
            <w:r>
              <w:rPr>
                <w:sz w:val="24"/>
              </w:rPr>
              <w:t>公交</w:t>
            </w:r>
            <w:r>
              <w:rPr>
                <w:sz w:val="24"/>
              </w:rPr>
              <w:t>+</w:t>
            </w:r>
            <w:r>
              <w:rPr>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1</w:t>
            </w:r>
            <w:r>
              <w:rPr>
                <w:sz w:val="24"/>
              </w:rPr>
              <w:t>9—31</w:t>
            </w:r>
          </w:p>
        </w:tc>
        <w:tc>
          <w:tcPr>
            <w:tcW w:w="1417" w:type="dxa"/>
          </w:tcPr>
          <w:p w:rsidR="00D34751" w:rsidRDefault="006520C1" w:rsidP="002317CD">
            <w:pPr>
              <w:spacing w:beforeLines="50" w:before="156" w:afterLines="50" w:after="156"/>
              <w:jc w:val="center"/>
              <w:outlineLvl w:val="1"/>
              <w:rPr>
                <w:sz w:val="24"/>
              </w:rPr>
            </w:pPr>
            <w:r>
              <w:rPr>
                <w:rFonts w:hint="eastAsia"/>
                <w:sz w:val="24"/>
              </w:rPr>
              <w:t>7</w:t>
            </w:r>
            <w:r>
              <w:rPr>
                <w:sz w:val="24"/>
              </w:rPr>
              <w:t>.6</w:t>
            </w:r>
          </w:p>
        </w:tc>
        <w:tc>
          <w:tcPr>
            <w:tcW w:w="1276" w:type="dxa"/>
          </w:tcPr>
          <w:p w:rsidR="00D34751" w:rsidRDefault="006520C1" w:rsidP="002317CD">
            <w:pPr>
              <w:spacing w:beforeLines="50" w:before="156" w:afterLines="50" w:after="156"/>
              <w:jc w:val="center"/>
              <w:outlineLvl w:val="1"/>
              <w:rPr>
                <w:sz w:val="24"/>
              </w:rPr>
            </w:pPr>
            <w:r>
              <w:rPr>
                <w:rFonts w:hint="eastAsia"/>
                <w:sz w:val="24"/>
              </w:rPr>
              <w:t>1</w:t>
            </w:r>
            <w:r>
              <w:rPr>
                <w:sz w:val="24"/>
              </w:rPr>
              <w:t>0</w:t>
            </w:r>
            <w:r>
              <w:rPr>
                <w:rFonts w:hint="eastAsia"/>
                <w:sz w:val="24"/>
              </w:rPr>
              <w:t>:</w:t>
            </w:r>
            <w:r>
              <w:rPr>
                <w:sz w:val="24"/>
              </w:rPr>
              <w:t>01</w:t>
            </w:r>
          </w:p>
        </w:tc>
        <w:tc>
          <w:tcPr>
            <w:tcW w:w="2126" w:type="dxa"/>
          </w:tcPr>
          <w:p w:rsidR="00D34751" w:rsidRPr="001E3755" w:rsidRDefault="006520C1" w:rsidP="002317CD">
            <w:pPr>
              <w:spacing w:beforeLines="50" w:before="156" w:afterLines="50" w:after="156"/>
              <w:jc w:val="center"/>
              <w:outlineLvl w:val="1"/>
              <w:rPr>
                <w:sz w:val="24"/>
              </w:rPr>
            </w:pPr>
            <w:r>
              <w:rPr>
                <w:sz w:val="24"/>
              </w:rPr>
              <w:t>骑行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3</w:t>
            </w:r>
            <w:r>
              <w:rPr>
                <w:sz w:val="24"/>
              </w:rPr>
              <w:t>1—20</w:t>
            </w:r>
          </w:p>
        </w:tc>
        <w:tc>
          <w:tcPr>
            <w:tcW w:w="1417" w:type="dxa"/>
          </w:tcPr>
          <w:p w:rsidR="00D34751" w:rsidRDefault="006520C1" w:rsidP="002317CD">
            <w:pPr>
              <w:spacing w:beforeLines="50" w:before="156" w:afterLines="50" w:after="156"/>
              <w:jc w:val="center"/>
              <w:outlineLvl w:val="1"/>
              <w:rPr>
                <w:sz w:val="24"/>
              </w:rPr>
            </w:pPr>
            <w:r>
              <w:rPr>
                <w:rFonts w:hint="eastAsia"/>
                <w:sz w:val="24"/>
              </w:rPr>
              <w:t>0</w:t>
            </w:r>
            <w:r>
              <w:rPr>
                <w:sz w:val="24"/>
              </w:rPr>
              <w:t>.67</w:t>
            </w:r>
          </w:p>
        </w:tc>
        <w:tc>
          <w:tcPr>
            <w:tcW w:w="1276" w:type="dxa"/>
          </w:tcPr>
          <w:p w:rsidR="00D34751" w:rsidRDefault="006520C1" w:rsidP="002317CD">
            <w:pPr>
              <w:spacing w:beforeLines="50" w:before="156" w:afterLines="50" w:after="156"/>
              <w:jc w:val="center"/>
              <w:outlineLvl w:val="1"/>
              <w:rPr>
                <w:sz w:val="24"/>
              </w:rPr>
            </w:pPr>
            <w:r>
              <w:rPr>
                <w:rFonts w:hint="eastAsia"/>
                <w:sz w:val="24"/>
              </w:rPr>
              <w:t>1</w:t>
            </w:r>
            <w:r>
              <w:rPr>
                <w:sz w:val="24"/>
              </w:rPr>
              <w:t>1</w:t>
            </w:r>
            <w:r>
              <w:rPr>
                <w:rFonts w:hint="eastAsia"/>
                <w:sz w:val="24"/>
              </w:rPr>
              <w:t>:</w:t>
            </w:r>
            <w:r>
              <w:rPr>
                <w:sz w:val="24"/>
              </w:rPr>
              <w:t>04</w:t>
            </w:r>
          </w:p>
        </w:tc>
        <w:tc>
          <w:tcPr>
            <w:tcW w:w="2126" w:type="dxa"/>
          </w:tcPr>
          <w:p w:rsidR="00D34751" w:rsidRPr="001E3755" w:rsidRDefault="006520C1" w:rsidP="002317CD">
            <w:pPr>
              <w:spacing w:beforeLines="50" w:before="156" w:afterLines="50" w:after="156"/>
              <w:jc w:val="center"/>
              <w:outlineLvl w:val="1"/>
              <w:rPr>
                <w:sz w:val="24"/>
              </w:rPr>
            </w:pPr>
            <w:r>
              <w:rPr>
                <w:sz w:val="24"/>
              </w:rPr>
              <w:t>骑行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2</w:t>
            </w:r>
            <w:r>
              <w:rPr>
                <w:sz w:val="24"/>
              </w:rPr>
              <w:t>0—24</w:t>
            </w:r>
          </w:p>
        </w:tc>
        <w:tc>
          <w:tcPr>
            <w:tcW w:w="1417" w:type="dxa"/>
          </w:tcPr>
          <w:p w:rsidR="00D34751" w:rsidRDefault="006520C1" w:rsidP="002317CD">
            <w:pPr>
              <w:spacing w:beforeLines="50" w:before="156" w:afterLines="50" w:after="156"/>
              <w:jc w:val="center"/>
              <w:outlineLvl w:val="1"/>
              <w:rPr>
                <w:sz w:val="24"/>
              </w:rPr>
            </w:pPr>
            <w:r>
              <w:rPr>
                <w:rFonts w:hint="eastAsia"/>
                <w:sz w:val="24"/>
              </w:rPr>
              <w:t>8</w:t>
            </w:r>
            <w:r>
              <w:rPr>
                <w:sz w:val="24"/>
              </w:rPr>
              <w:t>4.6</w:t>
            </w:r>
          </w:p>
        </w:tc>
        <w:tc>
          <w:tcPr>
            <w:tcW w:w="1276" w:type="dxa"/>
          </w:tcPr>
          <w:p w:rsidR="00D34751" w:rsidRDefault="006520C1" w:rsidP="002317CD">
            <w:pPr>
              <w:spacing w:beforeLines="50" w:before="156" w:afterLines="50" w:after="156"/>
              <w:jc w:val="center"/>
              <w:outlineLvl w:val="1"/>
              <w:rPr>
                <w:sz w:val="24"/>
              </w:rPr>
            </w:pPr>
            <w:r>
              <w:rPr>
                <w:rFonts w:hint="eastAsia"/>
                <w:sz w:val="24"/>
              </w:rPr>
              <w:t>1</w:t>
            </w:r>
            <w:r>
              <w:rPr>
                <w:sz w:val="24"/>
              </w:rPr>
              <w:t>5</w:t>
            </w:r>
            <w:r>
              <w:rPr>
                <w:rFonts w:hint="eastAsia"/>
                <w:sz w:val="24"/>
              </w:rPr>
              <w:t>:</w:t>
            </w:r>
            <w:r>
              <w:rPr>
                <w:sz w:val="24"/>
              </w:rPr>
              <w:t>17</w:t>
            </w:r>
          </w:p>
        </w:tc>
        <w:tc>
          <w:tcPr>
            <w:tcW w:w="2126" w:type="dxa"/>
          </w:tcPr>
          <w:p w:rsidR="00D34751" w:rsidRPr="001E3755" w:rsidRDefault="006520C1" w:rsidP="002317CD">
            <w:pPr>
              <w:spacing w:beforeLines="50" w:before="156" w:afterLines="50" w:after="156"/>
              <w:jc w:val="center"/>
              <w:outlineLvl w:val="1"/>
              <w:rPr>
                <w:sz w:val="24"/>
              </w:rPr>
            </w:pPr>
            <w:r>
              <w:rPr>
                <w:sz w:val="24"/>
              </w:rPr>
              <w:t>公交</w:t>
            </w:r>
            <w:r>
              <w:rPr>
                <w:sz w:val="24"/>
              </w:rPr>
              <w:t>+</w:t>
            </w:r>
            <w:r>
              <w:rPr>
                <w:sz w:val="24"/>
              </w:rPr>
              <w:t>地铁</w:t>
            </w:r>
            <w:r>
              <w:rPr>
                <w:sz w:val="24"/>
              </w:rPr>
              <w:t>+</w:t>
            </w:r>
            <w:r>
              <w:rPr>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2</w:t>
            </w:r>
            <w:r>
              <w:rPr>
                <w:sz w:val="24"/>
              </w:rPr>
              <w:t>4—</w:t>
            </w:r>
            <w:r>
              <w:rPr>
                <w:rFonts w:hint="eastAsia"/>
                <w:sz w:val="24"/>
              </w:rPr>
              <w:t>孝陵卫地铁站</w:t>
            </w:r>
          </w:p>
        </w:tc>
        <w:tc>
          <w:tcPr>
            <w:tcW w:w="1417" w:type="dxa"/>
          </w:tcPr>
          <w:p w:rsidR="00D34751" w:rsidRDefault="006520C1" w:rsidP="002317CD">
            <w:pPr>
              <w:spacing w:beforeLines="50" w:before="156" w:afterLines="50" w:after="156"/>
              <w:jc w:val="center"/>
              <w:outlineLvl w:val="1"/>
              <w:rPr>
                <w:sz w:val="24"/>
              </w:rPr>
            </w:pPr>
            <w:r>
              <w:rPr>
                <w:rFonts w:hint="eastAsia"/>
                <w:sz w:val="24"/>
              </w:rPr>
              <w:t>6</w:t>
            </w:r>
            <w:r>
              <w:rPr>
                <w:sz w:val="24"/>
              </w:rPr>
              <w:t>8.1</w:t>
            </w:r>
          </w:p>
        </w:tc>
        <w:tc>
          <w:tcPr>
            <w:tcW w:w="1276" w:type="dxa"/>
          </w:tcPr>
          <w:p w:rsidR="00D34751" w:rsidRDefault="006520C1" w:rsidP="002317CD">
            <w:pPr>
              <w:spacing w:beforeLines="50" w:before="156" w:afterLines="50" w:after="156"/>
              <w:jc w:val="center"/>
              <w:outlineLvl w:val="1"/>
              <w:rPr>
                <w:sz w:val="24"/>
              </w:rPr>
            </w:pPr>
            <w:r>
              <w:rPr>
                <w:rFonts w:hint="eastAsia"/>
                <w:sz w:val="24"/>
              </w:rPr>
              <w:t>1</w:t>
            </w:r>
            <w:r>
              <w:rPr>
                <w:sz w:val="24"/>
              </w:rPr>
              <w:t>9</w:t>
            </w:r>
            <w:r>
              <w:rPr>
                <w:rFonts w:hint="eastAsia"/>
                <w:sz w:val="24"/>
              </w:rPr>
              <w:t>:</w:t>
            </w:r>
            <w:r>
              <w:rPr>
                <w:sz w:val="24"/>
              </w:rPr>
              <w:t>03</w:t>
            </w:r>
          </w:p>
        </w:tc>
        <w:tc>
          <w:tcPr>
            <w:tcW w:w="2126" w:type="dxa"/>
          </w:tcPr>
          <w:p w:rsidR="00D34751" w:rsidRPr="001E3755" w:rsidRDefault="006520C1" w:rsidP="002317CD">
            <w:pPr>
              <w:spacing w:beforeLines="50" w:before="156" w:afterLines="50" w:after="156"/>
              <w:jc w:val="center"/>
              <w:outlineLvl w:val="1"/>
              <w:rPr>
                <w:sz w:val="24"/>
              </w:rPr>
            </w:pPr>
            <w:r>
              <w:rPr>
                <w:sz w:val="24"/>
              </w:rPr>
              <w:t>地铁</w:t>
            </w:r>
            <w:r>
              <w:rPr>
                <w:sz w:val="24"/>
              </w:rPr>
              <w:t>+</w:t>
            </w:r>
            <w:r>
              <w:rPr>
                <w:sz w:val="24"/>
              </w:rPr>
              <w:t>步行</w:t>
            </w:r>
          </w:p>
        </w:tc>
      </w:tr>
      <w:tr w:rsidR="00D34751" w:rsidRPr="001E3755" w:rsidTr="000E26A6">
        <w:tc>
          <w:tcPr>
            <w:tcW w:w="2157" w:type="dxa"/>
          </w:tcPr>
          <w:p w:rsidR="00D34751" w:rsidRDefault="00D34751" w:rsidP="002317CD">
            <w:pPr>
              <w:spacing w:beforeLines="50" w:before="156" w:afterLines="50" w:after="156"/>
              <w:jc w:val="center"/>
              <w:outlineLvl w:val="1"/>
              <w:rPr>
                <w:sz w:val="24"/>
              </w:rPr>
            </w:pPr>
            <w:r>
              <w:rPr>
                <w:rFonts w:hint="eastAsia"/>
                <w:sz w:val="24"/>
              </w:rPr>
              <w:t>总计</w:t>
            </w:r>
          </w:p>
        </w:tc>
        <w:tc>
          <w:tcPr>
            <w:tcW w:w="1417" w:type="dxa"/>
          </w:tcPr>
          <w:p w:rsidR="00D34751" w:rsidRDefault="006520C1" w:rsidP="002317CD">
            <w:pPr>
              <w:spacing w:beforeLines="50" w:before="156" w:afterLines="50" w:after="156"/>
              <w:jc w:val="center"/>
              <w:outlineLvl w:val="1"/>
              <w:rPr>
                <w:sz w:val="24"/>
              </w:rPr>
            </w:pPr>
            <w:r>
              <w:rPr>
                <w:rFonts w:hint="eastAsia"/>
                <w:sz w:val="24"/>
              </w:rPr>
              <w:t>1</w:t>
            </w:r>
            <w:r>
              <w:rPr>
                <w:sz w:val="24"/>
              </w:rPr>
              <w:t>75.57</w:t>
            </w:r>
          </w:p>
        </w:tc>
        <w:tc>
          <w:tcPr>
            <w:tcW w:w="1276" w:type="dxa"/>
          </w:tcPr>
          <w:p w:rsidR="00D34751" w:rsidRDefault="00D34751" w:rsidP="002317CD">
            <w:pPr>
              <w:spacing w:beforeLines="50" w:before="156" w:afterLines="50" w:after="156"/>
              <w:jc w:val="center"/>
              <w:outlineLvl w:val="1"/>
              <w:rPr>
                <w:sz w:val="24"/>
              </w:rPr>
            </w:pPr>
          </w:p>
        </w:tc>
        <w:tc>
          <w:tcPr>
            <w:tcW w:w="2126" w:type="dxa"/>
          </w:tcPr>
          <w:p w:rsidR="00D34751" w:rsidRPr="001E3755" w:rsidRDefault="00D34751" w:rsidP="002317CD">
            <w:pPr>
              <w:spacing w:beforeLines="50" w:before="156" w:afterLines="50" w:after="156"/>
              <w:jc w:val="center"/>
              <w:outlineLvl w:val="1"/>
              <w:rPr>
                <w:sz w:val="24"/>
              </w:rPr>
            </w:pPr>
          </w:p>
        </w:tc>
      </w:tr>
    </w:tbl>
    <w:p w:rsidR="00CF401E" w:rsidRDefault="00CF401E" w:rsidP="00CF401E">
      <w:pPr>
        <w:spacing w:beforeLines="50" w:before="156" w:afterLines="50" w:after="156"/>
        <w:ind w:firstLineChars="400" w:firstLine="960"/>
        <w:outlineLvl w:val="1"/>
        <w:rPr>
          <w:sz w:val="24"/>
        </w:rPr>
      </w:pPr>
      <w:bookmarkStart w:id="33" w:name="_Toc459367155"/>
      <w:r>
        <w:rPr>
          <w:rFonts w:hint="eastAsia"/>
          <w:sz w:val="24"/>
        </w:rPr>
        <w:lastRenderedPageBreak/>
        <w:t>上表为第七天的路线，已完成</w:t>
      </w:r>
      <w:r>
        <w:rPr>
          <w:rFonts w:hint="eastAsia"/>
          <w:sz w:val="24"/>
        </w:rPr>
        <w:t>40</w:t>
      </w:r>
      <w:r>
        <w:rPr>
          <w:rFonts w:hint="eastAsia"/>
          <w:sz w:val="24"/>
        </w:rPr>
        <w:t>个景点的游览。</w:t>
      </w:r>
    </w:p>
    <w:p w:rsidR="00CF401E" w:rsidRPr="00CF401E" w:rsidRDefault="00CF401E" w:rsidP="002160DD">
      <w:pPr>
        <w:spacing w:beforeLines="50" w:before="156" w:afterLines="50" w:after="156"/>
        <w:jc w:val="left"/>
        <w:outlineLvl w:val="1"/>
      </w:pPr>
    </w:p>
    <w:p w:rsidR="00F451DC" w:rsidRDefault="00F451DC" w:rsidP="002160DD">
      <w:pPr>
        <w:spacing w:beforeLines="50" w:before="156" w:afterLines="50" w:after="156"/>
        <w:jc w:val="left"/>
        <w:outlineLvl w:val="1"/>
        <w:rPr>
          <w:rFonts w:asciiTheme="minorEastAsia" w:eastAsiaTheme="minorEastAsia" w:hAnsiTheme="minorEastAsia"/>
          <w:sz w:val="24"/>
        </w:rPr>
      </w:pPr>
      <w:r w:rsidRPr="00F451DC">
        <w:rPr>
          <w:rFonts w:asciiTheme="minorEastAsia" w:eastAsiaTheme="minorEastAsia" w:hAnsiTheme="minorEastAsia" w:hint="eastAsia"/>
          <w:sz w:val="24"/>
        </w:rPr>
        <w:t>最短里程为:</w:t>
      </w:r>
      <w:r>
        <w:rPr>
          <w:rFonts w:asciiTheme="minorEastAsia" w:eastAsiaTheme="minorEastAsia" w:hAnsiTheme="minorEastAsia"/>
          <w:sz w:val="24"/>
        </w:rPr>
        <w:t>69.4+22.56+49.59+77.7+204.2+163.7+175.57=</w:t>
      </w:r>
      <w:r w:rsidR="000979A2">
        <w:rPr>
          <w:rFonts w:asciiTheme="minorEastAsia" w:eastAsiaTheme="minorEastAsia" w:hAnsiTheme="minorEastAsia"/>
          <w:sz w:val="24"/>
        </w:rPr>
        <w:t>762.72</w:t>
      </w:r>
      <w:r w:rsidR="000979A2">
        <w:rPr>
          <w:rFonts w:asciiTheme="minorEastAsia" w:eastAsiaTheme="minorEastAsia" w:hAnsiTheme="minorEastAsia" w:hint="eastAsia"/>
          <w:sz w:val="24"/>
        </w:rPr>
        <w:t>km</w:t>
      </w:r>
    </w:p>
    <w:p w:rsidR="004F79AF" w:rsidRPr="004F79AF" w:rsidRDefault="004F79AF" w:rsidP="002160DD">
      <w:pPr>
        <w:spacing w:beforeLines="50" w:before="156" w:afterLines="50" w:after="156"/>
        <w:jc w:val="left"/>
        <w:outlineLvl w:val="1"/>
        <w:rPr>
          <w:rFonts w:ascii="黑体" w:eastAsia="黑体" w:hAnsi="黑体"/>
          <w:b/>
          <w:sz w:val="24"/>
        </w:rPr>
      </w:pPr>
      <w:r w:rsidRPr="004F79AF">
        <w:rPr>
          <w:rFonts w:ascii="黑体" w:eastAsia="黑体" w:hAnsi="黑体" w:hint="eastAsia"/>
          <w:b/>
          <w:sz w:val="24"/>
        </w:rPr>
        <w:t>问题三之重述问题二</w:t>
      </w:r>
      <w:r>
        <w:rPr>
          <w:rFonts w:ascii="黑体" w:eastAsia="黑体" w:hAnsi="黑体" w:hint="eastAsia"/>
          <w:b/>
          <w:sz w:val="24"/>
        </w:rPr>
        <w:t>：</w:t>
      </w:r>
    </w:p>
    <w:p w:rsidR="004F79AF" w:rsidRDefault="004F79AF" w:rsidP="004F79AF">
      <w:pPr>
        <w:adjustRightInd w:val="0"/>
        <w:snapToGrid w:val="0"/>
        <w:spacing w:beforeLines="50" w:before="156" w:afterLines="50" w:after="156"/>
        <w:outlineLvl w:val="1"/>
        <w:rPr>
          <w:rFonts w:ascii="黑体" w:eastAsia="黑体" w:hAnsi="黑体"/>
          <w:b/>
          <w:sz w:val="24"/>
        </w:rPr>
      </w:pPr>
      <w:r>
        <w:rPr>
          <w:rFonts w:ascii="黑体" w:eastAsia="黑体" w:hAnsi="黑体" w:hint="eastAsia"/>
          <w:b/>
          <w:sz w:val="24"/>
        </w:rPr>
        <w:t>5.4旅游景点路线优化模型之最少时间（模型四）</w:t>
      </w:r>
    </w:p>
    <w:p w:rsidR="000979A2" w:rsidRDefault="004F79AF" w:rsidP="000979A2">
      <w:pPr>
        <w:spacing w:beforeLines="50" w:before="156" w:afterLines="50" w:after="156"/>
        <w:jc w:val="left"/>
        <w:outlineLvl w:val="1"/>
        <w:rPr>
          <w:rFonts w:ascii="黑体" w:eastAsia="黑体" w:hAnsi="黑体"/>
          <w:b/>
          <w:sz w:val="24"/>
        </w:rPr>
      </w:pPr>
      <w:r>
        <w:rPr>
          <w:rFonts w:ascii="黑体" w:eastAsia="黑体" w:hAnsi="黑体"/>
          <w:b/>
          <w:sz w:val="24"/>
        </w:rPr>
        <w:t>5.4.1</w:t>
      </w:r>
      <w:r w:rsidR="000979A2">
        <w:rPr>
          <w:rFonts w:ascii="黑体" w:eastAsia="黑体" w:hAnsi="黑体" w:hint="eastAsia"/>
          <w:b/>
          <w:sz w:val="24"/>
        </w:rPr>
        <w:t>模型四的准备</w:t>
      </w:r>
    </w:p>
    <w:p w:rsidR="000979A2" w:rsidRPr="000979A2" w:rsidRDefault="000979A2" w:rsidP="000979A2">
      <w:pPr>
        <w:spacing w:beforeLines="50" w:before="156" w:afterLines="50" w:after="156"/>
        <w:jc w:val="left"/>
        <w:outlineLvl w:val="1"/>
        <w:rPr>
          <w:rFonts w:asciiTheme="minorEastAsia" w:eastAsiaTheme="minorEastAsia" w:hAnsiTheme="minorEastAsia"/>
          <w:sz w:val="24"/>
        </w:rPr>
      </w:pPr>
      <w:r>
        <w:rPr>
          <w:rFonts w:ascii="黑体" w:eastAsia="黑体" w:hAnsi="黑体" w:hint="eastAsia"/>
          <w:b/>
          <w:sz w:val="24"/>
        </w:rPr>
        <w:t xml:space="preserve">    </w:t>
      </w:r>
      <w:r>
        <w:rPr>
          <w:rFonts w:asciiTheme="minorEastAsia" w:eastAsiaTheme="minorEastAsia" w:hAnsiTheme="minorEastAsia" w:hint="eastAsia"/>
          <w:sz w:val="24"/>
        </w:rPr>
        <w:t>在模型二的基础上，</w:t>
      </w:r>
      <w:r w:rsidRPr="00F451DC">
        <w:rPr>
          <w:rFonts w:asciiTheme="minorEastAsia" w:eastAsiaTheme="minorEastAsia" w:hAnsiTheme="minorEastAsia" w:hint="eastAsia"/>
          <w:sz w:val="24"/>
        </w:rPr>
        <w:t>我们引入了</w:t>
      </w:r>
      <w:r w:rsidRPr="00F451DC">
        <w:rPr>
          <w:rFonts w:asciiTheme="minorEastAsia" w:eastAsiaTheme="minorEastAsia" w:hAnsiTheme="minorEastAsia" w:hint="eastAsia"/>
          <w:b/>
          <w:sz w:val="24"/>
        </w:rPr>
        <w:t>景区逗留时间</w:t>
      </w:r>
      <w:r w:rsidRPr="00F451DC">
        <w:rPr>
          <w:rFonts w:asciiTheme="minorEastAsia" w:eastAsiaTheme="minorEastAsia" w:hAnsiTheme="minorEastAsia" w:hint="eastAsia"/>
          <w:b/>
          <w:position w:val="-12"/>
          <w:sz w:val="24"/>
        </w:rPr>
        <w:object w:dxaOrig="220" w:dyaOrig="360">
          <v:shape id="_x0000_i1065" type="#_x0000_t75" style="width:10.8pt;height:18pt" o:ole="">
            <v:imagedata r:id="rId22" o:title=""/>
          </v:shape>
          <o:OLEObject Type="Embed" ProgID="Equation.3" ShapeID="_x0000_i1065" DrawAspect="Content" ObjectID="_1556487419" r:id="rId76"/>
        </w:object>
      </w:r>
      <w:r w:rsidRPr="00F451DC">
        <w:rPr>
          <w:rFonts w:asciiTheme="minorEastAsia" w:eastAsiaTheme="minorEastAsia" w:hAnsiTheme="minorEastAsia" w:hint="eastAsia"/>
          <w:sz w:val="24"/>
        </w:rPr>
        <w:t>，</w:t>
      </w:r>
      <w:r w:rsidRPr="00F451DC">
        <w:rPr>
          <w:rFonts w:asciiTheme="minorEastAsia" w:eastAsiaTheme="minorEastAsia" w:hAnsiTheme="minorEastAsia" w:hint="eastAsia"/>
          <w:position w:val="-10"/>
          <w:sz w:val="24"/>
        </w:rPr>
        <w:object w:dxaOrig="600" w:dyaOrig="340">
          <v:shape id="_x0000_i1066" type="#_x0000_t75" style="width:30pt;height:16.8pt" o:ole="">
            <v:imagedata r:id="rId24" o:title=""/>
          </v:shape>
          <o:OLEObject Type="Embed" ProgID="Equation.3" ShapeID="_x0000_i1066" DrawAspect="Content" ObjectID="_1556487420" r:id="rId77"/>
        </w:object>
      </w:r>
      <w:r w:rsidRPr="00F451DC">
        <w:rPr>
          <w:rFonts w:asciiTheme="minorEastAsia" w:eastAsiaTheme="minorEastAsia" w:hAnsiTheme="minorEastAsia" w:hint="eastAsia"/>
          <w:sz w:val="24"/>
        </w:rPr>
        <w:t>，其他的为附录1当中的数据（i-</w:t>
      </w:r>
      <w:r w:rsidRPr="00F451DC">
        <w:rPr>
          <w:rFonts w:asciiTheme="minorEastAsia" w:eastAsiaTheme="minorEastAsia" w:hAnsiTheme="minorEastAsia"/>
          <w:sz w:val="24"/>
        </w:rPr>
        <w:t>1</w:t>
      </w:r>
      <w:r w:rsidRPr="00F451DC">
        <w:rPr>
          <w:rFonts w:asciiTheme="minorEastAsia" w:eastAsiaTheme="minorEastAsia" w:hAnsiTheme="minorEastAsia" w:hint="eastAsia"/>
          <w:sz w:val="24"/>
        </w:rPr>
        <w:t>）对应附录1中的标号。</w:t>
      </w:r>
    </w:p>
    <w:p w:rsidR="000979A2" w:rsidRDefault="000979A2" w:rsidP="000979A2">
      <w:pPr>
        <w:spacing w:beforeLines="50" w:before="156" w:afterLines="50" w:after="156"/>
        <w:jc w:val="left"/>
        <w:outlineLvl w:val="1"/>
        <w:rPr>
          <w:rFonts w:ascii="黑体" w:eastAsia="黑体" w:hAnsi="黑体"/>
          <w:b/>
          <w:sz w:val="24"/>
        </w:rPr>
      </w:pPr>
    </w:p>
    <w:p w:rsidR="000979A2" w:rsidRDefault="004F79AF" w:rsidP="000979A2">
      <w:pPr>
        <w:rPr>
          <w:rFonts w:ascii="黑体" w:eastAsia="黑体" w:hAnsi="黑体"/>
          <w:b/>
          <w:sz w:val="24"/>
        </w:rPr>
      </w:pPr>
      <w:r>
        <w:rPr>
          <w:rFonts w:ascii="黑体" w:eastAsia="黑体" w:hAnsi="黑体" w:hint="eastAsia"/>
          <w:b/>
          <w:sz w:val="24"/>
        </w:rPr>
        <w:t>5.4.2</w:t>
      </w:r>
      <w:r w:rsidR="000979A2">
        <w:rPr>
          <w:rFonts w:ascii="黑体" w:eastAsia="黑体" w:hAnsi="黑体" w:hint="eastAsia"/>
          <w:b/>
          <w:sz w:val="24"/>
        </w:rPr>
        <w:t>模型四的建立以及求解</w:t>
      </w:r>
    </w:p>
    <w:p w:rsidR="000979A2" w:rsidRPr="000979A2" w:rsidRDefault="000979A2" w:rsidP="000979A2">
      <w:pPr>
        <w:ind w:firstLineChars="200" w:firstLine="480"/>
        <w:rPr>
          <w:rFonts w:asciiTheme="minorEastAsia" w:eastAsiaTheme="minorEastAsia" w:hAnsiTheme="minorEastAsia"/>
          <w:sz w:val="24"/>
        </w:rPr>
      </w:pPr>
      <w:r w:rsidRPr="000979A2">
        <w:rPr>
          <w:rFonts w:asciiTheme="minorEastAsia" w:eastAsiaTheme="minorEastAsia" w:hAnsiTheme="minorEastAsia" w:hint="eastAsia"/>
          <w:sz w:val="24"/>
        </w:rPr>
        <w:t>目标函数为</w:t>
      </w:r>
    </w:p>
    <w:p w:rsidR="000979A2" w:rsidRPr="000979A2" w:rsidRDefault="000979A2" w:rsidP="000979A2">
      <w:pPr>
        <w:ind w:firstLineChars="200" w:firstLine="480"/>
        <w:rPr>
          <w:rFonts w:asciiTheme="minorEastAsia" w:eastAsiaTheme="minorEastAsia" w:hAnsiTheme="minorEastAsia"/>
          <w:sz w:val="24"/>
        </w:rPr>
      </w:pPr>
      <w:r w:rsidRPr="000979A2">
        <w:rPr>
          <w:rFonts w:asciiTheme="minorEastAsia" w:eastAsiaTheme="minorEastAsia" w:hAnsiTheme="minorEastAsia" w:hint="eastAsia"/>
          <w:sz w:val="24"/>
        </w:rPr>
        <w:t>Min n</w:t>
      </w:r>
    </w:p>
    <w:p w:rsidR="000979A2" w:rsidRDefault="000979A2" w:rsidP="000979A2">
      <w:pPr>
        <w:ind w:firstLineChars="200" w:firstLine="480"/>
        <w:rPr>
          <w:rFonts w:asciiTheme="minorEastAsia" w:eastAsiaTheme="minorEastAsia" w:hAnsiTheme="minorEastAsia"/>
          <w:sz w:val="24"/>
        </w:rPr>
      </w:pPr>
      <w:r w:rsidRPr="000979A2">
        <w:rPr>
          <w:rFonts w:asciiTheme="minorEastAsia" w:eastAsiaTheme="minorEastAsia" w:hAnsiTheme="minorEastAsia" w:hint="eastAsia"/>
          <w:sz w:val="24"/>
        </w:rPr>
        <w:t>约束条件：</w:t>
      </w:r>
    </w:p>
    <w:p w:rsidR="00703B90" w:rsidRPr="000979A2" w:rsidRDefault="00703B90" w:rsidP="000979A2">
      <w:pPr>
        <w:ind w:firstLineChars="200" w:firstLine="420"/>
        <w:rPr>
          <w:rFonts w:asciiTheme="minorEastAsia" w:eastAsiaTheme="minorEastAsia" w:hAnsiTheme="minorEastAsia"/>
          <w:sz w:val="24"/>
        </w:rPr>
      </w:pPr>
      <w:r w:rsidRPr="00E005B4">
        <w:rPr>
          <w:position w:val="-208"/>
        </w:rPr>
        <w:object w:dxaOrig="5080" w:dyaOrig="4280">
          <v:shape id="_x0000_i1067" type="#_x0000_t75" style="width:253.8pt;height:214.2pt" o:ole="">
            <v:imagedata r:id="rId78" o:title=""/>
          </v:shape>
          <o:OLEObject Type="Embed" ProgID="Equation.DSMT4" ShapeID="_x0000_i1067" DrawAspect="Content" ObjectID="_1556487421" r:id="rId79"/>
        </w:object>
      </w:r>
    </w:p>
    <w:p w:rsidR="007374FC" w:rsidRPr="007374FC" w:rsidRDefault="007374FC" w:rsidP="007374FC">
      <w:pPr>
        <w:ind w:firstLineChars="200" w:firstLine="480"/>
        <w:rPr>
          <w:rFonts w:asciiTheme="minorEastAsia" w:eastAsiaTheme="minorEastAsia" w:hAnsiTheme="minorEastAsia"/>
          <w:sz w:val="24"/>
        </w:rPr>
      </w:pPr>
      <w:r w:rsidRPr="007374FC">
        <w:rPr>
          <w:rFonts w:asciiTheme="minorEastAsia" w:eastAsiaTheme="minorEastAsia" w:hAnsiTheme="minorEastAsia" w:hint="eastAsia"/>
          <w:sz w:val="24"/>
        </w:rPr>
        <w:t>Ai为景点，i=1时代表南京理工大学，i=2代表明孝陵景区，i=1...41；</w:t>
      </w:r>
      <w:r w:rsidRPr="007374FC">
        <w:rPr>
          <w:rFonts w:asciiTheme="minorEastAsia" w:eastAsiaTheme="minorEastAsia" w:hAnsiTheme="minorEastAsia"/>
          <w:position w:val="-14"/>
          <w:sz w:val="24"/>
        </w:rPr>
        <w:object w:dxaOrig="260" w:dyaOrig="380">
          <v:shape id="_x0000_i1068" type="#_x0000_t75" style="width:13.2pt;height:19.2pt" o:ole="">
            <v:imagedata r:id="rId12" o:title=""/>
          </v:shape>
          <o:OLEObject Type="Embed" ProgID="Equation.DSMT4" ShapeID="_x0000_i1068" DrawAspect="Content" ObjectID="_1556487422" r:id="rId80"/>
        </w:object>
      </w:r>
      <w:r w:rsidRPr="007374FC">
        <w:rPr>
          <w:rFonts w:asciiTheme="minorEastAsia" w:eastAsiaTheme="minorEastAsia" w:hAnsiTheme="minorEastAsia" w:hint="eastAsia"/>
          <w:sz w:val="24"/>
        </w:rPr>
        <w:t>为景点i到景点j所需要的时间，单位为分钟；</w:t>
      </w:r>
      <w:r w:rsidRPr="007374FC">
        <w:rPr>
          <w:rFonts w:asciiTheme="minorEastAsia" w:eastAsiaTheme="minorEastAsia" w:hAnsiTheme="minorEastAsia"/>
          <w:position w:val="-14"/>
          <w:sz w:val="24"/>
        </w:rPr>
        <w:object w:dxaOrig="420" w:dyaOrig="380">
          <v:shape id="_x0000_i1069" type="#_x0000_t75" style="width:21pt;height:19.2pt" o:ole="">
            <v:imagedata r:id="rId14" o:title=""/>
          </v:shape>
          <o:OLEObject Type="Embed" ProgID="Equation.DSMT4" ShapeID="_x0000_i1069" DrawAspect="Content" ObjectID="_1556487423" r:id="rId81"/>
        </w:object>
      </w:r>
      <w:r w:rsidRPr="007374FC">
        <w:rPr>
          <w:rFonts w:asciiTheme="minorEastAsia" w:eastAsiaTheme="minorEastAsia" w:hAnsiTheme="minorEastAsia" w:hint="eastAsia"/>
          <w:sz w:val="24"/>
        </w:rPr>
        <w:t>为第n天景点i到景点j的回路上，</w:t>
      </w:r>
      <w:r w:rsidRPr="007374FC">
        <w:rPr>
          <w:rFonts w:asciiTheme="minorEastAsia" w:eastAsiaTheme="minorEastAsia" w:hAnsiTheme="minorEastAsia"/>
          <w:position w:val="-14"/>
          <w:sz w:val="24"/>
        </w:rPr>
        <w:object w:dxaOrig="420" w:dyaOrig="380">
          <v:shape id="_x0000_i1070" type="#_x0000_t75" style="width:21pt;height:19.2pt" o:ole="">
            <v:imagedata r:id="rId14" o:title=""/>
          </v:shape>
          <o:OLEObject Type="Embed" ProgID="Equation.DSMT4" ShapeID="_x0000_i1070" DrawAspect="Content" ObjectID="_1556487424" r:id="rId82"/>
        </w:object>
      </w:r>
      <w:r w:rsidRPr="007374FC">
        <w:rPr>
          <w:rFonts w:asciiTheme="minorEastAsia" w:eastAsiaTheme="minorEastAsia" w:hAnsiTheme="minorEastAsia" w:hint="eastAsia"/>
          <w:sz w:val="24"/>
        </w:rPr>
        <w:t>=1代表在，</w:t>
      </w:r>
      <w:r w:rsidRPr="007374FC">
        <w:rPr>
          <w:rFonts w:asciiTheme="minorEastAsia" w:eastAsiaTheme="minorEastAsia" w:hAnsiTheme="minorEastAsia"/>
          <w:position w:val="-14"/>
          <w:sz w:val="24"/>
        </w:rPr>
        <w:object w:dxaOrig="420" w:dyaOrig="380">
          <v:shape id="_x0000_i1071" type="#_x0000_t75" style="width:21pt;height:19.2pt" o:ole="">
            <v:imagedata r:id="rId14" o:title=""/>
          </v:shape>
          <o:OLEObject Type="Embed" ProgID="Equation.DSMT4" ShapeID="_x0000_i1071" DrawAspect="Content" ObjectID="_1556487425" r:id="rId83"/>
        </w:object>
      </w:r>
      <w:r w:rsidRPr="007374FC">
        <w:rPr>
          <w:rFonts w:asciiTheme="minorEastAsia" w:eastAsiaTheme="minorEastAsia" w:hAnsiTheme="minorEastAsia" w:hint="eastAsia"/>
          <w:sz w:val="24"/>
        </w:rPr>
        <w:t>=0代表没有；</w:t>
      </w:r>
      <w:r w:rsidRPr="007374FC">
        <w:rPr>
          <w:rFonts w:asciiTheme="minorEastAsia" w:eastAsiaTheme="minorEastAsia" w:hAnsiTheme="minorEastAsia"/>
          <w:position w:val="-12"/>
          <w:sz w:val="24"/>
        </w:rPr>
        <w:object w:dxaOrig="279" w:dyaOrig="360">
          <v:shape id="_x0000_i1072" type="#_x0000_t75" style="width:13.8pt;height:18pt" o:ole="">
            <v:imagedata r:id="rId20" o:title=""/>
          </v:shape>
          <o:OLEObject Type="Embed" ProgID="Equation.DSMT4" ShapeID="_x0000_i1072" DrawAspect="Content" ObjectID="_1556487426" r:id="rId84"/>
        </w:object>
      </w:r>
      <w:r w:rsidRPr="007374FC">
        <w:rPr>
          <w:rFonts w:asciiTheme="minorEastAsia" w:eastAsiaTheme="minorEastAsia" w:hAnsiTheme="minorEastAsia" w:hint="eastAsia"/>
          <w:sz w:val="24"/>
        </w:rPr>
        <w:t>为第n天从景点i出发后到达目的地等待或花费的时间；</w:t>
      </w:r>
      <w:r w:rsidRPr="007374FC">
        <w:rPr>
          <w:rFonts w:asciiTheme="minorEastAsia" w:eastAsiaTheme="minorEastAsia" w:hAnsiTheme="minorEastAsia" w:hint="eastAsia"/>
          <w:position w:val="-12"/>
          <w:sz w:val="24"/>
        </w:rPr>
        <w:object w:dxaOrig="220" w:dyaOrig="360">
          <v:shape id="_x0000_i1073" type="#_x0000_t75" style="width:10.8pt;height:18pt" o:ole="">
            <v:imagedata r:id="rId22" o:title=""/>
          </v:shape>
          <o:OLEObject Type="Embed" ProgID="Equation.3" ShapeID="_x0000_i1073" DrawAspect="Content" ObjectID="_1556487427" r:id="rId85"/>
        </w:object>
      </w:r>
      <w:r w:rsidRPr="007374FC">
        <w:rPr>
          <w:rFonts w:asciiTheme="minorEastAsia" w:eastAsiaTheme="minorEastAsia" w:hAnsiTheme="minorEastAsia" w:hint="eastAsia"/>
          <w:sz w:val="24"/>
        </w:rPr>
        <w:t>代表景区逗留时间，</w:t>
      </w:r>
      <w:r w:rsidRPr="007374FC">
        <w:rPr>
          <w:rFonts w:asciiTheme="minorEastAsia" w:eastAsiaTheme="minorEastAsia" w:hAnsiTheme="minorEastAsia" w:hint="eastAsia"/>
          <w:position w:val="-10"/>
          <w:sz w:val="24"/>
        </w:rPr>
        <w:object w:dxaOrig="600" w:dyaOrig="340">
          <v:shape id="_x0000_i1074" type="#_x0000_t75" style="width:30pt;height:16.8pt" o:ole="">
            <v:imagedata r:id="rId24" o:title=""/>
          </v:shape>
          <o:OLEObject Type="Embed" ProgID="Equation.3" ShapeID="_x0000_i1074" DrawAspect="Content" ObjectID="_1556487428" r:id="rId86"/>
        </w:object>
      </w:r>
      <w:r w:rsidRPr="007374FC">
        <w:rPr>
          <w:rFonts w:asciiTheme="minorEastAsia" w:eastAsiaTheme="minorEastAsia" w:hAnsiTheme="minorEastAsia" w:hint="eastAsia"/>
          <w:sz w:val="24"/>
        </w:rPr>
        <w:t>，其他的为附录当中的数据</w:t>
      </w:r>
    </w:p>
    <w:p w:rsidR="007374FC" w:rsidRPr="007374FC" w:rsidRDefault="007374FC" w:rsidP="007374FC">
      <w:pPr>
        <w:ind w:firstLine="480"/>
        <w:rPr>
          <w:rFonts w:asciiTheme="minorEastAsia" w:eastAsiaTheme="minorEastAsia" w:hAnsiTheme="minorEastAsia"/>
          <w:sz w:val="24"/>
        </w:rPr>
      </w:pPr>
    </w:p>
    <w:p w:rsidR="002160DD" w:rsidRDefault="000979A2" w:rsidP="000979A2">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将附录4的数据</w:t>
      </w:r>
      <w:r w:rsidR="002317CD">
        <w:rPr>
          <w:rFonts w:asciiTheme="minorEastAsia" w:eastAsiaTheme="minorEastAsia" w:hAnsiTheme="minorEastAsia" w:hint="eastAsia"/>
          <w:sz w:val="24"/>
        </w:rPr>
        <w:t>（</w:t>
      </w:r>
      <w:r w:rsidR="002317CD">
        <w:rPr>
          <w:rFonts w:hint="eastAsia"/>
        </w:rPr>
        <w:t>景点</w:t>
      </w:r>
      <w:r w:rsidR="002317CD">
        <w:rPr>
          <w:rFonts w:hint="eastAsia"/>
        </w:rPr>
        <w:t>i</w:t>
      </w:r>
      <w:r w:rsidR="002317CD">
        <w:rPr>
          <w:rFonts w:hint="eastAsia"/>
        </w:rPr>
        <w:t>到景点</w:t>
      </w:r>
      <w:r w:rsidR="002317CD">
        <w:rPr>
          <w:rFonts w:hint="eastAsia"/>
        </w:rPr>
        <w:t>j</w:t>
      </w:r>
      <w:r w:rsidR="002317CD">
        <w:rPr>
          <w:rFonts w:hint="eastAsia"/>
        </w:rPr>
        <w:t>最快的交通方式所用时间）</w:t>
      </w:r>
      <w:r>
        <w:rPr>
          <w:rFonts w:asciiTheme="minorEastAsia" w:eastAsiaTheme="minorEastAsia" w:hAnsiTheme="minorEastAsia" w:hint="eastAsia"/>
          <w:sz w:val="24"/>
        </w:rPr>
        <w:t>带入上述算法，通过使用Matlab软件得到n=</w:t>
      </w:r>
      <w:r>
        <w:rPr>
          <w:rFonts w:asciiTheme="minorEastAsia" w:eastAsiaTheme="minorEastAsia" w:hAnsiTheme="minorEastAsia"/>
          <w:sz w:val="24"/>
        </w:rPr>
        <w:t>7</w:t>
      </w:r>
      <w:r>
        <w:rPr>
          <w:rFonts w:asciiTheme="minorEastAsia" w:eastAsiaTheme="minorEastAsia" w:hAnsiTheme="minorEastAsia" w:hint="eastAsia"/>
          <w:sz w:val="24"/>
        </w:rPr>
        <w:t>。</w:t>
      </w:r>
      <w:r w:rsidR="00813125">
        <w:rPr>
          <w:rFonts w:asciiTheme="minorEastAsia" w:eastAsiaTheme="minorEastAsia" w:hAnsiTheme="minorEastAsia" w:hint="eastAsia"/>
          <w:sz w:val="24"/>
        </w:rPr>
        <w:t>并且给出每天的路线表。</w:t>
      </w:r>
    </w:p>
    <w:p w:rsidR="000979A2" w:rsidRDefault="000979A2" w:rsidP="004637C0">
      <w:pPr>
        <w:ind w:firstLineChars="200" w:firstLine="480"/>
        <w:jc w:val="center"/>
        <w:rPr>
          <w:rFonts w:asciiTheme="minorEastAsia" w:eastAsiaTheme="minorEastAsia" w:hAnsiTheme="minorEastAsia"/>
          <w:sz w:val="24"/>
        </w:rPr>
      </w:pPr>
    </w:p>
    <w:p w:rsidR="000979A2" w:rsidRPr="000979A2" w:rsidRDefault="000979A2" w:rsidP="004637C0">
      <w:pPr>
        <w:ind w:firstLineChars="400" w:firstLine="960"/>
        <w:jc w:val="center"/>
        <w:rPr>
          <w:rFonts w:asciiTheme="minorEastAsia" w:eastAsiaTheme="minorEastAsia" w:hAnsiTheme="minorEastAsia"/>
          <w:sz w:val="24"/>
        </w:rPr>
      </w:pPr>
      <w:bookmarkStart w:id="34" w:name="_Hlk482725523"/>
      <w:r>
        <w:rPr>
          <w:rFonts w:asciiTheme="minorEastAsia" w:eastAsiaTheme="minorEastAsia" w:hAnsiTheme="minorEastAsia" w:hint="eastAsia"/>
          <w:sz w:val="24"/>
        </w:rPr>
        <w:t>表15</w:t>
      </w:r>
      <w:r w:rsidR="004637C0">
        <w:rPr>
          <w:rFonts w:asciiTheme="minorEastAsia" w:eastAsiaTheme="minorEastAsia" w:hAnsiTheme="minorEastAsia"/>
          <w:sz w:val="24"/>
        </w:rPr>
        <w:t xml:space="preserve"> </w:t>
      </w:r>
      <w:r w:rsidR="004637C0">
        <w:rPr>
          <w:rFonts w:asciiTheme="minorEastAsia" w:eastAsiaTheme="minorEastAsia" w:hAnsiTheme="minorEastAsia" w:hint="eastAsia"/>
          <w:sz w:val="24"/>
        </w:rPr>
        <w:t>第一天路线表</w:t>
      </w:r>
    </w:p>
    <w:tbl>
      <w:tblPr>
        <w:tblStyle w:val="af0"/>
        <w:tblW w:w="6268" w:type="dxa"/>
        <w:tblInd w:w="1212" w:type="dxa"/>
        <w:tblLayout w:type="fixed"/>
        <w:tblLook w:val="04A0" w:firstRow="1" w:lastRow="0" w:firstColumn="1" w:lastColumn="0" w:noHBand="0" w:noVBand="1"/>
      </w:tblPr>
      <w:tblGrid>
        <w:gridCol w:w="2157"/>
        <w:gridCol w:w="1846"/>
        <w:gridCol w:w="2265"/>
      </w:tblGrid>
      <w:tr w:rsidR="002160DD" w:rsidTr="00A94911">
        <w:tc>
          <w:tcPr>
            <w:tcW w:w="2157" w:type="dxa"/>
          </w:tcPr>
          <w:bookmarkEnd w:id="34"/>
          <w:p w:rsidR="002160DD" w:rsidRDefault="002160DD" w:rsidP="002317CD">
            <w:pPr>
              <w:spacing w:beforeLines="50" w:before="156" w:afterLines="50" w:after="156"/>
              <w:jc w:val="center"/>
              <w:outlineLvl w:val="1"/>
              <w:rPr>
                <w:sz w:val="24"/>
              </w:rPr>
            </w:pPr>
            <w:r>
              <w:rPr>
                <w:rFonts w:hint="eastAsia"/>
                <w:sz w:val="24"/>
              </w:rPr>
              <w:t>第一天路线</w:t>
            </w:r>
          </w:p>
        </w:tc>
        <w:tc>
          <w:tcPr>
            <w:tcW w:w="1846"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65"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-39</w:t>
            </w:r>
          </w:p>
        </w:tc>
        <w:tc>
          <w:tcPr>
            <w:tcW w:w="1846" w:type="dxa"/>
          </w:tcPr>
          <w:p w:rsidR="002160DD" w:rsidRDefault="002160DD" w:rsidP="002317CD">
            <w:pPr>
              <w:spacing w:beforeLines="50" w:before="156" w:afterLines="50" w:after="156"/>
              <w:jc w:val="center"/>
              <w:outlineLvl w:val="1"/>
              <w:rPr>
                <w:sz w:val="24"/>
              </w:rPr>
            </w:pPr>
            <w:r>
              <w:rPr>
                <w:rFonts w:hint="eastAsia"/>
                <w:sz w:val="24"/>
              </w:rPr>
              <w:t>7:43</w:t>
            </w:r>
          </w:p>
        </w:tc>
        <w:tc>
          <w:tcPr>
            <w:tcW w:w="2265" w:type="dxa"/>
          </w:tcPr>
          <w:p w:rsidR="002160DD" w:rsidRDefault="002160DD" w:rsidP="002317CD">
            <w:pPr>
              <w:spacing w:beforeLines="50" w:before="156" w:afterLines="50" w:after="156"/>
              <w:jc w:val="center"/>
              <w:outlineLvl w:val="1"/>
              <w:rPr>
                <w:sz w:val="24"/>
              </w:rPr>
            </w:pPr>
            <w:r>
              <w:rPr>
                <w:rFonts w:hint="eastAsia"/>
                <w:sz w:val="24"/>
              </w:rPr>
              <w:t>8:43</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39-12</w:t>
            </w:r>
          </w:p>
        </w:tc>
        <w:tc>
          <w:tcPr>
            <w:tcW w:w="1846" w:type="dxa"/>
          </w:tcPr>
          <w:p w:rsidR="002160DD" w:rsidRDefault="002160DD" w:rsidP="002317CD">
            <w:pPr>
              <w:spacing w:beforeLines="50" w:before="156" w:afterLines="50" w:after="156"/>
              <w:jc w:val="center"/>
              <w:outlineLvl w:val="1"/>
              <w:rPr>
                <w:sz w:val="24"/>
              </w:rPr>
            </w:pPr>
            <w:r>
              <w:rPr>
                <w:rFonts w:hint="eastAsia"/>
                <w:sz w:val="24"/>
              </w:rPr>
              <w:t>9:00</w:t>
            </w:r>
          </w:p>
        </w:tc>
        <w:tc>
          <w:tcPr>
            <w:tcW w:w="2265" w:type="dxa"/>
          </w:tcPr>
          <w:p w:rsidR="002160DD" w:rsidRDefault="002160DD" w:rsidP="002317CD">
            <w:pPr>
              <w:spacing w:beforeLines="50" w:before="156" w:afterLines="50" w:after="156"/>
              <w:jc w:val="center"/>
              <w:outlineLvl w:val="1"/>
              <w:rPr>
                <w:sz w:val="24"/>
              </w:rPr>
            </w:pPr>
            <w:r>
              <w:rPr>
                <w:rFonts w:hint="eastAsia"/>
                <w:sz w:val="24"/>
              </w:rPr>
              <w:t>9:30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12-13</w:t>
            </w:r>
          </w:p>
        </w:tc>
        <w:tc>
          <w:tcPr>
            <w:tcW w:w="1846" w:type="dxa"/>
          </w:tcPr>
          <w:p w:rsidR="002160DD" w:rsidRDefault="002160DD" w:rsidP="002317CD">
            <w:pPr>
              <w:spacing w:beforeLines="50" w:before="156" w:afterLines="50" w:after="156"/>
              <w:jc w:val="center"/>
              <w:outlineLvl w:val="1"/>
              <w:rPr>
                <w:sz w:val="24"/>
              </w:rPr>
            </w:pPr>
            <w:r>
              <w:rPr>
                <w:rFonts w:hint="eastAsia"/>
                <w:sz w:val="24"/>
              </w:rPr>
              <w:t>9:45</w:t>
            </w:r>
          </w:p>
        </w:tc>
        <w:tc>
          <w:tcPr>
            <w:tcW w:w="2265" w:type="dxa"/>
          </w:tcPr>
          <w:p w:rsidR="002160DD" w:rsidRDefault="002160DD" w:rsidP="002317CD">
            <w:pPr>
              <w:spacing w:beforeLines="50" w:before="156" w:afterLines="50" w:after="156"/>
              <w:jc w:val="center"/>
              <w:outlineLvl w:val="1"/>
              <w:rPr>
                <w:sz w:val="24"/>
              </w:rPr>
            </w:pPr>
            <w:r>
              <w:rPr>
                <w:rFonts w:hint="eastAsia"/>
                <w:sz w:val="24"/>
              </w:rPr>
              <w:t>10:45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13-16</w:t>
            </w:r>
          </w:p>
        </w:tc>
        <w:tc>
          <w:tcPr>
            <w:tcW w:w="1846" w:type="dxa"/>
          </w:tcPr>
          <w:p w:rsidR="002160DD" w:rsidRDefault="002160DD" w:rsidP="002317CD">
            <w:pPr>
              <w:spacing w:beforeLines="50" w:before="156" w:afterLines="50" w:after="156"/>
              <w:jc w:val="center"/>
              <w:outlineLvl w:val="1"/>
              <w:rPr>
                <w:sz w:val="24"/>
              </w:rPr>
            </w:pPr>
            <w:r>
              <w:rPr>
                <w:rFonts w:hint="eastAsia"/>
                <w:sz w:val="24"/>
              </w:rPr>
              <w:t>11:00</w:t>
            </w:r>
          </w:p>
        </w:tc>
        <w:tc>
          <w:tcPr>
            <w:tcW w:w="2265" w:type="dxa"/>
          </w:tcPr>
          <w:p w:rsidR="002160DD" w:rsidRDefault="002160DD" w:rsidP="002317CD">
            <w:pPr>
              <w:spacing w:beforeLines="50" w:before="156" w:afterLines="50" w:after="156"/>
              <w:jc w:val="center"/>
              <w:outlineLvl w:val="1"/>
              <w:rPr>
                <w:sz w:val="24"/>
              </w:rPr>
            </w:pPr>
            <w:r>
              <w:rPr>
                <w:rFonts w:hint="eastAsia"/>
                <w:sz w:val="24"/>
              </w:rPr>
              <w:t>13:15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16-28</w:t>
            </w:r>
          </w:p>
        </w:tc>
        <w:tc>
          <w:tcPr>
            <w:tcW w:w="1846" w:type="dxa"/>
          </w:tcPr>
          <w:p w:rsidR="002160DD" w:rsidRDefault="002160DD" w:rsidP="002317CD">
            <w:pPr>
              <w:spacing w:beforeLines="50" w:before="156" w:afterLines="50" w:after="156"/>
              <w:jc w:val="center"/>
              <w:outlineLvl w:val="1"/>
              <w:rPr>
                <w:sz w:val="24"/>
              </w:rPr>
            </w:pPr>
            <w:r>
              <w:rPr>
                <w:rFonts w:hint="eastAsia"/>
                <w:sz w:val="24"/>
              </w:rPr>
              <w:t>13:30</w:t>
            </w:r>
          </w:p>
        </w:tc>
        <w:tc>
          <w:tcPr>
            <w:tcW w:w="2265" w:type="dxa"/>
          </w:tcPr>
          <w:p w:rsidR="002160DD" w:rsidRDefault="002160DD" w:rsidP="002317CD">
            <w:pPr>
              <w:spacing w:beforeLines="50" w:before="156" w:afterLines="50" w:after="156"/>
              <w:jc w:val="center"/>
              <w:outlineLvl w:val="1"/>
              <w:rPr>
                <w:sz w:val="24"/>
              </w:rPr>
            </w:pPr>
            <w:r>
              <w:rPr>
                <w:rFonts w:hint="eastAsia"/>
                <w:sz w:val="24"/>
              </w:rPr>
              <w:t>14:30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28-10</w:t>
            </w:r>
          </w:p>
        </w:tc>
        <w:tc>
          <w:tcPr>
            <w:tcW w:w="1846" w:type="dxa"/>
          </w:tcPr>
          <w:p w:rsidR="002160DD" w:rsidRDefault="002160DD" w:rsidP="002317CD">
            <w:pPr>
              <w:spacing w:beforeLines="50" w:before="156" w:afterLines="50" w:after="156"/>
              <w:jc w:val="center"/>
              <w:outlineLvl w:val="1"/>
              <w:rPr>
                <w:sz w:val="24"/>
              </w:rPr>
            </w:pPr>
            <w:r>
              <w:rPr>
                <w:rFonts w:hint="eastAsia"/>
                <w:sz w:val="24"/>
              </w:rPr>
              <w:t>14:33</w:t>
            </w:r>
          </w:p>
        </w:tc>
        <w:tc>
          <w:tcPr>
            <w:tcW w:w="2265" w:type="dxa"/>
          </w:tcPr>
          <w:p w:rsidR="002160DD" w:rsidRDefault="002160DD" w:rsidP="002317CD">
            <w:pPr>
              <w:spacing w:beforeLines="50" w:before="156" w:afterLines="50" w:after="156"/>
              <w:jc w:val="center"/>
              <w:outlineLvl w:val="1"/>
              <w:rPr>
                <w:sz w:val="24"/>
              </w:rPr>
            </w:pPr>
            <w:r>
              <w:rPr>
                <w:rFonts w:hint="eastAsia"/>
                <w:sz w:val="24"/>
              </w:rPr>
              <w:t>16:00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10-36</w:t>
            </w:r>
          </w:p>
        </w:tc>
        <w:tc>
          <w:tcPr>
            <w:tcW w:w="1846" w:type="dxa"/>
          </w:tcPr>
          <w:p w:rsidR="002160DD" w:rsidRDefault="002160DD" w:rsidP="002317CD">
            <w:pPr>
              <w:spacing w:beforeLines="50" w:before="156" w:afterLines="50" w:after="156"/>
              <w:jc w:val="center"/>
              <w:outlineLvl w:val="1"/>
              <w:rPr>
                <w:sz w:val="24"/>
              </w:rPr>
            </w:pPr>
            <w:r>
              <w:rPr>
                <w:rFonts w:hint="eastAsia"/>
                <w:sz w:val="24"/>
              </w:rPr>
              <w:t>16:05</w:t>
            </w:r>
          </w:p>
        </w:tc>
        <w:tc>
          <w:tcPr>
            <w:tcW w:w="2265" w:type="dxa"/>
          </w:tcPr>
          <w:p w:rsidR="002160DD" w:rsidRDefault="002160DD" w:rsidP="002317CD">
            <w:pPr>
              <w:spacing w:beforeLines="50" w:before="156" w:afterLines="50" w:after="156"/>
              <w:jc w:val="center"/>
              <w:outlineLvl w:val="1"/>
              <w:rPr>
                <w:sz w:val="24"/>
              </w:rPr>
            </w:pPr>
            <w:r>
              <w:rPr>
                <w:rFonts w:hint="eastAsia"/>
                <w:sz w:val="24"/>
              </w:rPr>
              <w:t>17:05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36-38</w:t>
            </w:r>
          </w:p>
        </w:tc>
        <w:tc>
          <w:tcPr>
            <w:tcW w:w="1846" w:type="dxa"/>
          </w:tcPr>
          <w:p w:rsidR="002160DD" w:rsidRDefault="002160DD" w:rsidP="002317CD">
            <w:pPr>
              <w:spacing w:beforeLines="50" w:before="156" w:afterLines="50" w:after="156"/>
              <w:jc w:val="center"/>
              <w:outlineLvl w:val="1"/>
              <w:rPr>
                <w:sz w:val="24"/>
              </w:rPr>
            </w:pPr>
            <w:r>
              <w:rPr>
                <w:rFonts w:hint="eastAsia"/>
                <w:sz w:val="24"/>
              </w:rPr>
              <w:t>17:12</w:t>
            </w:r>
          </w:p>
        </w:tc>
        <w:tc>
          <w:tcPr>
            <w:tcW w:w="2265" w:type="dxa"/>
          </w:tcPr>
          <w:p w:rsidR="002160DD" w:rsidRDefault="002160DD" w:rsidP="002317CD">
            <w:pPr>
              <w:spacing w:beforeLines="50" w:before="156" w:afterLines="50" w:after="156"/>
              <w:jc w:val="center"/>
              <w:outlineLvl w:val="1"/>
              <w:rPr>
                <w:sz w:val="24"/>
              </w:rPr>
            </w:pPr>
            <w:r>
              <w:rPr>
                <w:rFonts w:hint="eastAsia"/>
                <w:sz w:val="24"/>
              </w:rPr>
              <w:t>17:43</w:t>
            </w:r>
          </w:p>
        </w:tc>
      </w:tr>
    </w:tbl>
    <w:p w:rsidR="00CF401E" w:rsidRDefault="00CF401E" w:rsidP="00CF401E">
      <w:pPr>
        <w:spacing w:beforeLines="50" w:before="156" w:afterLines="50" w:after="156"/>
        <w:ind w:left="1212"/>
        <w:outlineLvl w:val="1"/>
        <w:rPr>
          <w:sz w:val="24"/>
        </w:rPr>
      </w:pPr>
      <w:r>
        <w:rPr>
          <w:rFonts w:hint="eastAsia"/>
          <w:sz w:val="24"/>
        </w:rPr>
        <w:t>上表为第一天的路线，已完成个</w:t>
      </w:r>
      <w:r w:rsidR="00757CC6">
        <w:rPr>
          <w:rFonts w:hint="eastAsia"/>
          <w:sz w:val="24"/>
        </w:rPr>
        <w:t>8</w:t>
      </w:r>
      <w:r>
        <w:rPr>
          <w:rFonts w:hint="eastAsia"/>
          <w:sz w:val="24"/>
        </w:rPr>
        <w:t>景点的游览，下表为第二天的行程。</w:t>
      </w:r>
    </w:p>
    <w:p w:rsidR="002160DD" w:rsidRPr="00CF401E" w:rsidRDefault="002160DD" w:rsidP="002317CD">
      <w:pPr>
        <w:jc w:val="center"/>
      </w:pPr>
    </w:p>
    <w:p w:rsidR="002160DD" w:rsidRDefault="002160DD" w:rsidP="004637C0">
      <w:pPr>
        <w:jc w:val="center"/>
      </w:pPr>
    </w:p>
    <w:p w:rsidR="002160DD" w:rsidRPr="000979A2" w:rsidRDefault="000979A2" w:rsidP="004637C0">
      <w:pPr>
        <w:jc w:val="center"/>
        <w:rPr>
          <w:sz w:val="24"/>
        </w:rPr>
      </w:pPr>
      <w:r w:rsidRPr="000979A2">
        <w:rPr>
          <w:rFonts w:hint="eastAsia"/>
          <w:sz w:val="24"/>
        </w:rPr>
        <w:t>表</w:t>
      </w:r>
      <w:r w:rsidRPr="000979A2">
        <w:rPr>
          <w:rFonts w:hint="eastAsia"/>
          <w:sz w:val="24"/>
        </w:rPr>
        <w:t>16</w:t>
      </w:r>
      <w:r w:rsidR="004637C0">
        <w:rPr>
          <w:rFonts w:hint="eastAsia"/>
          <w:sz w:val="24"/>
        </w:rPr>
        <w:t>第二天路线表</w:t>
      </w:r>
    </w:p>
    <w:tbl>
      <w:tblPr>
        <w:tblStyle w:val="af0"/>
        <w:tblW w:w="6268" w:type="dxa"/>
        <w:tblInd w:w="1212" w:type="dxa"/>
        <w:tblLayout w:type="fixed"/>
        <w:tblLook w:val="04A0" w:firstRow="1" w:lastRow="0" w:firstColumn="1" w:lastColumn="0" w:noHBand="0" w:noVBand="1"/>
      </w:tblPr>
      <w:tblGrid>
        <w:gridCol w:w="2157"/>
        <w:gridCol w:w="1834"/>
        <w:gridCol w:w="2277"/>
      </w:tblGrid>
      <w:tr w:rsidR="002160DD" w:rsidTr="00A94911">
        <w:tc>
          <w:tcPr>
            <w:tcW w:w="2157" w:type="dxa"/>
          </w:tcPr>
          <w:p w:rsidR="002160DD" w:rsidRDefault="002160DD" w:rsidP="002317CD">
            <w:pPr>
              <w:spacing w:beforeLines="50" w:before="156" w:afterLines="50" w:after="156"/>
              <w:jc w:val="center"/>
              <w:outlineLvl w:val="1"/>
              <w:rPr>
                <w:sz w:val="24"/>
              </w:rPr>
            </w:pPr>
            <w:bookmarkStart w:id="35" w:name="_Hlk482737738"/>
            <w:r>
              <w:rPr>
                <w:rFonts w:hint="eastAsia"/>
                <w:sz w:val="24"/>
              </w:rPr>
              <w:t>第二天路线</w:t>
            </w:r>
          </w:p>
        </w:tc>
        <w:tc>
          <w:tcPr>
            <w:tcW w:w="1834"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77"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-9</w:t>
            </w:r>
          </w:p>
        </w:tc>
        <w:tc>
          <w:tcPr>
            <w:tcW w:w="1834" w:type="dxa"/>
          </w:tcPr>
          <w:p w:rsidR="002160DD" w:rsidRDefault="002160DD" w:rsidP="002317CD">
            <w:pPr>
              <w:spacing w:beforeLines="50" w:before="156" w:afterLines="50" w:after="156"/>
              <w:jc w:val="center"/>
              <w:outlineLvl w:val="1"/>
              <w:rPr>
                <w:sz w:val="24"/>
              </w:rPr>
            </w:pPr>
            <w:r>
              <w:rPr>
                <w:rFonts w:hint="eastAsia"/>
                <w:sz w:val="24"/>
              </w:rPr>
              <w:t>8:00</w:t>
            </w:r>
          </w:p>
        </w:tc>
        <w:tc>
          <w:tcPr>
            <w:tcW w:w="2277" w:type="dxa"/>
          </w:tcPr>
          <w:p w:rsidR="002160DD" w:rsidRDefault="002160DD" w:rsidP="002317CD">
            <w:pPr>
              <w:spacing w:beforeLines="50" w:before="156" w:afterLines="50" w:after="156"/>
              <w:jc w:val="center"/>
              <w:outlineLvl w:val="1"/>
              <w:rPr>
                <w:sz w:val="24"/>
              </w:rPr>
            </w:pPr>
            <w:r>
              <w:rPr>
                <w:rFonts w:hint="eastAsia"/>
                <w:sz w:val="24"/>
              </w:rPr>
              <w:t>9:00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9-21</w:t>
            </w:r>
          </w:p>
        </w:tc>
        <w:tc>
          <w:tcPr>
            <w:tcW w:w="1834" w:type="dxa"/>
          </w:tcPr>
          <w:p w:rsidR="002160DD" w:rsidRDefault="002160DD" w:rsidP="002317CD">
            <w:pPr>
              <w:spacing w:beforeLines="50" w:before="156" w:afterLines="50" w:after="156"/>
              <w:jc w:val="center"/>
              <w:outlineLvl w:val="1"/>
              <w:rPr>
                <w:sz w:val="24"/>
              </w:rPr>
            </w:pPr>
            <w:r>
              <w:rPr>
                <w:rFonts w:hint="eastAsia"/>
                <w:sz w:val="24"/>
              </w:rPr>
              <w:t>9:05</w:t>
            </w:r>
          </w:p>
        </w:tc>
        <w:tc>
          <w:tcPr>
            <w:tcW w:w="2277" w:type="dxa"/>
          </w:tcPr>
          <w:p w:rsidR="002160DD" w:rsidRDefault="002160DD" w:rsidP="002317CD">
            <w:pPr>
              <w:spacing w:beforeLines="50" w:before="156" w:afterLines="50" w:after="156"/>
              <w:jc w:val="center"/>
              <w:outlineLvl w:val="1"/>
              <w:rPr>
                <w:sz w:val="24"/>
              </w:rPr>
            </w:pPr>
            <w:r>
              <w:rPr>
                <w:rFonts w:hint="eastAsia"/>
                <w:sz w:val="24"/>
              </w:rPr>
              <w:t>10:05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21-8</w:t>
            </w:r>
          </w:p>
        </w:tc>
        <w:tc>
          <w:tcPr>
            <w:tcW w:w="1834" w:type="dxa"/>
          </w:tcPr>
          <w:p w:rsidR="002160DD" w:rsidRDefault="002160DD" w:rsidP="002317CD">
            <w:pPr>
              <w:spacing w:beforeLines="50" w:before="156" w:afterLines="50" w:after="156"/>
              <w:jc w:val="center"/>
              <w:outlineLvl w:val="1"/>
              <w:rPr>
                <w:sz w:val="24"/>
              </w:rPr>
            </w:pPr>
            <w:r>
              <w:rPr>
                <w:rFonts w:hint="eastAsia"/>
                <w:sz w:val="24"/>
              </w:rPr>
              <w:t>10:40</w:t>
            </w:r>
          </w:p>
        </w:tc>
        <w:tc>
          <w:tcPr>
            <w:tcW w:w="2277" w:type="dxa"/>
          </w:tcPr>
          <w:p w:rsidR="002160DD" w:rsidRDefault="002160DD" w:rsidP="002317CD">
            <w:pPr>
              <w:spacing w:beforeLines="50" w:before="156" w:afterLines="50" w:after="156"/>
              <w:jc w:val="center"/>
              <w:outlineLvl w:val="1"/>
              <w:rPr>
                <w:sz w:val="24"/>
              </w:rPr>
            </w:pPr>
            <w:r>
              <w:rPr>
                <w:rFonts w:hint="eastAsia"/>
                <w:sz w:val="24"/>
              </w:rPr>
              <w:t>12:40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8-14</w:t>
            </w:r>
          </w:p>
        </w:tc>
        <w:tc>
          <w:tcPr>
            <w:tcW w:w="1834" w:type="dxa"/>
          </w:tcPr>
          <w:p w:rsidR="002160DD" w:rsidRDefault="002160DD" w:rsidP="002317CD">
            <w:pPr>
              <w:spacing w:beforeLines="50" w:before="156" w:afterLines="50" w:after="156"/>
              <w:jc w:val="center"/>
              <w:outlineLvl w:val="1"/>
              <w:rPr>
                <w:sz w:val="24"/>
              </w:rPr>
            </w:pPr>
            <w:r>
              <w:rPr>
                <w:rFonts w:hint="eastAsia"/>
                <w:sz w:val="24"/>
              </w:rPr>
              <w:t>12:50</w:t>
            </w:r>
          </w:p>
        </w:tc>
        <w:tc>
          <w:tcPr>
            <w:tcW w:w="2277" w:type="dxa"/>
          </w:tcPr>
          <w:p w:rsidR="002160DD" w:rsidRDefault="002160DD" w:rsidP="002317CD">
            <w:pPr>
              <w:spacing w:beforeLines="50" w:before="156" w:afterLines="50" w:after="156"/>
              <w:jc w:val="center"/>
              <w:outlineLvl w:val="1"/>
              <w:rPr>
                <w:sz w:val="24"/>
              </w:rPr>
            </w:pPr>
            <w:r>
              <w:rPr>
                <w:rFonts w:hint="eastAsia"/>
                <w:sz w:val="24"/>
              </w:rPr>
              <w:t>13:20</w:t>
            </w:r>
          </w:p>
        </w:tc>
      </w:tr>
      <w:bookmarkEnd w:id="35"/>
    </w:tbl>
    <w:p w:rsidR="002160DD" w:rsidRDefault="002160DD" w:rsidP="002317CD">
      <w:pPr>
        <w:jc w:val="center"/>
      </w:pPr>
    </w:p>
    <w:p w:rsidR="00757CC6" w:rsidRDefault="00757CC6" w:rsidP="00757CC6">
      <w:pPr>
        <w:spacing w:beforeLines="50" w:before="156" w:afterLines="50" w:after="156"/>
        <w:ind w:left="1212"/>
        <w:outlineLvl w:val="1"/>
        <w:rPr>
          <w:sz w:val="24"/>
        </w:rPr>
      </w:pPr>
      <w:r>
        <w:rPr>
          <w:rFonts w:hint="eastAsia"/>
          <w:sz w:val="24"/>
        </w:rPr>
        <w:t>上表为第二天的路线，已完成</w:t>
      </w:r>
      <w:r>
        <w:rPr>
          <w:rFonts w:hint="eastAsia"/>
          <w:sz w:val="24"/>
        </w:rPr>
        <w:t>12</w:t>
      </w:r>
      <w:r>
        <w:rPr>
          <w:rFonts w:hint="eastAsia"/>
          <w:sz w:val="24"/>
        </w:rPr>
        <w:t>个景点的游览，下表为第三天的行程</w:t>
      </w:r>
    </w:p>
    <w:p w:rsidR="002160DD" w:rsidRDefault="002160DD" w:rsidP="002160DD"/>
    <w:p w:rsidR="002160DD" w:rsidRPr="000979A2" w:rsidRDefault="000979A2" w:rsidP="004637C0">
      <w:pPr>
        <w:ind w:firstLineChars="400" w:firstLine="960"/>
        <w:jc w:val="center"/>
        <w:rPr>
          <w:rFonts w:asciiTheme="minorEastAsia" w:eastAsiaTheme="minorEastAsia" w:hAnsiTheme="minorEastAsia"/>
          <w:sz w:val="24"/>
        </w:rPr>
      </w:pPr>
      <w:r>
        <w:rPr>
          <w:rFonts w:asciiTheme="minorEastAsia" w:eastAsiaTheme="minorEastAsia" w:hAnsiTheme="minorEastAsia" w:hint="eastAsia"/>
          <w:sz w:val="24"/>
        </w:rPr>
        <w:t>表1</w:t>
      </w:r>
      <w:r>
        <w:rPr>
          <w:rFonts w:asciiTheme="minorEastAsia" w:eastAsiaTheme="minorEastAsia" w:hAnsiTheme="minorEastAsia"/>
          <w:sz w:val="24"/>
        </w:rPr>
        <w:t>7</w:t>
      </w:r>
      <w:r w:rsidR="004637C0">
        <w:rPr>
          <w:rFonts w:asciiTheme="minorEastAsia" w:eastAsiaTheme="minorEastAsia" w:hAnsiTheme="minorEastAsia" w:hint="eastAsia"/>
          <w:sz w:val="24"/>
        </w:rPr>
        <w:t>第三天路线表</w:t>
      </w:r>
    </w:p>
    <w:tbl>
      <w:tblPr>
        <w:tblStyle w:val="af0"/>
        <w:tblW w:w="6268" w:type="dxa"/>
        <w:tblInd w:w="1212" w:type="dxa"/>
        <w:tblLayout w:type="fixed"/>
        <w:tblLook w:val="04A0" w:firstRow="1" w:lastRow="0" w:firstColumn="1" w:lastColumn="0" w:noHBand="0" w:noVBand="1"/>
      </w:tblPr>
      <w:tblGrid>
        <w:gridCol w:w="2157"/>
        <w:gridCol w:w="1882"/>
        <w:gridCol w:w="2229"/>
      </w:tblGrid>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第三天路线</w:t>
            </w:r>
          </w:p>
        </w:tc>
        <w:tc>
          <w:tcPr>
            <w:tcW w:w="1882"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29"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lastRenderedPageBreak/>
              <w:t>孝陵卫地铁站</w:t>
            </w:r>
            <w:r>
              <w:rPr>
                <w:rFonts w:hint="eastAsia"/>
                <w:sz w:val="24"/>
              </w:rPr>
              <w:t>-31</w:t>
            </w:r>
          </w:p>
        </w:tc>
        <w:tc>
          <w:tcPr>
            <w:tcW w:w="1882" w:type="dxa"/>
          </w:tcPr>
          <w:p w:rsidR="002160DD" w:rsidRDefault="002160DD" w:rsidP="002317CD">
            <w:pPr>
              <w:spacing w:beforeLines="50" w:before="156" w:afterLines="50" w:after="156"/>
              <w:jc w:val="center"/>
              <w:outlineLvl w:val="1"/>
              <w:rPr>
                <w:sz w:val="24"/>
              </w:rPr>
            </w:pPr>
            <w:r>
              <w:rPr>
                <w:rFonts w:hint="eastAsia"/>
                <w:sz w:val="24"/>
              </w:rPr>
              <w:t>8:15</w:t>
            </w:r>
          </w:p>
        </w:tc>
        <w:tc>
          <w:tcPr>
            <w:tcW w:w="2229" w:type="dxa"/>
          </w:tcPr>
          <w:p w:rsidR="002160DD" w:rsidRDefault="002160DD" w:rsidP="002317CD">
            <w:pPr>
              <w:spacing w:beforeLines="50" w:before="156" w:afterLines="50" w:after="156"/>
              <w:jc w:val="center"/>
              <w:outlineLvl w:val="1"/>
              <w:rPr>
                <w:sz w:val="24"/>
              </w:rPr>
            </w:pPr>
            <w:r>
              <w:rPr>
                <w:rFonts w:hint="eastAsia"/>
                <w:sz w:val="24"/>
              </w:rPr>
              <w:t>9:15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31-20</w:t>
            </w:r>
          </w:p>
        </w:tc>
        <w:tc>
          <w:tcPr>
            <w:tcW w:w="1882" w:type="dxa"/>
          </w:tcPr>
          <w:p w:rsidR="002160DD" w:rsidRDefault="002160DD" w:rsidP="002317CD">
            <w:pPr>
              <w:spacing w:beforeLines="50" w:before="156" w:afterLines="50" w:after="156"/>
              <w:jc w:val="center"/>
              <w:outlineLvl w:val="1"/>
              <w:rPr>
                <w:sz w:val="24"/>
              </w:rPr>
            </w:pPr>
            <w:r>
              <w:rPr>
                <w:rFonts w:hint="eastAsia"/>
                <w:sz w:val="24"/>
              </w:rPr>
              <w:t>9:20</w:t>
            </w:r>
          </w:p>
        </w:tc>
        <w:tc>
          <w:tcPr>
            <w:tcW w:w="2229" w:type="dxa"/>
          </w:tcPr>
          <w:p w:rsidR="002160DD" w:rsidRDefault="002160DD" w:rsidP="002317CD">
            <w:pPr>
              <w:spacing w:beforeLines="50" w:before="156" w:afterLines="50" w:after="156"/>
              <w:jc w:val="center"/>
              <w:outlineLvl w:val="1"/>
              <w:rPr>
                <w:sz w:val="24"/>
              </w:rPr>
            </w:pPr>
            <w:r>
              <w:rPr>
                <w:rFonts w:hint="eastAsia"/>
                <w:sz w:val="24"/>
              </w:rPr>
              <w:t>9:50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20-19</w:t>
            </w:r>
          </w:p>
        </w:tc>
        <w:tc>
          <w:tcPr>
            <w:tcW w:w="1882" w:type="dxa"/>
          </w:tcPr>
          <w:p w:rsidR="002160DD" w:rsidRDefault="002160DD" w:rsidP="002317CD">
            <w:pPr>
              <w:spacing w:beforeLines="50" w:before="156" w:afterLines="50" w:after="156"/>
              <w:jc w:val="center"/>
              <w:outlineLvl w:val="1"/>
              <w:rPr>
                <w:sz w:val="24"/>
              </w:rPr>
            </w:pPr>
            <w:r>
              <w:rPr>
                <w:rFonts w:hint="eastAsia"/>
                <w:sz w:val="24"/>
              </w:rPr>
              <w:t>10:25</w:t>
            </w:r>
          </w:p>
        </w:tc>
        <w:tc>
          <w:tcPr>
            <w:tcW w:w="2229" w:type="dxa"/>
          </w:tcPr>
          <w:p w:rsidR="002160DD" w:rsidRDefault="002160DD" w:rsidP="002317CD">
            <w:pPr>
              <w:spacing w:beforeLines="50" w:before="156" w:afterLines="50" w:after="156"/>
              <w:jc w:val="center"/>
              <w:outlineLvl w:val="1"/>
              <w:rPr>
                <w:sz w:val="24"/>
              </w:rPr>
            </w:pPr>
            <w:r>
              <w:rPr>
                <w:rFonts w:hint="eastAsia"/>
                <w:sz w:val="24"/>
              </w:rPr>
              <w:t>12:00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19-2</w:t>
            </w:r>
          </w:p>
        </w:tc>
        <w:tc>
          <w:tcPr>
            <w:tcW w:w="1882" w:type="dxa"/>
          </w:tcPr>
          <w:p w:rsidR="002160DD" w:rsidRDefault="002160DD" w:rsidP="002317CD">
            <w:pPr>
              <w:spacing w:beforeLines="50" w:before="156" w:afterLines="50" w:after="156"/>
              <w:jc w:val="center"/>
              <w:outlineLvl w:val="1"/>
              <w:rPr>
                <w:sz w:val="24"/>
              </w:rPr>
            </w:pPr>
            <w:r>
              <w:rPr>
                <w:rFonts w:hint="eastAsia"/>
                <w:sz w:val="24"/>
              </w:rPr>
              <w:t>13:00</w:t>
            </w:r>
          </w:p>
        </w:tc>
        <w:tc>
          <w:tcPr>
            <w:tcW w:w="2229" w:type="dxa"/>
          </w:tcPr>
          <w:p w:rsidR="002160DD" w:rsidRDefault="002160DD" w:rsidP="002317CD">
            <w:pPr>
              <w:spacing w:beforeLines="50" w:before="156" w:afterLines="50" w:after="156"/>
              <w:jc w:val="center"/>
              <w:outlineLvl w:val="1"/>
              <w:rPr>
                <w:sz w:val="24"/>
              </w:rPr>
            </w:pPr>
            <w:r>
              <w:rPr>
                <w:rFonts w:hint="eastAsia"/>
                <w:sz w:val="24"/>
              </w:rPr>
              <w:t>14:00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2-3</w:t>
            </w:r>
          </w:p>
        </w:tc>
        <w:tc>
          <w:tcPr>
            <w:tcW w:w="1882" w:type="dxa"/>
          </w:tcPr>
          <w:p w:rsidR="002160DD" w:rsidRDefault="002160DD" w:rsidP="002317CD">
            <w:pPr>
              <w:spacing w:beforeLines="50" w:before="156" w:afterLines="50" w:after="156"/>
              <w:jc w:val="center"/>
              <w:outlineLvl w:val="1"/>
              <w:rPr>
                <w:sz w:val="24"/>
              </w:rPr>
            </w:pPr>
            <w:r>
              <w:rPr>
                <w:rFonts w:hint="eastAsia"/>
                <w:sz w:val="24"/>
              </w:rPr>
              <w:t>14:05</w:t>
            </w:r>
          </w:p>
        </w:tc>
        <w:tc>
          <w:tcPr>
            <w:tcW w:w="2229" w:type="dxa"/>
          </w:tcPr>
          <w:p w:rsidR="002160DD" w:rsidRDefault="002160DD" w:rsidP="002317CD">
            <w:pPr>
              <w:spacing w:beforeLines="50" w:before="156" w:afterLines="50" w:after="156"/>
              <w:jc w:val="center"/>
              <w:outlineLvl w:val="1"/>
              <w:rPr>
                <w:sz w:val="24"/>
              </w:rPr>
            </w:pPr>
            <w:r>
              <w:rPr>
                <w:rFonts w:hint="eastAsia"/>
                <w:sz w:val="24"/>
              </w:rPr>
              <w:t>14:35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3-27</w:t>
            </w:r>
          </w:p>
        </w:tc>
        <w:tc>
          <w:tcPr>
            <w:tcW w:w="1882" w:type="dxa"/>
          </w:tcPr>
          <w:p w:rsidR="002160DD" w:rsidRDefault="002160DD" w:rsidP="002317CD">
            <w:pPr>
              <w:spacing w:beforeLines="50" w:before="156" w:afterLines="50" w:after="156"/>
              <w:jc w:val="center"/>
              <w:outlineLvl w:val="1"/>
              <w:rPr>
                <w:sz w:val="24"/>
              </w:rPr>
            </w:pPr>
            <w:r>
              <w:rPr>
                <w:rFonts w:hint="eastAsia"/>
                <w:sz w:val="24"/>
              </w:rPr>
              <w:t>14:50</w:t>
            </w:r>
          </w:p>
        </w:tc>
        <w:tc>
          <w:tcPr>
            <w:tcW w:w="2229" w:type="dxa"/>
          </w:tcPr>
          <w:p w:rsidR="002160DD" w:rsidRDefault="002160DD" w:rsidP="002317CD">
            <w:pPr>
              <w:spacing w:beforeLines="50" w:before="156" w:afterLines="50" w:after="156"/>
              <w:jc w:val="center"/>
              <w:outlineLvl w:val="1"/>
              <w:rPr>
                <w:sz w:val="24"/>
              </w:rPr>
            </w:pPr>
            <w:r>
              <w:rPr>
                <w:rFonts w:hint="eastAsia"/>
                <w:sz w:val="24"/>
              </w:rPr>
              <w:t>15:50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27-1</w:t>
            </w:r>
          </w:p>
        </w:tc>
        <w:tc>
          <w:tcPr>
            <w:tcW w:w="1882" w:type="dxa"/>
          </w:tcPr>
          <w:p w:rsidR="002160DD" w:rsidRDefault="002160DD" w:rsidP="002317CD">
            <w:pPr>
              <w:spacing w:beforeLines="50" w:before="156" w:afterLines="50" w:after="156"/>
              <w:jc w:val="center"/>
              <w:outlineLvl w:val="1"/>
              <w:rPr>
                <w:sz w:val="24"/>
              </w:rPr>
            </w:pPr>
            <w:r>
              <w:rPr>
                <w:rFonts w:hint="eastAsia"/>
                <w:sz w:val="24"/>
              </w:rPr>
              <w:t>15:55</w:t>
            </w:r>
          </w:p>
        </w:tc>
        <w:tc>
          <w:tcPr>
            <w:tcW w:w="2229" w:type="dxa"/>
          </w:tcPr>
          <w:p w:rsidR="002160DD" w:rsidRDefault="002160DD" w:rsidP="002317CD">
            <w:pPr>
              <w:spacing w:beforeLines="50" w:before="156" w:afterLines="50" w:after="156"/>
              <w:jc w:val="center"/>
              <w:outlineLvl w:val="1"/>
              <w:rPr>
                <w:sz w:val="24"/>
              </w:rPr>
            </w:pPr>
            <w:r>
              <w:rPr>
                <w:rFonts w:hint="eastAsia"/>
                <w:sz w:val="24"/>
              </w:rPr>
              <w:t>16:55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1-29</w:t>
            </w:r>
          </w:p>
        </w:tc>
        <w:tc>
          <w:tcPr>
            <w:tcW w:w="1882" w:type="dxa"/>
          </w:tcPr>
          <w:p w:rsidR="002160DD" w:rsidRDefault="002160DD" w:rsidP="002317CD">
            <w:pPr>
              <w:spacing w:beforeLines="50" w:before="156" w:afterLines="50" w:after="156"/>
              <w:jc w:val="center"/>
              <w:outlineLvl w:val="1"/>
              <w:rPr>
                <w:sz w:val="24"/>
              </w:rPr>
            </w:pPr>
            <w:r>
              <w:rPr>
                <w:rFonts w:hint="eastAsia"/>
                <w:sz w:val="24"/>
              </w:rPr>
              <w:t>17:00</w:t>
            </w:r>
          </w:p>
        </w:tc>
        <w:tc>
          <w:tcPr>
            <w:tcW w:w="2229" w:type="dxa"/>
          </w:tcPr>
          <w:p w:rsidR="002160DD" w:rsidRDefault="002160DD" w:rsidP="002317CD">
            <w:pPr>
              <w:spacing w:beforeLines="50" w:before="156" w:afterLines="50" w:after="156"/>
              <w:jc w:val="center"/>
              <w:outlineLvl w:val="1"/>
              <w:rPr>
                <w:sz w:val="24"/>
              </w:rPr>
            </w:pPr>
            <w:r>
              <w:rPr>
                <w:rFonts w:hint="eastAsia"/>
                <w:sz w:val="24"/>
              </w:rPr>
              <w:t>18:00</w:t>
            </w:r>
          </w:p>
        </w:tc>
      </w:tr>
    </w:tbl>
    <w:p w:rsidR="00757CC6" w:rsidRDefault="00757CC6" w:rsidP="00757CC6">
      <w:pPr>
        <w:spacing w:beforeLines="50" w:before="156" w:afterLines="50" w:after="156"/>
        <w:ind w:left="1212"/>
        <w:outlineLvl w:val="1"/>
        <w:rPr>
          <w:sz w:val="24"/>
        </w:rPr>
      </w:pPr>
      <w:r>
        <w:rPr>
          <w:rFonts w:hint="eastAsia"/>
          <w:sz w:val="24"/>
        </w:rPr>
        <w:t>上表为第三天的路线，已完成个</w:t>
      </w:r>
      <w:r>
        <w:rPr>
          <w:rFonts w:hint="eastAsia"/>
          <w:sz w:val="24"/>
        </w:rPr>
        <w:t>20</w:t>
      </w:r>
      <w:r>
        <w:rPr>
          <w:rFonts w:hint="eastAsia"/>
          <w:sz w:val="24"/>
        </w:rPr>
        <w:t>景点的游览，下表为第四天的行程</w:t>
      </w:r>
    </w:p>
    <w:p w:rsidR="002160DD" w:rsidRPr="00757CC6" w:rsidRDefault="002160DD" w:rsidP="002160DD"/>
    <w:p w:rsidR="002160DD" w:rsidRPr="000979A2" w:rsidRDefault="000979A2" w:rsidP="004637C0">
      <w:pPr>
        <w:ind w:firstLineChars="500" w:firstLine="1200"/>
        <w:jc w:val="center"/>
        <w:rPr>
          <w:rFonts w:asciiTheme="minorEastAsia" w:eastAsiaTheme="minorEastAsia" w:hAnsiTheme="minorEastAsia"/>
          <w:sz w:val="24"/>
        </w:rPr>
      </w:pPr>
      <w:r w:rsidRPr="000979A2">
        <w:rPr>
          <w:rFonts w:asciiTheme="minorEastAsia" w:eastAsiaTheme="minorEastAsia" w:hAnsiTheme="minorEastAsia" w:hint="eastAsia"/>
          <w:sz w:val="24"/>
        </w:rPr>
        <w:t xml:space="preserve">表18 </w:t>
      </w:r>
      <w:r w:rsidR="004637C0">
        <w:rPr>
          <w:rFonts w:asciiTheme="minorEastAsia" w:eastAsiaTheme="minorEastAsia" w:hAnsiTheme="minorEastAsia" w:hint="eastAsia"/>
          <w:sz w:val="24"/>
        </w:rPr>
        <w:t>第四天路线表</w:t>
      </w:r>
    </w:p>
    <w:tbl>
      <w:tblPr>
        <w:tblStyle w:val="af0"/>
        <w:tblW w:w="6268" w:type="dxa"/>
        <w:tblInd w:w="1212" w:type="dxa"/>
        <w:tblLayout w:type="fixed"/>
        <w:tblLook w:val="04A0" w:firstRow="1" w:lastRow="0" w:firstColumn="1" w:lastColumn="0" w:noHBand="0" w:noVBand="1"/>
      </w:tblPr>
      <w:tblGrid>
        <w:gridCol w:w="2157"/>
        <w:gridCol w:w="1870"/>
        <w:gridCol w:w="2241"/>
      </w:tblGrid>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第四天路线</w:t>
            </w:r>
          </w:p>
        </w:tc>
        <w:tc>
          <w:tcPr>
            <w:tcW w:w="1870"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41"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-40</w:t>
            </w:r>
          </w:p>
        </w:tc>
        <w:tc>
          <w:tcPr>
            <w:tcW w:w="1870" w:type="dxa"/>
          </w:tcPr>
          <w:p w:rsidR="002160DD" w:rsidRDefault="002160DD" w:rsidP="002317CD">
            <w:pPr>
              <w:spacing w:beforeLines="50" w:before="156" w:afterLines="50" w:after="156"/>
              <w:jc w:val="center"/>
              <w:outlineLvl w:val="1"/>
              <w:rPr>
                <w:sz w:val="24"/>
              </w:rPr>
            </w:pPr>
            <w:r>
              <w:rPr>
                <w:rFonts w:hint="eastAsia"/>
                <w:sz w:val="24"/>
              </w:rPr>
              <w:t>8:12</w:t>
            </w:r>
          </w:p>
        </w:tc>
        <w:tc>
          <w:tcPr>
            <w:tcW w:w="2241" w:type="dxa"/>
          </w:tcPr>
          <w:p w:rsidR="002160DD" w:rsidRDefault="002160DD" w:rsidP="002317CD">
            <w:pPr>
              <w:spacing w:beforeLines="50" w:before="156" w:afterLines="50" w:after="156"/>
              <w:jc w:val="center"/>
              <w:outlineLvl w:val="1"/>
              <w:rPr>
                <w:sz w:val="24"/>
              </w:rPr>
            </w:pPr>
            <w:r>
              <w:rPr>
                <w:rFonts w:hint="eastAsia"/>
                <w:sz w:val="24"/>
              </w:rPr>
              <w:t>8:42</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40-11</w:t>
            </w:r>
          </w:p>
        </w:tc>
        <w:tc>
          <w:tcPr>
            <w:tcW w:w="1870" w:type="dxa"/>
          </w:tcPr>
          <w:p w:rsidR="002160DD" w:rsidRDefault="002160DD" w:rsidP="002317CD">
            <w:pPr>
              <w:spacing w:beforeLines="50" w:before="156" w:afterLines="50" w:after="156"/>
              <w:jc w:val="center"/>
              <w:outlineLvl w:val="1"/>
              <w:rPr>
                <w:sz w:val="24"/>
              </w:rPr>
            </w:pPr>
            <w:r>
              <w:rPr>
                <w:rFonts w:hint="eastAsia"/>
                <w:sz w:val="24"/>
              </w:rPr>
              <w:t>9:00</w:t>
            </w:r>
          </w:p>
        </w:tc>
        <w:tc>
          <w:tcPr>
            <w:tcW w:w="2241" w:type="dxa"/>
          </w:tcPr>
          <w:p w:rsidR="002160DD" w:rsidRDefault="002160DD" w:rsidP="002317CD">
            <w:pPr>
              <w:spacing w:beforeLines="50" w:before="156" w:afterLines="50" w:after="156"/>
              <w:jc w:val="center"/>
              <w:outlineLvl w:val="1"/>
              <w:rPr>
                <w:sz w:val="24"/>
              </w:rPr>
            </w:pPr>
            <w:r>
              <w:rPr>
                <w:rFonts w:hint="eastAsia"/>
                <w:sz w:val="24"/>
              </w:rPr>
              <w:t>9:30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11-7</w:t>
            </w:r>
          </w:p>
        </w:tc>
        <w:tc>
          <w:tcPr>
            <w:tcW w:w="1870" w:type="dxa"/>
          </w:tcPr>
          <w:p w:rsidR="002160DD" w:rsidRDefault="002160DD" w:rsidP="002317CD">
            <w:pPr>
              <w:spacing w:beforeLines="50" w:before="156" w:afterLines="50" w:after="156"/>
              <w:jc w:val="center"/>
              <w:outlineLvl w:val="1"/>
              <w:rPr>
                <w:sz w:val="24"/>
              </w:rPr>
            </w:pPr>
            <w:r>
              <w:rPr>
                <w:rFonts w:hint="eastAsia"/>
                <w:sz w:val="24"/>
              </w:rPr>
              <w:t>10:05</w:t>
            </w:r>
          </w:p>
        </w:tc>
        <w:tc>
          <w:tcPr>
            <w:tcW w:w="2241" w:type="dxa"/>
          </w:tcPr>
          <w:p w:rsidR="002160DD" w:rsidRDefault="002160DD" w:rsidP="002317CD">
            <w:pPr>
              <w:spacing w:beforeLines="50" w:before="156" w:afterLines="50" w:after="156"/>
              <w:jc w:val="center"/>
              <w:outlineLvl w:val="1"/>
              <w:rPr>
                <w:sz w:val="24"/>
              </w:rPr>
            </w:pPr>
            <w:r>
              <w:rPr>
                <w:rFonts w:hint="eastAsia"/>
                <w:sz w:val="24"/>
              </w:rPr>
              <w:t>11:35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7-15</w:t>
            </w:r>
          </w:p>
        </w:tc>
        <w:tc>
          <w:tcPr>
            <w:tcW w:w="1870" w:type="dxa"/>
          </w:tcPr>
          <w:p w:rsidR="002160DD" w:rsidRDefault="002160DD" w:rsidP="002317CD">
            <w:pPr>
              <w:spacing w:beforeLines="50" w:before="156" w:afterLines="50" w:after="156"/>
              <w:jc w:val="center"/>
              <w:outlineLvl w:val="1"/>
              <w:rPr>
                <w:sz w:val="24"/>
              </w:rPr>
            </w:pPr>
            <w:r>
              <w:rPr>
                <w:rFonts w:hint="eastAsia"/>
                <w:sz w:val="24"/>
              </w:rPr>
              <w:t>11:42</w:t>
            </w:r>
          </w:p>
        </w:tc>
        <w:tc>
          <w:tcPr>
            <w:tcW w:w="2241" w:type="dxa"/>
          </w:tcPr>
          <w:p w:rsidR="002160DD" w:rsidRDefault="002160DD" w:rsidP="002317CD">
            <w:pPr>
              <w:spacing w:beforeLines="50" w:before="156" w:afterLines="50" w:after="156"/>
              <w:jc w:val="center"/>
              <w:outlineLvl w:val="1"/>
              <w:rPr>
                <w:sz w:val="24"/>
              </w:rPr>
            </w:pPr>
            <w:r>
              <w:rPr>
                <w:rFonts w:hint="eastAsia"/>
                <w:sz w:val="24"/>
              </w:rPr>
              <w:t>13:30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15-32</w:t>
            </w:r>
          </w:p>
        </w:tc>
        <w:tc>
          <w:tcPr>
            <w:tcW w:w="1870" w:type="dxa"/>
          </w:tcPr>
          <w:p w:rsidR="002160DD" w:rsidRDefault="002160DD" w:rsidP="002317CD">
            <w:pPr>
              <w:spacing w:beforeLines="50" w:before="156" w:afterLines="50" w:after="156"/>
              <w:jc w:val="center"/>
              <w:outlineLvl w:val="1"/>
              <w:rPr>
                <w:sz w:val="24"/>
              </w:rPr>
            </w:pPr>
            <w:r>
              <w:rPr>
                <w:rFonts w:hint="eastAsia"/>
                <w:sz w:val="24"/>
              </w:rPr>
              <w:t>13:44</w:t>
            </w:r>
          </w:p>
        </w:tc>
        <w:tc>
          <w:tcPr>
            <w:tcW w:w="2241" w:type="dxa"/>
          </w:tcPr>
          <w:p w:rsidR="002160DD" w:rsidRDefault="002160DD" w:rsidP="002317CD">
            <w:pPr>
              <w:spacing w:beforeLines="50" w:before="156" w:afterLines="50" w:after="156"/>
              <w:jc w:val="center"/>
              <w:outlineLvl w:val="1"/>
              <w:rPr>
                <w:sz w:val="24"/>
              </w:rPr>
            </w:pPr>
            <w:r>
              <w:rPr>
                <w:rFonts w:hint="eastAsia"/>
                <w:sz w:val="24"/>
              </w:rPr>
              <w:t>14:44</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32-36</w:t>
            </w:r>
          </w:p>
        </w:tc>
        <w:tc>
          <w:tcPr>
            <w:tcW w:w="1870" w:type="dxa"/>
          </w:tcPr>
          <w:p w:rsidR="002160DD" w:rsidRDefault="002160DD" w:rsidP="002317CD">
            <w:pPr>
              <w:spacing w:beforeLines="50" w:before="156" w:afterLines="50" w:after="156"/>
              <w:jc w:val="center"/>
              <w:outlineLvl w:val="1"/>
              <w:rPr>
                <w:sz w:val="24"/>
              </w:rPr>
            </w:pPr>
            <w:r>
              <w:rPr>
                <w:rFonts w:hint="eastAsia"/>
                <w:sz w:val="24"/>
              </w:rPr>
              <w:t>15:05</w:t>
            </w:r>
          </w:p>
        </w:tc>
        <w:tc>
          <w:tcPr>
            <w:tcW w:w="2241" w:type="dxa"/>
          </w:tcPr>
          <w:p w:rsidR="002160DD" w:rsidRDefault="002160DD" w:rsidP="002317CD">
            <w:pPr>
              <w:spacing w:beforeLines="50" w:before="156" w:afterLines="50" w:after="156"/>
              <w:jc w:val="center"/>
              <w:outlineLvl w:val="1"/>
              <w:rPr>
                <w:sz w:val="24"/>
              </w:rPr>
            </w:pPr>
            <w:r>
              <w:rPr>
                <w:rFonts w:hint="eastAsia"/>
                <w:sz w:val="24"/>
              </w:rPr>
              <w:t>16:35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26-40</w:t>
            </w:r>
          </w:p>
        </w:tc>
        <w:tc>
          <w:tcPr>
            <w:tcW w:w="1870" w:type="dxa"/>
          </w:tcPr>
          <w:p w:rsidR="002160DD" w:rsidRDefault="002160DD" w:rsidP="002317CD">
            <w:pPr>
              <w:spacing w:beforeLines="50" w:before="156" w:afterLines="50" w:after="156"/>
              <w:jc w:val="center"/>
              <w:outlineLvl w:val="1"/>
              <w:rPr>
                <w:sz w:val="24"/>
              </w:rPr>
            </w:pPr>
            <w:r>
              <w:rPr>
                <w:rFonts w:hint="eastAsia"/>
                <w:sz w:val="24"/>
              </w:rPr>
              <w:t>17:25</w:t>
            </w:r>
          </w:p>
        </w:tc>
        <w:tc>
          <w:tcPr>
            <w:tcW w:w="2241" w:type="dxa"/>
          </w:tcPr>
          <w:p w:rsidR="002160DD" w:rsidRDefault="002160DD" w:rsidP="002317CD">
            <w:pPr>
              <w:spacing w:beforeLines="50" w:before="156" w:afterLines="50" w:after="156"/>
              <w:jc w:val="center"/>
              <w:outlineLvl w:val="1"/>
              <w:rPr>
                <w:sz w:val="24"/>
              </w:rPr>
            </w:pPr>
            <w:r>
              <w:rPr>
                <w:rFonts w:hint="eastAsia"/>
                <w:sz w:val="24"/>
              </w:rPr>
              <w:t>17:55</w:t>
            </w:r>
          </w:p>
        </w:tc>
      </w:tr>
    </w:tbl>
    <w:p w:rsidR="00757CC6" w:rsidRDefault="00757CC6" w:rsidP="00757CC6">
      <w:pPr>
        <w:spacing w:beforeLines="50" w:before="156" w:afterLines="50" w:after="156"/>
        <w:ind w:left="1212"/>
        <w:outlineLvl w:val="1"/>
        <w:rPr>
          <w:sz w:val="24"/>
        </w:rPr>
      </w:pPr>
      <w:r>
        <w:rPr>
          <w:rFonts w:hint="eastAsia"/>
          <w:sz w:val="24"/>
        </w:rPr>
        <w:t>上表为第四天的路线，已完成</w:t>
      </w:r>
      <w:r>
        <w:rPr>
          <w:rFonts w:hint="eastAsia"/>
          <w:sz w:val="24"/>
        </w:rPr>
        <w:t>27</w:t>
      </w:r>
      <w:r>
        <w:rPr>
          <w:rFonts w:hint="eastAsia"/>
          <w:sz w:val="24"/>
        </w:rPr>
        <w:t>个景点的游览，下表为第五天的行程</w:t>
      </w:r>
    </w:p>
    <w:p w:rsidR="002160DD" w:rsidRPr="00757CC6" w:rsidRDefault="002160DD" w:rsidP="002160DD">
      <w:pPr>
        <w:ind w:firstLine="571"/>
        <w:jc w:val="left"/>
      </w:pPr>
    </w:p>
    <w:p w:rsidR="002160DD" w:rsidRDefault="002160DD" w:rsidP="002160DD"/>
    <w:p w:rsidR="002160DD" w:rsidRPr="000979A2" w:rsidRDefault="000979A2" w:rsidP="004637C0">
      <w:pPr>
        <w:ind w:firstLineChars="400" w:firstLine="960"/>
        <w:jc w:val="center"/>
        <w:rPr>
          <w:rFonts w:asciiTheme="minorEastAsia" w:eastAsiaTheme="minorEastAsia" w:hAnsiTheme="minorEastAsia"/>
          <w:sz w:val="24"/>
        </w:rPr>
      </w:pPr>
      <w:r>
        <w:rPr>
          <w:rFonts w:asciiTheme="minorEastAsia" w:eastAsiaTheme="minorEastAsia" w:hAnsiTheme="minorEastAsia" w:hint="eastAsia"/>
          <w:sz w:val="24"/>
        </w:rPr>
        <w:t>表19</w:t>
      </w:r>
      <w:r w:rsidR="004637C0">
        <w:rPr>
          <w:rFonts w:asciiTheme="minorEastAsia" w:eastAsiaTheme="minorEastAsia" w:hAnsiTheme="minorEastAsia"/>
          <w:sz w:val="24"/>
        </w:rPr>
        <w:t xml:space="preserve"> </w:t>
      </w:r>
      <w:r w:rsidR="004637C0">
        <w:rPr>
          <w:rFonts w:asciiTheme="minorEastAsia" w:eastAsiaTheme="minorEastAsia" w:hAnsiTheme="minorEastAsia" w:hint="eastAsia"/>
          <w:sz w:val="24"/>
        </w:rPr>
        <w:t>第五天路线表</w:t>
      </w:r>
    </w:p>
    <w:tbl>
      <w:tblPr>
        <w:tblStyle w:val="af0"/>
        <w:tblW w:w="6268" w:type="dxa"/>
        <w:tblInd w:w="1212" w:type="dxa"/>
        <w:tblLayout w:type="fixed"/>
        <w:tblLook w:val="04A0" w:firstRow="1" w:lastRow="0" w:firstColumn="1" w:lastColumn="0" w:noHBand="0" w:noVBand="1"/>
      </w:tblPr>
      <w:tblGrid>
        <w:gridCol w:w="2157"/>
        <w:gridCol w:w="1882"/>
        <w:gridCol w:w="2229"/>
      </w:tblGrid>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lastRenderedPageBreak/>
              <w:t>第五天路线</w:t>
            </w:r>
          </w:p>
        </w:tc>
        <w:tc>
          <w:tcPr>
            <w:tcW w:w="1882"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29"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-17</w:t>
            </w:r>
          </w:p>
        </w:tc>
        <w:tc>
          <w:tcPr>
            <w:tcW w:w="1882" w:type="dxa"/>
          </w:tcPr>
          <w:p w:rsidR="002160DD" w:rsidRDefault="002160DD" w:rsidP="002317CD">
            <w:pPr>
              <w:spacing w:beforeLines="50" w:before="156" w:afterLines="50" w:after="156"/>
              <w:jc w:val="center"/>
              <w:outlineLvl w:val="1"/>
              <w:rPr>
                <w:sz w:val="24"/>
              </w:rPr>
            </w:pPr>
            <w:r>
              <w:rPr>
                <w:rFonts w:hint="eastAsia"/>
                <w:sz w:val="24"/>
              </w:rPr>
              <w:t>8:30</w:t>
            </w:r>
          </w:p>
        </w:tc>
        <w:tc>
          <w:tcPr>
            <w:tcW w:w="2229" w:type="dxa"/>
          </w:tcPr>
          <w:p w:rsidR="002160DD" w:rsidRDefault="002160DD" w:rsidP="002317CD">
            <w:pPr>
              <w:spacing w:beforeLines="50" w:before="156" w:afterLines="50" w:after="156"/>
              <w:jc w:val="center"/>
              <w:outlineLvl w:val="1"/>
              <w:rPr>
                <w:sz w:val="24"/>
              </w:rPr>
            </w:pPr>
            <w:r>
              <w:rPr>
                <w:rFonts w:hint="eastAsia"/>
                <w:sz w:val="24"/>
              </w:rPr>
              <w:t>10:30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17-18</w:t>
            </w:r>
          </w:p>
        </w:tc>
        <w:tc>
          <w:tcPr>
            <w:tcW w:w="1882" w:type="dxa"/>
          </w:tcPr>
          <w:p w:rsidR="002160DD" w:rsidRDefault="002160DD" w:rsidP="002317CD">
            <w:pPr>
              <w:spacing w:beforeLines="50" w:before="156" w:afterLines="50" w:after="156"/>
              <w:jc w:val="center"/>
              <w:outlineLvl w:val="1"/>
              <w:rPr>
                <w:sz w:val="24"/>
              </w:rPr>
            </w:pPr>
            <w:r>
              <w:rPr>
                <w:rFonts w:hint="eastAsia"/>
                <w:sz w:val="24"/>
              </w:rPr>
              <w:t>10:40</w:t>
            </w:r>
          </w:p>
        </w:tc>
        <w:tc>
          <w:tcPr>
            <w:tcW w:w="2229" w:type="dxa"/>
          </w:tcPr>
          <w:p w:rsidR="002160DD" w:rsidRDefault="002160DD" w:rsidP="002317CD">
            <w:pPr>
              <w:spacing w:beforeLines="50" w:before="156" w:afterLines="50" w:after="156"/>
              <w:jc w:val="center"/>
              <w:outlineLvl w:val="1"/>
              <w:rPr>
                <w:sz w:val="24"/>
              </w:rPr>
            </w:pPr>
            <w:r>
              <w:rPr>
                <w:rFonts w:hint="eastAsia"/>
                <w:sz w:val="24"/>
              </w:rPr>
              <w:t>11:40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18-37</w:t>
            </w:r>
          </w:p>
        </w:tc>
        <w:tc>
          <w:tcPr>
            <w:tcW w:w="1882" w:type="dxa"/>
          </w:tcPr>
          <w:p w:rsidR="002160DD" w:rsidRDefault="002160DD" w:rsidP="002317CD">
            <w:pPr>
              <w:spacing w:beforeLines="50" w:before="156" w:afterLines="50" w:after="156"/>
              <w:jc w:val="center"/>
              <w:outlineLvl w:val="1"/>
              <w:rPr>
                <w:sz w:val="24"/>
              </w:rPr>
            </w:pPr>
            <w:r>
              <w:rPr>
                <w:rFonts w:hint="eastAsia"/>
                <w:sz w:val="24"/>
              </w:rPr>
              <w:t>12:40</w:t>
            </w:r>
          </w:p>
        </w:tc>
        <w:tc>
          <w:tcPr>
            <w:tcW w:w="2229" w:type="dxa"/>
          </w:tcPr>
          <w:p w:rsidR="002160DD" w:rsidRDefault="002160DD" w:rsidP="002317CD">
            <w:pPr>
              <w:spacing w:beforeLines="50" w:before="156" w:afterLines="50" w:after="156"/>
              <w:jc w:val="center"/>
              <w:outlineLvl w:val="1"/>
              <w:rPr>
                <w:sz w:val="24"/>
              </w:rPr>
            </w:pPr>
            <w:r>
              <w:rPr>
                <w:rFonts w:hint="eastAsia"/>
                <w:sz w:val="24"/>
              </w:rPr>
              <w:t>14:40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37-23</w:t>
            </w:r>
          </w:p>
        </w:tc>
        <w:tc>
          <w:tcPr>
            <w:tcW w:w="1882" w:type="dxa"/>
          </w:tcPr>
          <w:p w:rsidR="002160DD" w:rsidRDefault="002160DD" w:rsidP="002317CD">
            <w:pPr>
              <w:spacing w:beforeLines="50" w:before="156" w:afterLines="50" w:after="156"/>
              <w:jc w:val="center"/>
              <w:outlineLvl w:val="1"/>
              <w:rPr>
                <w:sz w:val="24"/>
              </w:rPr>
            </w:pPr>
            <w:r>
              <w:rPr>
                <w:rFonts w:hint="eastAsia"/>
                <w:sz w:val="24"/>
              </w:rPr>
              <w:t>16:50</w:t>
            </w:r>
          </w:p>
        </w:tc>
        <w:tc>
          <w:tcPr>
            <w:tcW w:w="2229" w:type="dxa"/>
          </w:tcPr>
          <w:p w:rsidR="002160DD" w:rsidRDefault="002160DD" w:rsidP="002317CD">
            <w:pPr>
              <w:spacing w:beforeLines="50" w:before="156" w:afterLines="50" w:after="156"/>
              <w:jc w:val="center"/>
              <w:outlineLvl w:val="1"/>
              <w:rPr>
                <w:sz w:val="24"/>
              </w:rPr>
            </w:pPr>
            <w:r>
              <w:rPr>
                <w:rFonts w:hint="eastAsia"/>
                <w:sz w:val="24"/>
              </w:rPr>
              <w:t>17:50</w:t>
            </w:r>
          </w:p>
        </w:tc>
      </w:tr>
    </w:tbl>
    <w:p w:rsidR="00757CC6" w:rsidRDefault="00757CC6" w:rsidP="00757CC6">
      <w:pPr>
        <w:spacing w:beforeLines="50" w:before="156" w:afterLines="50" w:after="156"/>
        <w:ind w:firstLineChars="400" w:firstLine="960"/>
        <w:outlineLvl w:val="1"/>
        <w:rPr>
          <w:sz w:val="24"/>
        </w:rPr>
      </w:pPr>
      <w:r>
        <w:rPr>
          <w:rFonts w:hint="eastAsia"/>
          <w:sz w:val="24"/>
        </w:rPr>
        <w:t>上表为第五天的路线，已完成</w:t>
      </w:r>
      <w:r>
        <w:rPr>
          <w:sz w:val="24"/>
        </w:rPr>
        <w:t>31</w:t>
      </w:r>
      <w:r>
        <w:rPr>
          <w:rFonts w:hint="eastAsia"/>
          <w:sz w:val="24"/>
        </w:rPr>
        <w:t>个景点的游览，下表为第六天的行程</w:t>
      </w:r>
    </w:p>
    <w:p w:rsidR="002160DD" w:rsidRPr="00757CC6" w:rsidRDefault="002160DD" w:rsidP="002160DD"/>
    <w:p w:rsidR="002160DD" w:rsidRPr="000979A2" w:rsidRDefault="000979A2" w:rsidP="004637C0">
      <w:pPr>
        <w:jc w:val="center"/>
        <w:rPr>
          <w:sz w:val="24"/>
        </w:rPr>
      </w:pPr>
      <w:r w:rsidRPr="000979A2">
        <w:rPr>
          <w:rFonts w:hint="eastAsia"/>
          <w:sz w:val="24"/>
        </w:rPr>
        <w:t>表</w:t>
      </w:r>
      <w:r w:rsidRPr="000979A2">
        <w:rPr>
          <w:rFonts w:hint="eastAsia"/>
          <w:sz w:val="24"/>
        </w:rPr>
        <w:t>20</w:t>
      </w:r>
      <w:r w:rsidR="004637C0">
        <w:rPr>
          <w:sz w:val="24"/>
        </w:rPr>
        <w:t xml:space="preserve"> </w:t>
      </w:r>
      <w:r w:rsidR="004637C0">
        <w:rPr>
          <w:rFonts w:hint="eastAsia"/>
          <w:sz w:val="24"/>
        </w:rPr>
        <w:t>第六天路线表</w:t>
      </w:r>
    </w:p>
    <w:tbl>
      <w:tblPr>
        <w:tblStyle w:val="af0"/>
        <w:tblW w:w="6268" w:type="dxa"/>
        <w:tblInd w:w="1212" w:type="dxa"/>
        <w:tblLayout w:type="fixed"/>
        <w:tblLook w:val="04A0" w:firstRow="1" w:lastRow="0" w:firstColumn="1" w:lastColumn="0" w:noHBand="0" w:noVBand="1"/>
      </w:tblPr>
      <w:tblGrid>
        <w:gridCol w:w="2157"/>
        <w:gridCol w:w="1870"/>
        <w:gridCol w:w="2241"/>
      </w:tblGrid>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第六天路线</w:t>
            </w:r>
          </w:p>
        </w:tc>
        <w:tc>
          <w:tcPr>
            <w:tcW w:w="1870"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41"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-30</w:t>
            </w:r>
          </w:p>
        </w:tc>
        <w:tc>
          <w:tcPr>
            <w:tcW w:w="1870" w:type="dxa"/>
          </w:tcPr>
          <w:p w:rsidR="002160DD" w:rsidRDefault="002160DD" w:rsidP="002317CD">
            <w:pPr>
              <w:spacing w:beforeLines="50" w:before="156" w:afterLines="50" w:after="156"/>
              <w:jc w:val="center"/>
              <w:outlineLvl w:val="1"/>
              <w:rPr>
                <w:sz w:val="24"/>
              </w:rPr>
            </w:pPr>
            <w:r>
              <w:rPr>
                <w:rFonts w:hint="eastAsia"/>
                <w:sz w:val="24"/>
              </w:rPr>
              <w:t>9:15</w:t>
            </w:r>
          </w:p>
        </w:tc>
        <w:tc>
          <w:tcPr>
            <w:tcW w:w="2241" w:type="dxa"/>
          </w:tcPr>
          <w:p w:rsidR="002160DD" w:rsidRDefault="002160DD" w:rsidP="002317CD">
            <w:pPr>
              <w:spacing w:beforeLines="50" w:before="156" w:afterLines="50" w:after="156"/>
              <w:jc w:val="center"/>
              <w:outlineLvl w:val="1"/>
              <w:rPr>
                <w:sz w:val="24"/>
              </w:rPr>
            </w:pPr>
            <w:r>
              <w:rPr>
                <w:rFonts w:hint="eastAsia"/>
                <w:sz w:val="24"/>
              </w:rPr>
              <w:t>10:15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30-25</w:t>
            </w:r>
          </w:p>
        </w:tc>
        <w:tc>
          <w:tcPr>
            <w:tcW w:w="1870" w:type="dxa"/>
          </w:tcPr>
          <w:p w:rsidR="002160DD" w:rsidRDefault="002160DD" w:rsidP="002317CD">
            <w:pPr>
              <w:spacing w:beforeLines="50" w:before="156" w:afterLines="50" w:after="156"/>
              <w:jc w:val="center"/>
              <w:outlineLvl w:val="1"/>
              <w:rPr>
                <w:sz w:val="24"/>
              </w:rPr>
            </w:pPr>
            <w:r>
              <w:rPr>
                <w:rFonts w:hint="eastAsia"/>
                <w:sz w:val="24"/>
              </w:rPr>
              <w:t>12:30</w:t>
            </w:r>
          </w:p>
        </w:tc>
        <w:tc>
          <w:tcPr>
            <w:tcW w:w="2241" w:type="dxa"/>
          </w:tcPr>
          <w:p w:rsidR="002160DD" w:rsidRDefault="002160DD" w:rsidP="002317CD">
            <w:pPr>
              <w:spacing w:beforeLines="50" w:before="156" w:afterLines="50" w:after="156"/>
              <w:jc w:val="center"/>
              <w:outlineLvl w:val="1"/>
              <w:rPr>
                <w:sz w:val="24"/>
              </w:rPr>
            </w:pPr>
            <w:r>
              <w:rPr>
                <w:rFonts w:hint="eastAsia"/>
                <w:sz w:val="24"/>
              </w:rPr>
              <w:t>14:00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25-32</w:t>
            </w:r>
          </w:p>
        </w:tc>
        <w:tc>
          <w:tcPr>
            <w:tcW w:w="1870" w:type="dxa"/>
          </w:tcPr>
          <w:p w:rsidR="002160DD" w:rsidRDefault="002160DD" w:rsidP="002317CD">
            <w:pPr>
              <w:spacing w:beforeLines="50" w:before="156" w:afterLines="50" w:after="156"/>
              <w:jc w:val="center"/>
              <w:outlineLvl w:val="1"/>
              <w:rPr>
                <w:sz w:val="24"/>
              </w:rPr>
            </w:pPr>
            <w:r>
              <w:rPr>
                <w:rFonts w:hint="eastAsia"/>
                <w:sz w:val="24"/>
              </w:rPr>
              <w:t>16:30</w:t>
            </w:r>
          </w:p>
        </w:tc>
        <w:tc>
          <w:tcPr>
            <w:tcW w:w="2241" w:type="dxa"/>
          </w:tcPr>
          <w:p w:rsidR="002160DD" w:rsidRDefault="002160DD" w:rsidP="002317CD">
            <w:pPr>
              <w:spacing w:beforeLines="50" w:before="156" w:afterLines="50" w:after="156"/>
              <w:jc w:val="center"/>
              <w:outlineLvl w:val="1"/>
              <w:rPr>
                <w:sz w:val="24"/>
              </w:rPr>
            </w:pPr>
            <w:r>
              <w:rPr>
                <w:rFonts w:hint="eastAsia"/>
                <w:sz w:val="24"/>
              </w:rPr>
              <w:t>17:30</w:t>
            </w:r>
          </w:p>
        </w:tc>
      </w:tr>
    </w:tbl>
    <w:p w:rsidR="00757CC6" w:rsidRDefault="00757CC6" w:rsidP="00757CC6">
      <w:pPr>
        <w:spacing w:beforeLines="50" w:before="156" w:afterLines="50" w:after="156"/>
        <w:ind w:left="1212"/>
        <w:outlineLvl w:val="1"/>
        <w:rPr>
          <w:sz w:val="24"/>
        </w:rPr>
      </w:pPr>
      <w:r>
        <w:rPr>
          <w:rFonts w:hint="eastAsia"/>
          <w:sz w:val="24"/>
        </w:rPr>
        <w:t>上表为第六天的路线，已完成</w:t>
      </w:r>
      <w:r>
        <w:rPr>
          <w:rFonts w:hint="eastAsia"/>
          <w:sz w:val="24"/>
        </w:rPr>
        <w:t>34</w:t>
      </w:r>
      <w:r>
        <w:rPr>
          <w:rFonts w:hint="eastAsia"/>
          <w:sz w:val="24"/>
        </w:rPr>
        <w:t>个景点的游览，下表为第七天的行程</w:t>
      </w:r>
    </w:p>
    <w:p w:rsidR="002160DD" w:rsidRPr="00757CC6" w:rsidRDefault="002160DD" w:rsidP="002160DD"/>
    <w:p w:rsidR="002160DD" w:rsidRDefault="000979A2" w:rsidP="004637C0">
      <w:pPr>
        <w:jc w:val="center"/>
        <w:rPr>
          <w:rFonts w:asciiTheme="minorEastAsia" w:eastAsiaTheme="minorEastAsia" w:hAnsiTheme="minorEastAsia"/>
          <w:sz w:val="24"/>
        </w:rPr>
      </w:pPr>
      <w:r w:rsidRPr="000979A2">
        <w:rPr>
          <w:rFonts w:asciiTheme="minorEastAsia" w:eastAsiaTheme="minorEastAsia" w:hAnsiTheme="minorEastAsia" w:hint="eastAsia"/>
          <w:sz w:val="24"/>
        </w:rPr>
        <w:t>表21</w:t>
      </w:r>
      <w:r w:rsidR="004637C0">
        <w:rPr>
          <w:rFonts w:asciiTheme="minorEastAsia" w:eastAsiaTheme="minorEastAsia" w:hAnsiTheme="minorEastAsia"/>
          <w:sz w:val="24"/>
        </w:rPr>
        <w:t xml:space="preserve"> </w:t>
      </w:r>
      <w:r w:rsidR="004637C0">
        <w:rPr>
          <w:rFonts w:asciiTheme="minorEastAsia" w:eastAsiaTheme="minorEastAsia" w:hAnsiTheme="minorEastAsia" w:hint="eastAsia"/>
          <w:sz w:val="24"/>
        </w:rPr>
        <w:t>第七天路线表</w:t>
      </w:r>
    </w:p>
    <w:p w:rsidR="00757CC6" w:rsidRPr="000979A2" w:rsidRDefault="00757CC6" w:rsidP="004637C0">
      <w:pPr>
        <w:jc w:val="center"/>
        <w:rPr>
          <w:rFonts w:asciiTheme="minorEastAsia" w:eastAsiaTheme="minorEastAsia" w:hAnsiTheme="minorEastAsia"/>
          <w:sz w:val="24"/>
        </w:rPr>
      </w:pPr>
    </w:p>
    <w:tbl>
      <w:tblPr>
        <w:tblStyle w:val="af0"/>
        <w:tblW w:w="6268" w:type="dxa"/>
        <w:tblInd w:w="1212" w:type="dxa"/>
        <w:tblLayout w:type="fixed"/>
        <w:tblLook w:val="04A0" w:firstRow="1" w:lastRow="0" w:firstColumn="1" w:lastColumn="0" w:noHBand="0" w:noVBand="1"/>
      </w:tblPr>
      <w:tblGrid>
        <w:gridCol w:w="2157"/>
        <w:gridCol w:w="1870"/>
        <w:gridCol w:w="2241"/>
      </w:tblGrid>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第七天路线</w:t>
            </w:r>
          </w:p>
        </w:tc>
        <w:tc>
          <w:tcPr>
            <w:tcW w:w="1870" w:type="dxa"/>
          </w:tcPr>
          <w:p w:rsidR="002160DD" w:rsidRDefault="002160DD" w:rsidP="002317CD">
            <w:pPr>
              <w:spacing w:beforeLines="50" w:before="156" w:afterLines="50" w:after="156"/>
              <w:jc w:val="center"/>
              <w:outlineLvl w:val="1"/>
              <w:rPr>
                <w:sz w:val="24"/>
              </w:rPr>
            </w:pPr>
            <w:r>
              <w:rPr>
                <w:rFonts w:hint="eastAsia"/>
                <w:sz w:val="24"/>
              </w:rPr>
              <w:t>到达时间</w:t>
            </w:r>
          </w:p>
        </w:tc>
        <w:tc>
          <w:tcPr>
            <w:tcW w:w="2241" w:type="dxa"/>
          </w:tcPr>
          <w:p w:rsidR="002160DD" w:rsidRDefault="002160DD" w:rsidP="002317CD">
            <w:pPr>
              <w:spacing w:beforeLines="50" w:before="156" w:afterLines="50" w:after="156"/>
              <w:ind w:firstLineChars="200" w:firstLine="480"/>
              <w:jc w:val="center"/>
              <w:outlineLvl w:val="1"/>
              <w:rPr>
                <w:sz w:val="24"/>
              </w:rPr>
            </w:pPr>
            <w:r>
              <w:rPr>
                <w:rFonts w:hint="eastAsia"/>
                <w:sz w:val="24"/>
              </w:rPr>
              <w:t>离开时间</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孝陵卫地铁站</w:t>
            </w:r>
            <w:r>
              <w:rPr>
                <w:rFonts w:hint="eastAsia"/>
                <w:sz w:val="24"/>
              </w:rPr>
              <w:t>-4</w:t>
            </w:r>
          </w:p>
        </w:tc>
        <w:tc>
          <w:tcPr>
            <w:tcW w:w="1870" w:type="dxa"/>
          </w:tcPr>
          <w:p w:rsidR="002160DD" w:rsidRDefault="002160DD" w:rsidP="002317CD">
            <w:pPr>
              <w:spacing w:beforeLines="50" w:before="156" w:afterLines="50" w:after="156"/>
              <w:jc w:val="center"/>
              <w:outlineLvl w:val="1"/>
              <w:rPr>
                <w:sz w:val="24"/>
              </w:rPr>
            </w:pPr>
            <w:r>
              <w:rPr>
                <w:rFonts w:hint="eastAsia"/>
                <w:sz w:val="24"/>
              </w:rPr>
              <w:t>8:00</w:t>
            </w:r>
          </w:p>
        </w:tc>
        <w:tc>
          <w:tcPr>
            <w:tcW w:w="2241" w:type="dxa"/>
          </w:tcPr>
          <w:p w:rsidR="002160DD" w:rsidRDefault="002160DD" w:rsidP="002317CD">
            <w:pPr>
              <w:spacing w:beforeLines="50" w:before="156" w:afterLines="50" w:after="156"/>
              <w:jc w:val="center"/>
              <w:outlineLvl w:val="1"/>
              <w:rPr>
                <w:sz w:val="24"/>
              </w:rPr>
            </w:pPr>
            <w:r>
              <w:rPr>
                <w:rFonts w:hint="eastAsia"/>
                <w:sz w:val="24"/>
              </w:rPr>
              <w:t>8:30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4-5</w:t>
            </w:r>
          </w:p>
        </w:tc>
        <w:tc>
          <w:tcPr>
            <w:tcW w:w="1870" w:type="dxa"/>
          </w:tcPr>
          <w:p w:rsidR="002160DD" w:rsidRDefault="002160DD" w:rsidP="002317CD">
            <w:pPr>
              <w:spacing w:beforeLines="50" w:before="156" w:afterLines="50" w:after="156"/>
              <w:jc w:val="center"/>
              <w:outlineLvl w:val="1"/>
              <w:rPr>
                <w:sz w:val="24"/>
              </w:rPr>
            </w:pPr>
            <w:r>
              <w:rPr>
                <w:rFonts w:hint="eastAsia"/>
                <w:sz w:val="24"/>
              </w:rPr>
              <w:t>8:40</w:t>
            </w:r>
          </w:p>
        </w:tc>
        <w:tc>
          <w:tcPr>
            <w:tcW w:w="2241" w:type="dxa"/>
          </w:tcPr>
          <w:p w:rsidR="002160DD" w:rsidRDefault="002160DD" w:rsidP="002317CD">
            <w:pPr>
              <w:spacing w:beforeLines="50" w:before="156" w:afterLines="50" w:after="156"/>
              <w:jc w:val="center"/>
              <w:outlineLvl w:val="1"/>
              <w:rPr>
                <w:sz w:val="24"/>
              </w:rPr>
            </w:pPr>
            <w:r>
              <w:rPr>
                <w:rFonts w:hint="eastAsia"/>
                <w:sz w:val="24"/>
              </w:rPr>
              <w:t>9:40</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5-6</w:t>
            </w:r>
          </w:p>
        </w:tc>
        <w:tc>
          <w:tcPr>
            <w:tcW w:w="1870" w:type="dxa"/>
          </w:tcPr>
          <w:p w:rsidR="002160DD" w:rsidRDefault="002160DD" w:rsidP="002317CD">
            <w:pPr>
              <w:spacing w:beforeLines="50" w:before="156" w:afterLines="50" w:after="156"/>
              <w:jc w:val="center"/>
              <w:outlineLvl w:val="1"/>
              <w:rPr>
                <w:sz w:val="24"/>
              </w:rPr>
            </w:pPr>
            <w:r>
              <w:rPr>
                <w:rFonts w:hint="eastAsia"/>
                <w:sz w:val="24"/>
              </w:rPr>
              <w:t>9:55</w:t>
            </w:r>
          </w:p>
        </w:tc>
        <w:tc>
          <w:tcPr>
            <w:tcW w:w="2241" w:type="dxa"/>
          </w:tcPr>
          <w:p w:rsidR="002160DD" w:rsidRDefault="002160DD" w:rsidP="002317CD">
            <w:pPr>
              <w:spacing w:beforeLines="50" w:before="156" w:afterLines="50" w:after="156"/>
              <w:jc w:val="center"/>
              <w:outlineLvl w:val="1"/>
              <w:rPr>
                <w:sz w:val="24"/>
              </w:rPr>
            </w:pPr>
            <w:r>
              <w:rPr>
                <w:rFonts w:hint="eastAsia"/>
                <w:sz w:val="24"/>
              </w:rPr>
              <w:t>10:25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6-33</w:t>
            </w:r>
          </w:p>
        </w:tc>
        <w:tc>
          <w:tcPr>
            <w:tcW w:w="1870" w:type="dxa"/>
          </w:tcPr>
          <w:p w:rsidR="002160DD" w:rsidRDefault="002160DD" w:rsidP="002317CD">
            <w:pPr>
              <w:spacing w:beforeLines="50" w:before="156" w:afterLines="50" w:after="156"/>
              <w:jc w:val="center"/>
              <w:outlineLvl w:val="1"/>
              <w:rPr>
                <w:sz w:val="24"/>
              </w:rPr>
            </w:pPr>
            <w:r>
              <w:rPr>
                <w:rFonts w:hint="eastAsia"/>
                <w:sz w:val="24"/>
              </w:rPr>
              <w:t>10:5</w:t>
            </w:r>
          </w:p>
        </w:tc>
        <w:tc>
          <w:tcPr>
            <w:tcW w:w="2241" w:type="dxa"/>
          </w:tcPr>
          <w:p w:rsidR="002160DD" w:rsidRDefault="002160DD" w:rsidP="002317CD">
            <w:pPr>
              <w:spacing w:beforeLines="50" w:before="156" w:afterLines="50" w:after="156"/>
              <w:jc w:val="center"/>
              <w:outlineLvl w:val="1"/>
              <w:rPr>
                <w:sz w:val="24"/>
              </w:rPr>
            </w:pPr>
            <w:r>
              <w:rPr>
                <w:rFonts w:hint="eastAsia"/>
                <w:sz w:val="24"/>
              </w:rPr>
              <w:t>11:25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33-34</w:t>
            </w:r>
          </w:p>
        </w:tc>
        <w:tc>
          <w:tcPr>
            <w:tcW w:w="1870" w:type="dxa"/>
          </w:tcPr>
          <w:p w:rsidR="002160DD" w:rsidRDefault="002160DD" w:rsidP="002317CD">
            <w:pPr>
              <w:spacing w:beforeLines="50" w:before="156" w:afterLines="50" w:after="156"/>
              <w:jc w:val="center"/>
              <w:outlineLvl w:val="1"/>
              <w:rPr>
                <w:sz w:val="24"/>
              </w:rPr>
            </w:pPr>
            <w:r>
              <w:rPr>
                <w:rFonts w:hint="eastAsia"/>
                <w:sz w:val="24"/>
              </w:rPr>
              <w:t>11:35</w:t>
            </w:r>
          </w:p>
        </w:tc>
        <w:tc>
          <w:tcPr>
            <w:tcW w:w="2241" w:type="dxa"/>
          </w:tcPr>
          <w:p w:rsidR="002160DD" w:rsidRDefault="002160DD" w:rsidP="002317CD">
            <w:pPr>
              <w:spacing w:beforeLines="50" w:before="156" w:afterLines="50" w:after="156"/>
              <w:jc w:val="center"/>
              <w:outlineLvl w:val="1"/>
              <w:rPr>
                <w:sz w:val="24"/>
              </w:rPr>
            </w:pPr>
            <w:r>
              <w:rPr>
                <w:rFonts w:hint="eastAsia"/>
                <w:sz w:val="24"/>
              </w:rPr>
              <w:t>12</w:t>
            </w:r>
            <w:r>
              <w:rPr>
                <w:rFonts w:hint="eastAsia"/>
                <w:sz w:val="24"/>
              </w:rPr>
              <w:t>：</w:t>
            </w:r>
            <w:r>
              <w:rPr>
                <w:rFonts w:hint="eastAsia"/>
                <w:sz w:val="24"/>
              </w:rPr>
              <w:t>05</w:t>
            </w:r>
          </w:p>
        </w:tc>
      </w:tr>
      <w:tr w:rsidR="002160DD" w:rsidTr="00A94911">
        <w:tc>
          <w:tcPr>
            <w:tcW w:w="2157" w:type="dxa"/>
          </w:tcPr>
          <w:p w:rsidR="002160DD" w:rsidRDefault="002160DD" w:rsidP="002317CD">
            <w:pPr>
              <w:spacing w:beforeLines="50" w:before="156" w:afterLines="50" w:after="156"/>
              <w:jc w:val="center"/>
              <w:outlineLvl w:val="1"/>
              <w:rPr>
                <w:sz w:val="24"/>
              </w:rPr>
            </w:pPr>
            <w:r>
              <w:rPr>
                <w:rFonts w:hint="eastAsia"/>
                <w:sz w:val="24"/>
              </w:rPr>
              <w:t>34-35</w:t>
            </w:r>
          </w:p>
        </w:tc>
        <w:tc>
          <w:tcPr>
            <w:tcW w:w="1870" w:type="dxa"/>
          </w:tcPr>
          <w:p w:rsidR="002160DD" w:rsidRDefault="002160DD" w:rsidP="002317CD">
            <w:pPr>
              <w:spacing w:beforeLines="50" w:before="156" w:afterLines="50" w:after="156"/>
              <w:jc w:val="center"/>
              <w:outlineLvl w:val="1"/>
              <w:rPr>
                <w:sz w:val="24"/>
              </w:rPr>
            </w:pPr>
            <w:r>
              <w:rPr>
                <w:rFonts w:hint="eastAsia"/>
                <w:sz w:val="24"/>
              </w:rPr>
              <w:t>12</w:t>
            </w:r>
            <w:r>
              <w:rPr>
                <w:rFonts w:hint="eastAsia"/>
                <w:sz w:val="24"/>
              </w:rPr>
              <w:t>：</w:t>
            </w:r>
            <w:r>
              <w:rPr>
                <w:rFonts w:hint="eastAsia"/>
                <w:sz w:val="24"/>
              </w:rPr>
              <w:t>07</w:t>
            </w:r>
          </w:p>
        </w:tc>
        <w:tc>
          <w:tcPr>
            <w:tcW w:w="2241" w:type="dxa"/>
          </w:tcPr>
          <w:p w:rsidR="002160DD" w:rsidRDefault="002160DD" w:rsidP="002317CD">
            <w:pPr>
              <w:spacing w:beforeLines="50" w:before="156" w:afterLines="50" w:after="156"/>
              <w:jc w:val="center"/>
              <w:outlineLvl w:val="1"/>
              <w:rPr>
                <w:sz w:val="24"/>
              </w:rPr>
            </w:pPr>
            <w:r>
              <w:rPr>
                <w:rFonts w:hint="eastAsia"/>
                <w:sz w:val="24"/>
              </w:rPr>
              <w:t>12</w:t>
            </w:r>
            <w:r>
              <w:rPr>
                <w:rFonts w:hint="eastAsia"/>
                <w:sz w:val="24"/>
              </w:rPr>
              <w:t>：</w:t>
            </w:r>
            <w:r>
              <w:rPr>
                <w:rFonts w:hint="eastAsia"/>
                <w:sz w:val="24"/>
              </w:rPr>
              <w:t>37</w:t>
            </w:r>
          </w:p>
        </w:tc>
      </w:tr>
    </w:tbl>
    <w:p w:rsidR="00757CC6" w:rsidRDefault="00757CC6" w:rsidP="00757CC6">
      <w:pPr>
        <w:spacing w:beforeLines="50" w:before="156" w:afterLines="50" w:after="156"/>
        <w:ind w:left="1212"/>
        <w:outlineLvl w:val="1"/>
        <w:rPr>
          <w:sz w:val="24"/>
        </w:rPr>
      </w:pPr>
      <w:r>
        <w:rPr>
          <w:rFonts w:hint="eastAsia"/>
          <w:sz w:val="24"/>
        </w:rPr>
        <w:t>上表为第七天的路线，已完成</w:t>
      </w:r>
      <w:r>
        <w:rPr>
          <w:rFonts w:hint="eastAsia"/>
          <w:sz w:val="24"/>
        </w:rPr>
        <w:t>40</w:t>
      </w:r>
      <w:r>
        <w:rPr>
          <w:rFonts w:hint="eastAsia"/>
          <w:sz w:val="24"/>
        </w:rPr>
        <w:t>个景点的游览。</w:t>
      </w:r>
    </w:p>
    <w:p w:rsidR="002160DD" w:rsidRPr="00757CC6" w:rsidRDefault="002160DD" w:rsidP="002160DD">
      <w:pPr>
        <w:tabs>
          <w:tab w:val="left" w:pos="2095"/>
        </w:tabs>
        <w:jc w:val="left"/>
      </w:pPr>
    </w:p>
    <w:p w:rsidR="002160DD" w:rsidRPr="006C1EDF" w:rsidRDefault="002317CD" w:rsidP="006C1EDF">
      <w:pPr>
        <w:spacing w:beforeLines="50" w:before="156" w:afterLines="50" w:after="156"/>
        <w:ind w:firstLineChars="300" w:firstLine="720"/>
        <w:jc w:val="left"/>
        <w:outlineLvl w:val="1"/>
        <w:rPr>
          <w:sz w:val="24"/>
        </w:rPr>
      </w:pPr>
      <w:r>
        <w:rPr>
          <w:rFonts w:hint="eastAsia"/>
          <w:sz w:val="24"/>
        </w:rPr>
        <w:t>所以游客至少需要</w:t>
      </w:r>
      <w:r>
        <w:rPr>
          <w:rFonts w:hint="eastAsia"/>
          <w:sz w:val="24"/>
        </w:rPr>
        <w:t>7</w:t>
      </w:r>
      <w:r>
        <w:rPr>
          <w:rFonts w:hint="eastAsia"/>
          <w:sz w:val="24"/>
        </w:rPr>
        <w:t>天。</w:t>
      </w:r>
    </w:p>
    <w:p w:rsidR="002160DD" w:rsidRDefault="002160DD" w:rsidP="002160DD">
      <w:pPr>
        <w:spacing w:beforeLines="50" w:before="156" w:afterLines="50" w:after="156"/>
        <w:jc w:val="left"/>
        <w:outlineLvl w:val="1"/>
        <w:rPr>
          <w:rFonts w:ascii="黑体" w:eastAsia="黑体" w:cs="AdobeSongStd-Light"/>
          <w:b/>
          <w:color w:val="000000"/>
          <w:sz w:val="28"/>
          <w:szCs w:val="28"/>
        </w:rPr>
      </w:pPr>
    </w:p>
    <w:p w:rsidR="004222FA" w:rsidRDefault="004222FA" w:rsidP="000C1989">
      <w:pPr>
        <w:spacing w:beforeLines="50" w:before="156" w:afterLines="50" w:after="156"/>
        <w:jc w:val="center"/>
        <w:outlineLvl w:val="0"/>
        <w:rPr>
          <w:rFonts w:ascii="黑体" w:eastAsia="黑体" w:cs="AdobeSongStd-Light"/>
          <w:b/>
          <w:color w:val="000000"/>
          <w:sz w:val="28"/>
          <w:szCs w:val="28"/>
        </w:rPr>
      </w:pPr>
      <w:r w:rsidRPr="000567C2">
        <w:rPr>
          <w:rFonts w:ascii="黑体" w:eastAsia="黑体" w:cs="AdobeSongStd-Light" w:hint="eastAsia"/>
          <w:b/>
          <w:color w:val="000000"/>
          <w:sz w:val="28"/>
          <w:szCs w:val="28"/>
        </w:rPr>
        <w:t>六、模型的</w:t>
      </w:r>
      <w:r>
        <w:rPr>
          <w:rFonts w:ascii="黑体" w:eastAsia="黑体" w:cs="AdobeSongStd-Light" w:hint="eastAsia"/>
          <w:b/>
          <w:color w:val="000000"/>
          <w:sz w:val="28"/>
          <w:szCs w:val="28"/>
        </w:rPr>
        <w:t>分析</w:t>
      </w:r>
      <w:bookmarkEnd w:id="33"/>
    </w:p>
    <w:p w:rsidR="004222FA" w:rsidRDefault="004222FA" w:rsidP="000C1989">
      <w:pPr>
        <w:pStyle w:val="2"/>
        <w:spacing w:beforeLines="50" w:before="156" w:beforeAutospacing="0" w:afterLines="50" w:after="156" w:afterAutospacing="0"/>
        <w:rPr>
          <w:rFonts w:ascii="黑体" w:hAnsi="黑体"/>
          <w:bCs w:val="0"/>
          <w:sz w:val="24"/>
          <w:szCs w:val="24"/>
        </w:rPr>
      </w:pPr>
      <w:bookmarkStart w:id="36" w:name="_Toc459367156"/>
      <w:r w:rsidRPr="00AC1546">
        <w:rPr>
          <w:rFonts w:ascii="黑体" w:eastAsia="黑体" w:hAnsi="黑体" w:cs="Times New Roman" w:hint="eastAsia"/>
          <w:bCs w:val="0"/>
          <w:sz w:val="24"/>
          <w:szCs w:val="24"/>
        </w:rPr>
        <w:t>6.1</w:t>
      </w:r>
      <w:r w:rsidRPr="00AC1546">
        <w:rPr>
          <w:rFonts w:ascii="黑体" w:eastAsia="黑体" w:hAnsi="黑体" w:cs="Times New Roman"/>
          <w:bCs w:val="0"/>
          <w:sz w:val="24"/>
          <w:szCs w:val="24"/>
        </w:rPr>
        <w:t>假设的合理性分析</w:t>
      </w:r>
      <w:bookmarkEnd w:id="36"/>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1.假设一使每两个地点间的距离与旅行时间真实可靠。</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2.假设二排除了骑行等待时间对总时间的影响。</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3.假设三排除了路途中速度不一致的情况，确保了路途时间的可靠性。</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4.假设四排除了一些特殊情况对路径规划的影响。</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5.假设五排除了范围较大的景点无法确定到达位置的情况。</w:t>
      </w:r>
    </w:p>
    <w:p w:rsidR="006C1EDF" w:rsidRPr="006C1EDF" w:rsidRDefault="006C1EDF" w:rsidP="006C1EDF">
      <w:pPr>
        <w:ind w:firstLine="420"/>
        <w:jc w:val="left"/>
        <w:rPr>
          <w:rFonts w:asciiTheme="minorEastAsia" w:eastAsiaTheme="minorEastAsia" w:hAnsiTheme="minorEastAsia"/>
          <w:bCs/>
          <w:color w:val="000000"/>
          <w:kern w:val="0"/>
          <w:sz w:val="24"/>
          <w:szCs w:val="28"/>
        </w:rPr>
      </w:pPr>
      <w:r w:rsidRPr="006C1EDF">
        <w:rPr>
          <w:rFonts w:asciiTheme="minorEastAsia" w:eastAsiaTheme="minorEastAsia" w:hAnsiTheme="minorEastAsia" w:hint="eastAsia"/>
          <w:bCs/>
          <w:color w:val="000000"/>
          <w:kern w:val="0"/>
          <w:sz w:val="24"/>
          <w:szCs w:val="28"/>
        </w:rPr>
        <w:t>6.假设六排除了城墙长度对路径规划的影响。</w:t>
      </w:r>
    </w:p>
    <w:p w:rsidR="004222FA" w:rsidRPr="006C1EDF" w:rsidRDefault="004222FA" w:rsidP="000C1989">
      <w:pPr>
        <w:ind w:firstLineChars="200" w:firstLine="480"/>
        <w:rPr>
          <w:rFonts w:asciiTheme="minorEastAsia" w:eastAsiaTheme="minorEastAsia" w:hAnsiTheme="minorEastAsia"/>
          <w:sz w:val="24"/>
        </w:rPr>
      </w:pPr>
    </w:p>
    <w:p w:rsidR="004222FA" w:rsidRDefault="004222FA" w:rsidP="000C1989">
      <w:pPr>
        <w:pStyle w:val="2"/>
        <w:spacing w:beforeLines="50" w:before="156" w:beforeAutospacing="0" w:afterLines="50" w:after="156" w:afterAutospacing="0"/>
        <w:rPr>
          <w:rFonts w:ascii="黑体" w:hAnsi="黑体"/>
          <w:bCs w:val="0"/>
          <w:sz w:val="24"/>
          <w:szCs w:val="24"/>
        </w:rPr>
      </w:pPr>
      <w:bookmarkStart w:id="37" w:name="_Toc459367157"/>
      <w:r w:rsidRPr="00AC1546">
        <w:rPr>
          <w:rFonts w:ascii="黑体" w:eastAsia="黑体" w:hAnsi="黑体" w:cs="Times New Roman" w:hint="eastAsia"/>
          <w:bCs w:val="0"/>
          <w:sz w:val="24"/>
          <w:szCs w:val="24"/>
        </w:rPr>
        <w:t>6.2</w:t>
      </w:r>
      <w:r w:rsidRPr="00AC1546">
        <w:rPr>
          <w:rFonts w:ascii="黑体" w:eastAsia="黑体" w:hAnsi="黑体" w:cs="Times New Roman"/>
          <w:bCs w:val="0"/>
          <w:sz w:val="24"/>
          <w:szCs w:val="24"/>
        </w:rPr>
        <w:t>灵敏度（稳定性、可靠性）分析（给出模型的适用范围）</w:t>
      </w:r>
      <w:bookmarkEnd w:id="37"/>
    </w:p>
    <w:p w:rsidR="004222FA" w:rsidRPr="00757CC6" w:rsidRDefault="00052ED6" w:rsidP="004222FA">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本文以节约矩阵法并且利用</w:t>
      </w:r>
      <w:bookmarkStart w:id="38" w:name="_Hlk482738125"/>
      <w:r w:rsidRPr="00052ED6">
        <w:rPr>
          <w:rFonts w:asciiTheme="minorEastAsia" w:eastAsiaTheme="minorEastAsia" w:hAnsiTheme="minorEastAsia" w:hint="eastAsia"/>
          <w:sz w:val="24"/>
        </w:rPr>
        <w:t>TSP问题相似的解法</w:t>
      </w:r>
      <w:bookmarkEnd w:id="38"/>
      <w:r>
        <w:rPr>
          <w:rFonts w:asciiTheme="minorEastAsia" w:eastAsiaTheme="minorEastAsia" w:hAnsiTheme="minorEastAsia" w:hint="eastAsia"/>
          <w:sz w:val="24"/>
        </w:rPr>
        <w:t>构建了</w:t>
      </w:r>
      <w:r w:rsidR="00757CC6" w:rsidRPr="00757CC6">
        <w:rPr>
          <w:rFonts w:asciiTheme="minorEastAsia" w:eastAsiaTheme="minorEastAsia" w:hAnsiTheme="minorEastAsia" w:hint="eastAsia"/>
          <w:sz w:val="24"/>
        </w:rPr>
        <w:t>针对由一个起点出发以最短的时间/最短的路程到达各个目标地点的最优算法的模型。后续改进的模型在原模型的基础上夹加上了硬时间窗限制，构建了一个受限制条件制约，考虑到各种其他因素影响下的最优算法的模型。此模型经过合理改进之后可以适用于各种旅游路径规划，现代物流配送方案设计，最优方案设计，最优时间方案设计的各种问题，具有相当广泛的适用范围。</w:t>
      </w:r>
    </w:p>
    <w:p w:rsidR="004222FA" w:rsidRDefault="004222FA" w:rsidP="006C1EDF">
      <w:pPr>
        <w:pStyle w:val="2"/>
        <w:spacing w:beforeLines="50" w:before="156" w:beforeAutospacing="0" w:afterLines="50" w:after="156" w:afterAutospacing="0"/>
        <w:rPr>
          <w:rFonts w:ascii="黑体" w:eastAsia="黑体" w:hAnsi="黑体" w:cs="Times New Roman"/>
          <w:bCs w:val="0"/>
          <w:sz w:val="24"/>
          <w:szCs w:val="24"/>
        </w:rPr>
      </w:pPr>
      <w:bookmarkStart w:id="39" w:name="_Toc459367158"/>
      <w:r w:rsidRPr="00AC1546">
        <w:rPr>
          <w:rFonts w:ascii="黑体" w:eastAsia="黑体" w:hAnsi="黑体" w:cs="Times New Roman" w:hint="eastAsia"/>
          <w:bCs w:val="0"/>
          <w:sz w:val="24"/>
          <w:szCs w:val="24"/>
        </w:rPr>
        <w:t>6.3</w:t>
      </w:r>
      <w:bookmarkEnd w:id="39"/>
      <w:r w:rsidR="00757CC6">
        <w:rPr>
          <w:rFonts w:ascii="黑体" w:eastAsia="黑体" w:hAnsi="黑体" w:cs="Times New Roman" w:hint="eastAsia"/>
          <w:bCs w:val="0"/>
          <w:sz w:val="24"/>
          <w:szCs w:val="24"/>
        </w:rPr>
        <w:t>模型的合理性分析</w:t>
      </w:r>
    </w:p>
    <w:p w:rsidR="00052ED6" w:rsidRPr="00052ED6" w:rsidRDefault="00052ED6" w:rsidP="00052ED6">
      <w:pPr>
        <w:pStyle w:val="2"/>
        <w:spacing w:beforeLines="50" w:before="156" w:beforeAutospacing="0" w:afterLines="50" w:after="156" w:afterAutospacing="0"/>
        <w:ind w:firstLineChars="200" w:firstLine="480"/>
        <w:rPr>
          <w:rFonts w:asciiTheme="minorEastAsia" w:eastAsiaTheme="minorEastAsia" w:hAnsiTheme="minorEastAsia"/>
          <w:b w:val="0"/>
          <w:bCs w:val="0"/>
          <w:sz w:val="24"/>
          <w:szCs w:val="24"/>
        </w:rPr>
      </w:pPr>
      <w:r w:rsidRPr="00052ED6">
        <w:rPr>
          <w:rFonts w:ascii="黑体" w:hAnsi="黑体" w:hint="eastAsia"/>
          <w:b w:val="0"/>
          <w:bCs w:val="0"/>
          <w:sz w:val="24"/>
          <w:szCs w:val="24"/>
        </w:rPr>
        <w:t>本</w:t>
      </w:r>
      <w:r w:rsidRPr="00052ED6">
        <w:rPr>
          <w:rFonts w:asciiTheme="minorEastAsia" w:eastAsiaTheme="minorEastAsia" w:hAnsiTheme="minorEastAsia" w:hint="eastAsia"/>
          <w:b w:val="0"/>
          <w:bCs w:val="0"/>
          <w:sz w:val="24"/>
          <w:szCs w:val="24"/>
        </w:rPr>
        <w:t>文构建的模型充分考虑到了各种原始条件的相互制约关系，原始数据的真实性与合理性，即原始条件以及数据的合理性。同时利用节约矩阵法、贪心算法和旋转扫描法这些成熟的最优算法，</w:t>
      </w:r>
      <w:r>
        <w:rPr>
          <w:rFonts w:asciiTheme="minorEastAsia" w:eastAsiaTheme="minorEastAsia" w:hAnsiTheme="minorEastAsia" w:hint="eastAsia"/>
          <w:b w:val="0"/>
          <w:bCs w:val="0"/>
          <w:sz w:val="24"/>
          <w:szCs w:val="24"/>
        </w:rPr>
        <w:t>并且利用</w:t>
      </w:r>
      <w:r w:rsidRPr="00052ED6">
        <w:rPr>
          <w:rFonts w:asciiTheme="minorEastAsia" w:eastAsiaTheme="minorEastAsia" w:hAnsiTheme="minorEastAsia" w:hint="eastAsia"/>
          <w:b w:val="0"/>
          <w:sz w:val="24"/>
        </w:rPr>
        <w:t>TSP问题相似的解法</w:t>
      </w:r>
      <w:r w:rsidRPr="00052ED6">
        <w:rPr>
          <w:rFonts w:asciiTheme="minorEastAsia" w:eastAsiaTheme="minorEastAsia" w:hAnsiTheme="minorEastAsia" w:hint="eastAsia"/>
          <w:b w:val="0"/>
          <w:bCs w:val="0"/>
          <w:sz w:val="24"/>
          <w:szCs w:val="24"/>
        </w:rPr>
        <w:t>进行在硬时间窗限制下的最优路径规划设计，即模型设计中算法过程以及求解过程的合理，可信。最终的结果与其他影响因子进行综合考量改进，即结果的合理性。</w:t>
      </w:r>
    </w:p>
    <w:p w:rsidR="004222FA" w:rsidRPr="00052ED6" w:rsidRDefault="004222FA" w:rsidP="004222FA">
      <w:pPr>
        <w:ind w:firstLineChars="200" w:firstLine="480"/>
        <w:rPr>
          <w:rFonts w:asciiTheme="minorEastAsia" w:eastAsiaTheme="minorEastAsia" w:hAnsiTheme="minorEastAsia"/>
          <w:sz w:val="24"/>
        </w:rPr>
      </w:pPr>
    </w:p>
    <w:p w:rsidR="004222FA" w:rsidRPr="00054CA2" w:rsidRDefault="004222FA" w:rsidP="00034C66">
      <w:pPr>
        <w:rPr>
          <w:sz w:val="24"/>
        </w:rPr>
      </w:pPr>
    </w:p>
    <w:p w:rsidR="004222FA" w:rsidRPr="006C1EDF" w:rsidRDefault="00034C66" w:rsidP="000826A0">
      <w:pPr>
        <w:spacing w:beforeLines="50" w:before="156" w:afterLines="50" w:after="156"/>
        <w:ind w:firstLineChars="200" w:firstLine="482"/>
        <w:jc w:val="center"/>
        <w:outlineLvl w:val="0"/>
        <w:rPr>
          <w:rFonts w:ascii="黑体" w:eastAsia="黑体" w:cs="AdobeSongStd-Light"/>
          <w:b/>
          <w:color w:val="000000"/>
          <w:sz w:val="24"/>
        </w:rPr>
      </w:pPr>
      <w:bookmarkStart w:id="40" w:name="_Toc459367161"/>
      <w:r>
        <w:rPr>
          <w:rFonts w:ascii="黑体" w:eastAsia="黑体" w:cs="AdobeSongStd-Light" w:hint="eastAsia"/>
          <w:b/>
          <w:color w:val="000000"/>
          <w:sz w:val="24"/>
        </w:rPr>
        <w:t>七</w:t>
      </w:r>
      <w:r w:rsidRPr="006C1EDF">
        <w:rPr>
          <w:rFonts w:ascii="黑体" w:eastAsia="黑体" w:cs="AdobeSongStd-Light" w:hint="eastAsia"/>
          <w:b/>
          <w:color w:val="000000"/>
          <w:sz w:val="24"/>
        </w:rPr>
        <w:t>、模型的评价与优化</w:t>
      </w:r>
      <w:bookmarkEnd w:id="40"/>
    </w:p>
    <w:p w:rsidR="004222FA" w:rsidRPr="006C1EDF" w:rsidRDefault="00034C66" w:rsidP="00D43F0F">
      <w:pPr>
        <w:pStyle w:val="2"/>
        <w:spacing w:beforeLines="50" w:before="156" w:beforeAutospacing="0" w:afterLines="50" w:after="156" w:afterAutospacing="0"/>
        <w:rPr>
          <w:rFonts w:ascii="黑体" w:eastAsia="黑体" w:hAnsi="黑体" w:cs="Times New Roman"/>
          <w:color w:val="000000"/>
          <w:sz w:val="24"/>
          <w:szCs w:val="24"/>
        </w:rPr>
      </w:pPr>
      <w:bookmarkStart w:id="41" w:name="_Toc459367162"/>
      <w:r>
        <w:rPr>
          <w:rFonts w:ascii="黑体" w:eastAsia="黑体" w:hAnsi="黑体" w:cs="Times New Roman" w:hint="eastAsia"/>
          <w:color w:val="000000"/>
          <w:sz w:val="24"/>
          <w:szCs w:val="24"/>
        </w:rPr>
        <w:t>7</w:t>
      </w:r>
      <w:r w:rsidR="004222FA" w:rsidRPr="006C1EDF">
        <w:rPr>
          <w:rFonts w:ascii="黑体" w:eastAsia="黑体" w:hAnsi="黑体" w:cs="Times New Roman" w:hint="eastAsia"/>
          <w:color w:val="000000"/>
          <w:sz w:val="24"/>
          <w:szCs w:val="24"/>
        </w:rPr>
        <w:t>.1</w:t>
      </w:r>
      <w:r w:rsidR="004222FA" w:rsidRPr="006C1EDF">
        <w:rPr>
          <w:rFonts w:ascii="黑体" w:eastAsia="黑体" w:hAnsi="黑体" w:cs="Times New Roman"/>
          <w:color w:val="000000"/>
          <w:sz w:val="24"/>
          <w:szCs w:val="24"/>
        </w:rPr>
        <w:t>模型的优缺点分析</w:t>
      </w:r>
      <w:bookmarkEnd w:id="41"/>
    </w:p>
    <w:p w:rsidR="004222FA" w:rsidRPr="006C1EDF" w:rsidRDefault="00034C66" w:rsidP="00D43F0F">
      <w:pPr>
        <w:spacing w:beforeLines="50" w:before="156" w:afterLines="50" w:after="156"/>
        <w:outlineLvl w:val="1"/>
        <w:rPr>
          <w:rFonts w:ascii="黑体" w:eastAsia="黑体" w:hAnsi="黑体"/>
          <w:b/>
          <w:sz w:val="24"/>
        </w:rPr>
      </w:pPr>
      <w:bookmarkStart w:id="42" w:name="_Toc459367163"/>
      <w:r>
        <w:rPr>
          <w:rFonts w:ascii="黑体" w:eastAsia="黑体" w:hAnsi="黑体"/>
          <w:b/>
          <w:sz w:val="24"/>
        </w:rPr>
        <w:t>7</w:t>
      </w:r>
      <w:r w:rsidR="004222FA" w:rsidRPr="006C1EDF">
        <w:rPr>
          <w:rFonts w:ascii="黑体" w:eastAsia="黑体" w:hAnsi="黑体" w:hint="eastAsia"/>
          <w:b/>
          <w:sz w:val="24"/>
        </w:rPr>
        <w:t>.1.1</w:t>
      </w:r>
      <w:r w:rsidR="004222FA" w:rsidRPr="006C1EDF">
        <w:rPr>
          <w:rFonts w:ascii="黑体" w:eastAsia="黑体" w:hAnsi="黑体"/>
          <w:b/>
          <w:sz w:val="24"/>
        </w:rPr>
        <w:t>模型的优点</w:t>
      </w:r>
      <w:bookmarkEnd w:id="42"/>
    </w:p>
    <w:p w:rsidR="006C1EDF" w:rsidRPr="006C1EDF" w:rsidRDefault="006C1EDF" w:rsidP="006C1EDF">
      <w:pPr>
        <w:rPr>
          <w:sz w:val="24"/>
        </w:rPr>
      </w:pPr>
      <w:r w:rsidRPr="006C1EDF">
        <w:rPr>
          <w:rFonts w:hint="eastAsia"/>
          <w:sz w:val="24"/>
        </w:rPr>
        <w:t>1.</w:t>
      </w:r>
      <w:r w:rsidRPr="006C1EDF">
        <w:rPr>
          <w:rFonts w:hint="eastAsia"/>
          <w:sz w:val="24"/>
        </w:rPr>
        <w:t>通过一些合理适当的假设，去除了一些特殊外部因素的干扰，提升了计算结果的可靠性。</w:t>
      </w:r>
    </w:p>
    <w:p w:rsidR="006C1EDF" w:rsidRPr="006C1EDF" w:rsidRDefault="006C1EDF" w:rsidP="006C1EDF">
      <w:pPr>
        <w:rPr>
          <w:sz w:val="24"/>
        </w:rPr>
      </w:pPr>
      <w:r w:rsidRPr="006C1EDF">
        <w:rPr>
          <w:rFonts w:hint="eastAsia"/>
          <w:sz w:val="24"/>
        </w:rPr>
        <w:t>2.</w:t>
      </w:r>
      <w:r w:rsidRPr="006C1EDF">
        <w:rPr>
          <w:rFonts w:hint="eastAsia"/>
          <w:sz w:val="24"/>
        </w:rPr>
        <w:t>所有的数据均来自于百度地图提供的数据，真实可靠。</w:t>
      </w:r>
    </w:p>
    <w:p w:rsidR="006C1EDF" w:rsidRPr="006C1EDF" w:rsidRDefault="006C1EDF" w:rsidP="006C1EDF">
      <w:pPr>
        <w:rPr>
          <w:sz w:val="24"/>
        </w:rPr>
      </w:pPr>
      <w:r w:rsidRPr="006C1EDF">
        <w:rPr>
          <w:rFonts w:hint="eastAsia"/>
          <w:sz w:val="24"/>
        </w:rPr>
        <w:t>3.</w:t>
      </w:r>
      <w:r w:rsidRPr="006C1EDF">
        <w:rPr>
          <w:rFonts w:hint="eastAsia"/>
          <w:sz w:val="24"/>
        </w:rPr>
        <w:t>本文模型考虑了例如地铁换乘，公交等待时间，符合实际情况。</w:t>
      </w:r>
    </w:p>
    <w:p w:rsidR="006C1EDF" w:rsidRPr="006C1EDF" w:rsidRDefault="006C1EDF" w:rsidP="006C1EDF">
      <w:pPr>
        <w:rPr>
          <w:sz w:val="24"/>
        </w:rPr>
      </w:pPr>
      <w:r w:rsidRPr="006C1EDF">
        <w:rPr>
          <w:rFonts w:hint="eastAsia"/>
          <w:sz w:val="24"/>
        </w:rPr>
        <w:t>4.</w:t>
      </w:r>
      <w:r w:rsidRPr="006C1EDF">
        <w:rPr>
          <w:rFonts w:hint="eastAsia"/>
          <w:sz w:val="24"/>
        </w:rPr>
        <w:t>模型中两个景点间的路途中选取了最优的交通工具，保证了时间</w:t>
      </w:r>
      <w:r w:rsidRPr="006C1EDF">
        <w:rPr>
          <w:rFonts w:hint="eastAsia"/>
          <w:sz w:val="24"/>
        </w:rPr>
        <w:t>/</w:t>
      </w:r>
      <w:r w:rsidRPr="006C1EDF">
        <w:rPr>
          <w:rFonts w:hint="eastAsia"/>
          <w:sz w:val="24"/>
        </w:rPr>
        <w:t>距离的最优化</w:t>
      </w:r>
      <w:r w:rsidRPr="006C1EDF">
        <w:rPr>
          <w:rFonts w:hint="eastAsia"/>
          <w:sz w:val="24"/>
        </w:rPr>
        <w:lastRenderedPageBreak/>
        <w:t>解。</w:t>
      </w:r>
      <w:bookmarkStart w:id="43" w:name="_Toc459367164"/>
    </w:p>
    <w:p w:rsidR="004222FA" w:rsidRPr="006C1EDF" w:rsidRDefault="00034C66" w:rsidP="006C1EDF">
      <w:pPr>
        <w:rPr>
          <w:sz w:val="24"/>
        </w:rPr>
      </w:pPr>
      <w:r>
        <w:rPr>
          <w:rFonts w:ascii="黑体" w:eastAsia="黑体" w:hAnsi="黑体" w:hint="eastAsia"/>
          <w:b/>
          <w:sz w:val="24"/>
        </w:rPr>
        <w:t>7</w:t>
      </w:r>
      <w:r w:rsidR="004222FA" w:rsidRPr="006C1EDF">
        <w:rPr>
          <w:rFonts w:ascii="黑体" w:eastAsia="黑体" w:hAnsi="黑体" w:hint="eastAsia"/>
          <w:b/>
          <w:sz w:val="24"/>
        </w:rPr>
        <w:t>.1.2</w:t>
      </w:r>
      <w:r w:rsidR="004222FA" w:rsidRPr="006C1EDF">
        <w:rPr>
          <w:rFonts w:ascii="黑体" w:eastAsia="黑体" w:hAnsi="黑体"/>
          <w:b/>
          <w:sz w:val="24"/>
        </w:rPr>
        <w:t>模型的缺点</w:t>
      </w:r>
      <w:bookmarkEnd w:id="43"/>
    </w:p>
    <w:p w:rsidR="006C1EDF" w:rsidRPr="006C1EDF" w:rsidRDefault="006C1EDF" w:rsidP="006C1EDF">
      <w:pPr>
        <w:numPr>
          <w:ilvl w:val="0"/>
          <w:numId w:val="10"/>
        </w:numPr>
        <w:rPr>
          <w:sz w:val="24"/>
        </w:rPr>
      </w:pPr>
      <w:r w:rsidRPr="006C1EDF">
        <w:rPr>
          <w:rFonts w:hint="eastAsia"/>
          <w:sz w:val="24"/>
        </w:rPr>
        <w:t>本模型将距离相近的景点集成为同一个景点后规划路线，两段城墙将起始点作为坐标确定点，模型计算模拟路线可能不准确。</w:t>
      </w:r>
    </w:p>
    <w:p w:rsidR="006C1EDF" w:rsidRPr="006C1EDF" w:rsidRDefault="006C1EDF" w:rsidP="006C1EDF">
      <w:pPr>
        <w:numPr>
          <w:ilvl w:val="0"/>
          <w:numId w:val="10"/>
        </w:numPr>
        <w:rPr>
          <w:sz w:val="24"/>
        </w:rPr>
      </w:pPr>
      <w:r w:rsidRPr="006C1EDF">
        <w:rPr>
          <w:rFonts w:hint="eastAsia"/>
          <w:sz w:val="24"/>
        </w:rPr>
        <w:t>在数据收集时，两个景点间的距离以及路途中所需要的时间考虑到不同交通工具间的等待时间，存在一定的不确定性。</w:t>
      </w:r>
    </w:p>
    <w:p w:rsidR="004222FA" w:rsidRDefault="00034C66" w:rsidP="00D43F0F">
      <w:pPr>
        <w:pStyle w:val="2"/>
        <w:spacing w:beforeLines="50" w:before="156" w:beforeAutospacing="0" w:afterLines="50" w:after="156" w:afterAutospacing="0"/>
        <w:rPr>
          <w:rFonts w:ascii="黑体" w:eastAsia="黑体" w:hAnsi="黑体" w:cs="Times New Roman"/>
          <w:bCs w:val="0"/>
          <w:sz w:val="24"/>
          <w:szCs w:val="24"/>
        </w:rPr>
      </w:pPr>
      <w:bookmarkStart w:id="44" w:name="_Toc459367165"/>
      <w:r>
        <w:rPr>
          <w:rFonts w:ascii="黑体" w:eastAsia="黑体" w:hAnsi="黑体" w:cs="Times New Roman" w:hint="eastAsia"/>
          <w:bCs w:val="0"/>
          <w:sz w:val="24"/>
          <w:szCs w:val="24"/>
        </w:rPr>
        <w:t>7</w:t>
      </w:r>
      <w:r w:rsidR="004222FA" w:rsidRPr="006C1EDF">
        <w:rPr>
          <w:rFonts w:ascii="黑体" w:eastAsia="黑体" w:hAnsi="黑体" w:cs="Times New Roman" w:hint="eastAsia"/>
          <w:bCs w:val="0"/>
          <w:sz w:val="24"/>
          <w:szCs w:val="24"/>
        </w:rPr>
        <w:t>.2</w:t>
      </w:r>
      <w:r w:rsidR="004222FA" w:rsidRPr="006C1EDF">
        <w:rPr>
          <w:rFonts w:ascii="黑体" w:eastAsia="黑体" w:hAnsi="黑体" w:cs="Times New Roman"/>
          <w:bCs w:val="0"/>
          <w:sz w:val="24"/>
          <w:szCs w:val="24"/>
        </w:rPr>
        <w:t>模型的优化</w:t>
      </w:r>
      <w:bookmarkEnd w:id="44"/>
    </w:p>
    <w:p w:rsidR="006C1EDF" w:rsidRDefault="006C1EDF" w:rsidP="006C1EDF">
      <w:pPr>
        <w:spacing w:beforeLines="50" w:before="156" w:afterLines="50" w:after="156"/>
        <w:outlineLvl w:val="1"/>
        <w:rPr>
          <w:sz w:val="24"/>
        </w:rPr>
      </w:pPr>
      <w:r>
        <w:rPr>
          <w:rFonts w:hint="eastAsia"/>
          <w:sz w:val="24"/>
        </w:rPr>
        <w:t>1.</w:t>
      </w:r>
      <w:r w:rsidR="00031442">
        <w:rPr>
          <w:rFonts w:hint="eastAsia"/>
          <w:sz w:val="24"/>
        </w:rPr>
        <w:t>可以考虑到人的精力对步行以及骑行速度的影响，引入影响因子</w:t>
      </w:r>
      <w:r>
        <w:rPr>
          <w:rFonts w:hint="eastAsia"/>
          <w:sz w:val="24"/>
        </w:rPr>
        <w:t>ki</w:t>
      </w:r>
      <w:r>
        <w:rPr>
          <w:rFonts w:hint="eastAsia"/>
          <w:sz w:val="24"/>
        </w:rPr>
        <w:t>。</w:t>
      </w:r>
    </w:p>
    <w:p w:rsidR="001A293D" w:rsidRPr="00EB551F" w:rsidRDefault="006C1EDF" w:rsidP="00EB551F">
      <w:pPr>
        <w:spacing w:beforeLines="50" w:before="156" w:afterLines="50" w:after="156"/>
        <w:outlineLvl w:val="1"/>
        <w:rPr>
          <w:sz w:val="24"/>
        </w:rPr>
      </w:pPr>
      <w:r>
        <w:rPr>
          <w:rFonts w:hint="eastAsia"/>
          <w:sz w:val="24"/>
        </w:rPr>
        <w:t>2.</w:t>
      </w:r>
      <w:r w:rsidR="00031442">
        <w:rPr>
          <w:rFonts w:hint="eastAsia"/>
          <w:sz w:val="24"/>
        </w:rPr>
        <w:t>可以考虑到交通高峰期对陆上交通速度的影响，引入影响因子</w:t>
      </w:r>
      <w:r>
        <w:rPr>
          <w:rFonts w:hint="eastAsia"/>
          <w:sz w:val="24"/>
        </w:rPr>
        <w:t>li</w:t>
      </w:r>
      <w:r>
        <w:rPr>
          <w:rFonts w:hint="eastAsia"/>
          <w:sz w:val="24"/>
        </w:rPr>
        <w:t>。</w:t>
      </w:r>
      <w:bookmarkStart w:id="45" w:name="_Toc459367168"/>
    </w:p>
    <w:p w:rsidR="004222FA" w:rsidRDefault="00034C66" w:rsidP="000826A0">
      <w:pPr>
        <w:adjustRightInd w:val="0"/>
        <w:snapToGrid w:val="0"/>
        <w:spacing w:beforeLines="50" w:before="156" w:afterLines="50" w:after="156"/>
        <w:jc w:val="center"/>
        <w:outlineLvl w:val="0"/>
        <w:rPr>
          <w:rFonts w:ascii="黑体" w:eastAsia="黑体"/>
          <w:b/>
          <w:color w:val="000000"/>
          <w:sz w:val="28"/>
          <w:szCs w:val="28"/>
        </w:rPr>
      </w:pPr>
      <w:r>
        <w:rPr>
          <w:rFonts w:ascii="黑体" w:eastAsia="黑体" w:hint="eastAsia"/>
          <w:b/>
          <w:color w:val="000000"/>
          <w:sz w:val="28"/>
          <w:szCs w:val="28"/>
        </w:rPr>
        <w:t>八</w:t>
      </w:r>
      <w:r w:rsidRPr="000567C2">
        <w:rPr>
          <w:rFonts w:ascii="黑体" w:eastAsia="黑体" w:hint="eastAsia"/>
          <w:b/>
          <w:color w:val="000000"/>
          <w:sz w:val="28"/>
          <w:szCs w:val="28"/>
        </w:rPr>
        <w:t>、模型应用领域及推广</w:t>
      </w:r>
      <w:bookmarkEnd w:id="45"/>
    </w:p>
    <w:p w:rsidR="006C1EDF" w:rsidRPr="006C1EDF" w:rsidRDefault="006C1EDF" w:rsidP="006C1EDF">
      <w:pPr>
        <w:numPr>
          <w:ilvl w:val="0"/>
          <w:numId w:val="11"/>
        </w:numPr>
        <w:adjustRightInd w:val="0"/>
        <w:snapToGrid w:val="0"/>
        <w:spacing w:beforeLines="50" w:before="156" w:afterLines="50" w:after="156"/>
        <w:outlineLvl w:val="0"/>
        <w:rPr>
          <w:rFonts w:asciiTheme="minorEastAsia" w:eastAsiaTheme="minorEastAsia" w:hAnsiTheme="minorEastAsia"/>
          <w:sz w:val="24"/>
        </w:rPr>
      </w:pPr>
      <w:r w:rsidRPr="006C1EDF">
        <w:rPr>
          <w:rFonts w:asciiTheme="minorEastAsia" w:eastAsiaTheme="minorEastAsia" w:hAnsiTheme="minorEastAsia" w:hint="eastAsia"/>
          <w:sz w:val="24"/>
        </w:rPr>
        <w:t>本文提出的基于</w:t>
      </w:r>
      <w:r w:rsidRPr="006C1EDF">
        <w:rPr>
          <w:rFonts w:asciiTheme="minorEastAsia" w:eastAsiaTheme="minorEastAsia" w:hAnsiTheme="minorEastAsia" w:hint="eastAsia"/>
          <w:b/>
          <w:sz w:val="24"/>
        </w:rPr>
        <w:t>节约矩阵法、贪心算法</w:t>
      </w:r>
      <w:r w:rsidRPr="006C1EDF">
        <w:rPr>
          <w:rFonts w:asciiTheme="minorEastAsia" w:eastAsiaTheme="minorEastAsia" w:hAnsiTheme="minorEastAsia" w:hint="eastAsia"/>
          <w:sz w:val="24"/>
        </w:rPr>
        <w:t>和</w:t>
      </w:r>
      <w:r w:rsidRPr="006C1EDF">
        <w:rPr>
          <w:rFonts w:asciiTheme="minorEastAsia" w:eastAsiaTheme="minorEastAsia" w:hAnsiTheme="minorEastAsia" w:hint="eastAsia"/>
          <w:b/>
          <w:sz w:val="24"/>
        </w:rPr>
        <w:t>旋转扫描法</w:t>
      </w:r>
      <w:r w:rsidRPr="006C1EDF">
        <w:rPr>
          <w:rFonts w:asciiTheme="minorEastAsia" w:eastAsiaTheme="minorEastAsia" w:hAnsiTheme="minorEastAsia" w:hint="eastAsia"/>
          <w:sz w:val="24"/>
        </w:rPr>
        <w:t>进行景点路线优化。可以应用于旅行路径的设计，提高路径设计的可行性与合理性。</w:t>
      </w:r>
    </w:p>
    <w:p w:rsidR="004222FA" w:rsidRPr="006C1EDF" w:rsidRDefault="006C1EDF" w:rsidP="006C1EDF">
      <w:pPr>
        <w:numPr>
          <w:ilvl w:val="0"/>
          <w:numId w:val="11"/>
        </w:numPr>
        <w:adjustRightInd w:val="0"/>
        <w:snapToGrid w:val="0"/>
        <w:spacing w:beforeLines="50" w:before="156" w:afterLines="50" w:after="156"/>
        <w:outlineLvl w:val="0"/>
        <w:rPr>
          <w:rFonts w:asciiTheme="minorEastAsia" w:eastAsiaTheme="minorEastAsia" w:hAnsiTheme="minorEastAsia"/>
          <w:sz w:val="24"/>
        </w:rPr>
      </w:pPr>
      <w:r w:rsidRPr="006C1EDF">
        <w:rPr>
          <w:rFonts w:asciiTheme="minorEastAsia" w:eastAsiaTheme="minorEastAsia" w:hAnsiTheme="minorEastAsia" w:hint="eastAsia"/>
          <w:sz w:val="24"/>
        </w:rPr>
        <w:t>本文构建的模型可以应用与现代物流行业的配送设计以及配送时间的规划之中，是物流系统优化中的关键一环，是电子商务活动中不可缺少的一部分。问题三中构建的模型可以应用于在硬时间窗的限制下，物流配送的路径以及时间规划问题之中，以提高物流配送的效率，迎合物流配送的顾客需求，减少配送过程中的运输成本，进而在整体上对配送车辆进行优化调度，提高物流的经济效益，实现物流科学化，构建合理稳定的物联网。</w:t>
      </w:r>
    </w:p>
    <w:p w:rsidR="004222FA" w:rsidRDefault="00034C66" w:rsidP="008410B0">
      <w:pPr>
        <w:spacing w:beforeLines="50" w:before="156" w:after="240"/>
        <w:jc w:val="center"/>
        <w:outlineLvl w:val="0"/>
        <w:rPr>
          <w:rFonts w:ascii="黑体" w:eastAsia="黑体"/>
          <w:b/>
          <w:color w:val="000000"/>
          <w:sz w:val="28"/>
          <w:szCs w:val="28"/>
        </w:rPr>
      </w:pPr>
      <w:bookmarkStart w:id="46" w:name="_Toc459367169"/>
      <w:r>
        <w:rPr>
          <w:rFonts w:ascii="黑体" w:eastAsia="黑体" w:hint="eastAsia"/>
          <w:b/>
          <w:color w:val="000000"/>
          <w:sz w:val="28"/>
          <w:szCs w:val="28"/>
        </w:rPr>
        <w:t>九</w:t>
      </w:r>
      <w:r w:rsidRPr="000567C2">
        <w:rPr>
          <w:rFonts w:ascii="黑体" w:eastAsia="黑体" w:hint="eastAsia"/>
          <w:b/>
          <w:color w:val="000000"/>
          <w:sz w:val="28"/>
          <w:szCs w:val="28"/>
        </w:rPr>
        <w:t>、参考文献</w:t>
      </w:r>
      <w:bookmarkEnd w:id="46"/>
    </w:p>
    <w:p w:rsidR="008410B0" w:rsidRDefault="008410B0" w:rsidP="008410B0">
      <w:pPr>
        <w:spacing w:beforeLines="50" w:before="156" w:after="240"/>
        <w:outlineLvl w:val="0"/>
        <w:rPr>
          <w:rFonts w:asciiTheme="minorEastAsia" w:eastAsiaTheme="minorEastAsia" w:hAnsiTheme="minorEastAsia"/>
          <w:color w:val="000000"/>
          <w:sz w:val="24"/>
        </w:rPr>
      </w:pPr>
      <w:r w:rsidRPr="008410B0">
        <w:rPr>
          <w:rFonts w:asciiTheme="minorEastAsia" w:eastAsiaTheme="minorEastAsia" w:hAnsiTheme="minorEastAsia" w:hint="eastAsia"/>
          <w:color w:val="000000"/>
          <w:sz w:val="24"/>
        </w:rPr>
        <w:t>[1]</w:t>
      </w:r>
      <w:r>
        <w:rPr>
          <w:rFonts w:asciiTheme="minorEastAsia" w:eastAsiaTheme="minorEastAsia" w:hAnsiTheme="minorEastAsia" w:hint="eastAsia"/>
          <w:color w:val="000000"/>
          <w:sz w:val="24"/>
        </w:rPr>
        <w:t>南京交通</w:t>
      </w:r>
      <w:r w:rsidR="00D2088F">
        <w:rPr>
          <w:rFonts w:asciiTheme="minorEastAsia" w:eastAsiaTheme="minorEastAsia" w:hAnsiTheme="minorEastAsia" w:hint="eastAsia"/>
          <w:color w:val="000000"/>
          <w:sz w:val="24"/>
        </w:rPr>
        <w:t>运输</w:t>
      </w:r>
      <w:r>
        <w:rPr>
          <w:rFonts w:asciiTheme="minorEastAsia" w:eastAsiaTheme="minorEastAsia" w:hAnsiTheme="minorEastAsia" w:hint="eastAsia"/>
          <w:color w:val="000000"/>
          <w:sz w:val="24"/>
        </w:rPr>
        <w:t>局网址</w:t>
      </w:r>
      <w:r w:rsidR="00D2088F" w:rsidRPr="00D2088F">
        <w:rPr>
          <w:rFonts w:asciiTheme="minorEastAsia" w:eastAsiaTheme="minorEastAsia" w:hAnsiTheme="minorEastAsia"/>
          <w:color w:val="000000"/>
          <w:sz w:val="24"/>
        </w:rPr>
        <w:t>http://www.njjt.gov.cn/</w:t>
      </w:r>
      <w:r w:rsidR="00D2088F">
        <w:rPr>
          <w:rFonts w:asciiTheme="minorEastAsia" w:eastAsiaTheme="minorEastAsia" w:hAnsiTheme="minorEastAsia" w:hint="eastAsia"/>
          <w:color w:val="000000"/>
          <w:sz w:val="24"/>
        </w:rPr>
        <w:t xml:space="preserve"> </w:t>
      </w:r>
    </w:p>
    <w:p w:rsidR="006C1EDF" w:rsidRPr="006C1EDF" w:rsidRDefault="008410B0" w:rsidP="008410B0">
      <w:pPr>
        <w:spacing w:beforeLines="50" w:before="156" w:after="240"/>
        <w:outlineLvl w:val="0"/>
        <w:rPr>
          <w:rFonts w:asciiTheme="minorEastAsia" w:eastAsiaTheme="minorEastAsia" w:hAnsiTheme="minorEastAsia"/>
          <w:color w:val="000000"/>
          <w:sz w:val="24"/>
        </w:rPr>
      </w:pPr>
      <w:r>
        <w:rPr>
          <w:rFonts w:asciiTheme="minorEastAsia" w:eastAsiaTheme="minorEastAsia" w:hAnsiTheme="minorEastAsia"/>
          <w:color w:val="000000"/>
          <w:sz w:val="24"/>
        </w:rPr>
        <w:t>[2</w:t>
      </w:r>
      <w:r w:rsidR="006C1EDF" w:rsidRPr="006C1EDF">
        <w:rPr>
          <w:rFonts w:asciiTheme="minorEastAsia" w:eastAsiaTheme="minorEastAsia" w:hAnsiTheme="minorEastAsia"/>
          <w:color w:val="000000"/>
          <w:sz w:val="24"/>
        </w:rPr>
        <w:t>]</w:t>
      </w:r>
      <w:r w:rsidR="006C1EDF" w:rsidRPr="006C1EDF">
        <w:rPr>
          <w:rFonts w:asciiTheme="minorEastAsia" w:eastAsiaTheme="minorEastAsia" w:hAnsiTheme="minorEastAsia" w:hint="eastAsia"/>
          <w:color w:val="000000"/>
          <w:sz w:val="24"/>
        </w:rPr>
        <w:t xml:space="preserve"> 谭国真，高文．时间依赖的网络中最小时间路径算法［Ｊ］．计算机学报，２００２，２５（２）：１６５-１７１</w:t>
      </w:r>
    </w:p>
    <w:p w:rsidR="006C1EDF" w:rsidRPr="006C1EDF" w:rsidRDefault="006C1EDF" w:rsidP="008410B0">
      <w:pPr>
        <w:adjustRightInd w:val="0"/>
        <w:snapToGrid w:val="0"/>
        <w:rPr>
          <w:rFonts w:asciiTheme="minorEastAsia" w:eastAsiaTheme="minorEastAsia" w:hAnsiTheme="minorEastAsia"/>
          <w:color w:val="000000"/>
          <w:sz w:val="24"/>
        </w:rPr>
      </w:pPr>
      <w:r w:rsidRPr="006C1EDF">
        <w:rPr>
          <w:rFonts w:asciiTheme="minorEastAsia" w:eastAsiaTheme="minorEastAsia" w:hAnsiTheme="minorEastAsia"/>
          <w:color w:val="000000"/>
          <w:sz w:val="24"/>
        </w:rPr>
        <w:t>[</w:t>
      </w:r>
      <w:r w:rsidR="008410B0">
        <w:rPr>
          <w:rFonts w:asciiTheme="minorEastAsia" w:eastAsiaTheme="minorEastAsia" w:hAnsiTheme="minorEastAsia"/>
          <w:color w:val="000000"/>
          <w:sz w:val="24"/>
        </w:rPr>
        <w:t>3</w:t>
      </w:r>
      <w:r w:rsidRPr="006C1EDF">
        <w:rPr>
          <w:rFonts w:asciiTheme="minorEastAsia" w:eastAsiaTheme="minorEastAsia" w:hAnsiTheme="minorEastAsia"/>
          <w:color w:val="000000"/>
          <w:sz w:val="24"/>
        </w:rPr>
        <w:t>]</w:t>
      </w:r>
      <w:r w:rsidRPr="006C1EDF">
        <w:rPr>
          <w:rFonts w:asciiTheme="minorEastAsia" w:eastAsiaTheme="minorEastAsia" w:hAnsiTheme="minorEastAsia" w:hint="eastAsia"/>
          <w:color w:val="000000"/>
          <w:sz w:val="24"/>
        </w:rPr>
        <w:t xml:space="preserve"> 黄贵玲，高西全，靳松杰，等．基于蚁群算法的最短路径问题的研究和应用［Ｊ］．计算机工程与应用，２００７，４３（１３）：２３３-２３５</w:t>
      </w:r>
    </w:p>
    <w:p w:rsidR="006C1EDF" w:rsidRPr="006C1EDF" w:rsidRDefault="008410B0" w:rsidP="008410B0">
      <w:pPr>
        <w:shd w:val="clear" w:color="auto" w:fill="FFFFFF"/>
        <w:adjustRightInd w:val="0"/>
        <w:snapToGrid w:val="0"/>
        <w:rPr>
          <w:rFonts w:asciiTheme="minorEastAsia" w:eastAsiaTheme="minorEastAsia" w:hAnsiTheme="minorEastAsia"/>
          <w:color w:val="000000"/>
          <w:sz w:val="24"/>
        </w:rPr>
      </w:pPr>
      <w:r>
        <w:rPr>
          <w:rFonts w:asciiTheme="minorEastAsia" w:eastAsiaTheme="minorEastAsia" w:hAnsiTheme="minorEastAsia"/>
          <w:color w:val="000000"/>
          <w:sz w:val="24"/>
        </w:rPr>
        <w:t>[4</w:t>
      </w:r>
      <w:r w:rsidR="006C1EDF" w:rsidRPr="006C1EDF">
        <w:rPr>
          <w:rFonts w:asciiTheme="minorEastAsia" w:eastAsiaTheme="minorEastAsia" w:hAnsiTheme="minorEastAsia"/>
          <w:color w:val="000000"/>
          <w:sz w:val="24"/>
        </w:rPr>
        <w:t>]</w:t>
      </w:r>
      <w:r w:rsidR="006C1EDF" w:rsidRPr="006C1EDF">
        <w:rPr>
          <w:rFonts w:asciiTheme="minorEastAsia" w:eastAsiaTheme="minorEastAsia" w:hAnsiTheme="minorEastAsia" w:hint="eastAsia"/>
          <w:color w:val="000000"/>
          <w:sz w:val="24"/>
        </w:rPr>
        <w:t xml:space="preserve"> 温惠英，徐建闽，邹亮．基于遗传算法的离散时间动态网络最短路径求解［Ｊ］．华南理工大学学报：自然科学版，２００８，３６（２）：１３-２８．</w:t>
      </w:r>
    </w:p>
    <w:p w:rsidR="006C1EDF" w:rsidRPr="006C1EDF" w:rsidRDefault="008410B0" w:rsidP="008410B0">
      <w:pPr>
        <w:adjustRightInd w:val="0"/>
        <w:snapToGrid w:val="0"/>
        <w:rPr>
          <w:rFonts w:asciiTheme="minorEastAsia" w:eastAsiaTheme="minorEastAsia" w:hAnsiTheme="minorEastAsia"/>
          <w:color w:val="000000"/>
          <w:sz w:val="24"/>
        </w:rPr>
      </w:pPr>
      <w:r>
        <w:rPr>
          <w:rFonts w:asciiTheme="minorEastAsia" w:eastAsiaTheme="minorEastAsia" w:hAnsiTheme="minorEastAsia"/>
          <w:color w:val="000000"/>
          <w:sz w:val="24"/>
        </w:rPr>
        <w:t>[5</w:t>
      </w:r>
      <w:r w:rsidR="006C1EDF" w:rsidRPr="006C1EDF">
        <w:rPr>
          <w:rFonts w:asciiTheme="minorEastAsia" w:eastAsiaTheme="minorEastAsia" w:hAnsiTheme="minorEastAsia"/>
          <w:color w:val="000000"/>
          <w:sz w:val="24"/>
        </w:rPr>
        <w:t>]</w:t>
      </w:r>
      <w:r w:rsidR="006C1EDF" w:rsidRPr="006C1EDF">
        <w:rPr>
          <w:rFonts w:asciiTheme="minorEastAsia" w:eastAsiaTheme="minorEastAsia" w:hAnsiTheme="minorEastAsia" w:hint="eastAsia"/>
          <w:color w:val="000000"/>
          <w:sz w:val="24"/>
        </w:rPr>
        <w:t xml:space="preserve"> 杨庆芳，梅朵，郑黎黎，等．基于云计算的城市路网最短路径遗传算法求解［Ｊ］．华南理工大学学报：自然科学版，２０１４，４２（３）：１６６-１６９</w:t>
      </w:r>
    </w:p>
    <w:p w:rsidR="006C1EDF" w:rsidRPr="006C1EDF" w:rsidRDefault="006C1EDF" w:rsidP="008410B0">
      <w:pPr>
        <w:rPr>
          <w:rFonts w:asciiTheme="minorEastAsia" w:eastAsiaTheme="minorEastAsia" w:hAnsiTheme="minorEastAsia"/>
          <w:sz w:val="24"/>
        </w:rPr>
      </w:pPr>
    </w:p>
    <w:p w:rsidR="004222FA" w:rsidRPr="006C1EDF" w:rsidRDefault="004222FA" w:rsidP="004222FA"/>
    <w:p w:rsidR="00542F2D" w:rsidRDefault="00542F2D" w:rsidP="006C1EDF">
      <w:pPr>
        <w:adjustRightInd w:val="0"/>
        <w:snapToGrid w:val="0"/>
        <w:outlineLvl w:val="0"/>
      </w:pPr>
      <w:bookmarkStart w:id="47" w:name="_Toc459367170"/>
    </w:p>
    <w:p w:rsidR="006C1EDF" w:rsidRDefault="006C1EDF" w:rsidP="006C1EDF">
      <w:pPr>
        <w:adjustRightInd w:val="0"/>
        <w:snapToGrid w:val="0"/>
        <w:outlineLvl w:val="0"/>
      </w:pPr>
    </w:p>
    <w:p w:rsidR="006C1EDF" w:rsidRDefault="006C1EDF" w:rsidP="006C1EDF">
      <w:pPr>
        <w:adjustRightInd w:val="0"/>
        <w:snapToGrid w:val="0"/>
        <w:outlineLvl w:val="0"/>
      </w:pPr>
    </w:p>
    <w:p w:rsidR="006C1EDF" w:rsidRDefault="006C1EDF" w:rsidP="006C1EDF">
      <w:pPr>
        <w:adjustRightInd w:val="0"/>
        <w:snapToGrid w:val="0"/>
        <w:outlineLvl w:val="0"/>
      </w:pPr>
    </w:p>
    <w:p w:rsidR="00EB551F" w:rsidRDefault="00EB551F" w:rsidP="006C1EDF">
      <w:pPr>
        <w:adjustRightInd w:val="0"/>
        <w:snapToGrid w:val="0"/>
        <w:outlineLvl w:val="0"/>
      </w:pPr>
    </w:p>
    <w:p w:rsidR="00EB551F" w:rsidRDefault="00EB551F" w:rsidP="006C1EDF">
      <w:pPr>
        <w:adjustRightInd w:val="0"/>
        <w:snapToGrid w:val="0"/>
        <w:outlineLvl w:val="0"/>
      </w:pPr>
    </w:p>
    <w:p w:rsidR="00EB551F" w:rsidRDefault="00EB551F" w:rsidP="006C1EDF">
      <w:pPr>
        <w:adjustRightInd w:val="0"/>
        <w:snapToGrid w:val="0"/>
        <w:outlineLvl w:val="0"/>
        <w:rPr>
          <w:rFonts w:ascii="黑体" w:eastAsia="黑体"/>
          <w:b/>
          <w:color w:val="000000"/>
          <w:sz w:val="28"/>
          <w:szCs w:val="28"/>
        </w:rPr>
      </w:pPr>
    </w:p>
    <w:p w:rsidR="00542F2D" w:rsidRDefault="00392C26" w:rsidP="00542F2D">
      <w:pPr>
        <w:adjustRightInd w:val="0"/>
        <w:snapToGrid w:val="0"/>
        <w:jc w:val="center"/>
        <w:outlineLvl w:val="0"/>
        <w:rPr>
          <w:rFonts w:ascii="黑体" w:eastAsia="黑体"/>
          <w:b/>
          <w:color w:val="000000"/>
          <w:sz w:val="28"/>
          <w:szCs w:val="28"/>
        </w:rPr>
      </w:pPr>
      <w:r w:rsidRPr="00392C26">
        <w:rPr>
          <w:rFonts w:ascii="黑体" w:eastAsia="黑体" w:hint="eastAsia"/>
          <w:b/>
          <w:color w:val="000000"/>
          <w:sz w:val="28"/>
          <w:szCs w:val="28"/>
        </w:rPr>
        <w:lastRenderedPageBreak/>
        <w:t>附录</w:t>
      </w:r>
      <w:bookmarkEnd w:id="47"/>
    </w:p>
    <w:p w:rsidR="00542F2D" w:rsidRPr="00542F2D" w:rsidRDefault="00542F2D" w:rsidP="00542F2D">
      <w:pPr>
        <w:adjustRightInd w:val="0"/>
        <w:snapToGrid w:val="0"/>
        <w:outlineLvl w:val="0"/>
        <w:rPr>
          <w:rFonts w:asciiTheme="majorEastAsia" w:eastAsiaTheme="majorEastAsia" w:hAnsiTheme="majorEastAsia"/>
          <w:b/>
          <w:color w:val="000000"/>
          <w:sz w:val="24"/>
        </w:rPr>
      </w:pPr>
      <w:r w:rsidRPr="00542F2D">
        <w:rPr>
          <w:rFonts w:asciiTheme="majorEastAsia" w:eastAsiaTheme="majorEastAsia" w:hAnsiTheme="majorEastAsia" w:hint="eastAsia"/>
          <w:b/>
          <w:sz w:val="24"/>
        </w:rPr>
        <w:t>附表1：2017年南京游园年卡覆盖景点以及各景点游览逗留时间</w:t>
      </w:r>
      <w:r w:rsidRPr="00542F2D">
        <w:rPr>
          <w:rFonts w:asciiTheme="majorEastAsia" w:eastAsiaTheme="majorEastAsia" w:hAnsiTheme="majorEastAsia"/>
          <w:b/>
          <w:sz w:val="24"/>
        </w:rPr>
        <w:t xml:space="preserve">   </w:t>
      </w:r>
    </w:p>
    <w:p w:rsidR="00542F2D" w:rsidRPr="00696220" w:rsidRDefault="00542F2D" w:rsidP="00542F2D">
      <w:pPr>
        <w:suppressAutoHyphens/>
        <w:spacing w:line="336" w:lineRule="auto"/>
        <w:ind w:firstLine="420"/>
        <w:rPr>
          <w:rFonts w:hAnsi="Calibri"/>
          <w:b/>
          <w:szCs w:val="21"/>
        </w:rPr>
      </w:pPr>
      <w:r>
        <w:rPr>
          <w:rFonts w:hAnsi="Calibri" w:hint="eastAsia"/>
          <w:szCs w:val="21"/>
        </w:rPr>
        <w:t xml:space="preserve">     </w:t>
      </w:r>
      <w:r w:rsidRPr="00696220">
        <w:rPr>
          <w:rFonts w:hAnsi="Calibri"/>
          <w:b/>
          <w:szCs w:val="21"/>
        </w:rPr>
        <w:t xml:space="preserve">                                    </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3570"/>
        <w:gridCol w:w="5183"/>
      </w:tblGrid>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序</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景点名</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游览</w:t>
            </w:r>
            <w:r>
              <w:rPr>
                <w:rFonts w:ascii="宋体" w:hAnsi="宋体" w:cs="宋体" w:hint="eastAsia"/>
                <w:color w:val="000000"/>
                <w:sz w:val="24"/>
              </w:rPr>
              <w:t>逗留</w:t>
            </w:r>
            <w:r w:rsidRPr="003336E3">
              <w:rPr>
                <w:rFonts w:ascii="宋体" w:hAnsi="宋体" w:cs="宋体" w:hint="eastAsia"/>
                <w:color w:val="000000"/>
                <w:sz w:val="24"/>
              </w:rPr>
              <w:t>时间(单位</w:t>
            </w:r>
            <w:r>
              <w:rPr>
                <w:rFonts w:ascii="宋体" w:hAnsi="宋体" w:cs="宋体" w:hint="eastAsia"/>
                <w:color w:val="000000"/>
                <w:sz w:val="24"/>
              </w:rPr>
              <w:t>：</w:t>
            </w:r>
            <w:r w:rsidRPr="003336E3">
              <w:rPr>
                <w:rFonts w:ascii="宋体" w:hAnsi="宋体" w:cs="宋体" w:hint="eastAsia"/>
                <w:color w:val="000000"/>
                <w:sz w:val="24"/>
              </w:rPr>
              <w:t>小时)</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明孝陵景区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灵谷寺景区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音乐台景区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4</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白马石刻公园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5</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中山植物园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6</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紫金山天文台</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7</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莫愁湖公园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8</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红山森林动物园</w:t>
            </w:r>
          </w:p>
        </w:tc>
        <w:tc>
          <w:tcPr>
            <w:tcW w:w="5183" w:type="dxa"/>
          </w:tcPr>
          <w:p w:rsidR="00542F2D" w:rsidRPr="003336E3" w:rsidRDefault="00542F2D" w:rsidP="009927F2">
            <w:pPr>
              <w:suppressAutoHyphens/>
              <w:spacing w:line="336" w:lineRule="auto"/>
              <w:rPr>
                <w:rFonts w:ascii="宋体" w:hAnsi="宋体" w:cs="宋体"/>
                <w:color w:val="000000"/>
                <w:sz w:val="24"/>
              </w:rPr>
            </w:pPr>
            <w:r>
              <w:rPr>
                <w:rFonts w:ascii="宋体" w:hAnsi="宋体" w:cs="宋体" w:hint="eastAsia"/>
                <w:color w:val="000000"/>
                <w:sz w:val="24"/>
              </w:rPr>
              <w:t>2</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9</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燕子矶公园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10</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总统府</w:t>
            </w:r>
          </w:p>
        </w:tc>
        <w:tc>
          <w:tcPr>
            <w:tcW w:w="5183" w:type="dxa"/>
          </w:tcPr>
          <w:p w:rsidR="00542F2D" w:rsidRPr="003336E3" w:rsidRDefault="00542F2D" w:rsidP="009927F2">
            <w:pPr>
              <w:suppressAutoHyphens/>
              <w:spacing w:line="336" w:lineRule="auto"/>
              <w:rPr>
                <w:rFonts w:ascii="宋体" w:hAnsi="宋体" w:cs="宋体"/>
                <w:color w:val="000000"/>
                <w:sz w:val="24"/>
              </w:rPr>
            </w:pPr>
            <w:r>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11</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阅江楼景区</w:t>
            </w:r>
          </w:p>
        </w:tc>
        <w:tc>
          <w:tcPr>
            <w:tcW w:w="5183" w:type="dxa"/>
          </w:tcPr>
          <w:p w:rsidR="00542F2D" w:rsidRPr="003336E3" w:rsidRDefault="00542F2D" w:rsidP="009927F2">
            <w:pPr>
              <w:suppressAutoHyphens/>
              <w:spacing w:line="336" w:lineRule="auto"/>
              <w:rPr>
                <w:rFonts w:ascii="宋体" w:hAnsi="宋体" w:cs="宋体"/>
                <w:color w:val="000000"/>
                <w:sz w:val="24"/>
              </w:rPr>
            </w:pPr>
            <w:r>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12</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东水关至集庆门段城墙（含中华门瓮城）</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13</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瞻园（太平天国历史博物馆，含夜瞻园）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14</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神策门瓮城至太平门段城墙（含明城垣史博物馆）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市博物馆（朝天宫）</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16</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市民俗博物馆（甘熙宅第）</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17</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珍珠泉旅游度假区（含狮虎园）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18</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珍珠泉名石艺术馆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19</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明文化村（阳山碑材）</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20</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汤山古猿人洞</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21</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长江观音景区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22</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大金山风景区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23</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南京万成生态园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24</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金牛湖风景区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lastRenderedPageBreak/>
              <w:t>25</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天生桥风景区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26</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毗卢寺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27</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南京美龄宫</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28</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江宁织造博物馆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29</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汤山翠谷</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30</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南京蔬菜花卉科技园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31</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南京直立人化石遗址博物馆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32</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国防教育馆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33</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李剑晨艺术馆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34</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魏紫熙艺术馆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35</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龚贤纪念馆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36</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六朝博物馆</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37</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南京老山国家森林公园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2</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38</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南京雨发生态园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1.5</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39</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愚园</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1</w:t>
            </w:r>
          </w:p>
        </w:tc>
      </w:tr>
      <w:tr w:rsidR="00542F2D" w:rsidRPr="003336E3" w:rsidTr="00E94BC7">
        <w:tc>
          <w:tcPr>
            <w:tcW w:w="53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40</w:t>
            </w:r>
          </w:p>
        </w:tc>
        <w:tc>
          <w:tcPr>
            <w:tcW w:w="3570"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达摩古洞景区</w:t>
            </w:r>
          </w:p>
        </w:tc>
        <w:tc>
          <w:tcPr>
            <w:tcW w:w="5183" w:type="dxa"/>
          </w:tcPr>
          <w:p w:rsidR="00542F2D" w:rsidRPr="003336E3" w:rsidRDefault="00542F2D" w:rsidP="009927F2">
            <w:pPr>
              <w:suppressAutoHyphens/>
              <w:spacing w:line="336" w:lineRule="auto"/>
              <w:rPr>
                <w:rFonts w:ascii="宋体" w:hAnsi="宋体" w:cs="宋体"/>
                <w:color w:val="000000"/>
                <w:sz w:val="24"/>
              </w:rPr>
            </w:pPr>
            <w:r w:rsidRPr="003336E3">
              <w:rPr>
                <w:rFonts w:ascii="宋体" w:hAnsi="宋体" w:cs="宋体" w:hint="eastAsia"/>
                <w:color w:val="000000"/>
                <w:sz w:val="24"/>
              </w:rPr>
              <w:t>0.5</w:t>
            </w:r>
          </w:p>
        </w:tc>
      </w:tr>
    </w:tbl>
    <w:p w:rsidR="00583846" w:rsidRDefault="00583846" w:rsidP="00E94BC7">
      <w:pPr>
        <w:suppressAutoHyphens/>
        <w:spacing w:line="336" w:lineRule="auto"/>
        <w:ind w:firstLine="420"/>
        <w:rPr>
          <w:rFonts w:ascii="宋体" w:hAnsi="宋体" w:cs="宋体"/>
          <w:color w:val="000000"/>
          <w:sz w:val="24"/>
        </w:rPr>
      </w:pPr>
    </w:p>
    <w:p w:rsidR="00052ED6" w:rsidRDefault="00052ED6" w:rsidP="00E94BC7">
      <w:pPr>
        <w:suppressAutoHyphens/>
        <w:spacing w:line="336" w:lineRule="auto"/>
        <w:ind w:firstLine="420"/>
        <w:rPr>
          <w:rFonts w:ascii="宋体" w:hAnsi="宋体" w:cs="宋体"/>
          <w:color w:val="000000"/>
          <w:sz w:val="24"/>
        </w:rPr>
      </w:pPr>
    </w:p>
    <w:p w:rsidR="00052ED6" w:rsidRDefault="00052ED6" w:rsidP="00E94BC7">
      <w:pPr>
        <w:suppressAutoHyphens/>
        <w:spacing w:line="336" w:lineRule="auto"/>
        <w:ind w:firstLine="420"/>
        <w:rPr>
          <w:rFonts w:ascii="宋体" w:hAnsi="宋体" w:cs="宋体"/>
          <w:color w:val="000000"/>
          <w:sz w:val="24"/>
        </w:rPr>
      </w:pPr>
    </w:p>
    <w:p w:rsidR="00E94BC7" w:rsidRDefault="00580489" w:rsidP="00E94BC7">
      <w:pPr>
        <w:suppressAutoHyphens/>
        <w:spacing w:line="336" w:lineRule="auto"/>
        <w:ind w:firstLine="420"/>
        <w:rPr>
          <w:rFonts w:ascii="宋体" w:hAnsi="宋体" w:cs="宋体"/>
          <w:color w:val="000000"/>
          <w:sz w:val="24"/>
        </w:rPr>
      </w:pPr>
      <w:r>
        <w:rPr>
          <w:rFonts w:ascii="宋体" w:hAnsi="宋体" w:cs="宋体" w:hint="eastAsia"/>
          <w:color w:val="000000"/>
          <w:sz w:val="24"/>
        </w:rPr>
        <w:t>附录二：四十个景点的经纬度</w:t>
      </w:r>
      <w:r w:rsidR="00DA1057">
        <w:rPr>
          <w:rFonts w:ascii="宋体" w:hAnsi="宋体" w:cs="宋体" w:hint="eastAsia"/>
          <w:color w:val="000000"/>
          <w:sz w:val="24"/>
        </w:rPr>
        <w:t>（°）</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3"/>
        <w:gridCol w:w="3570"/>
        <w:gridCol w:w="5183"/>
      </w:tblGrid>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明孝陵景区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2.0644154346,118.8461735960</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灵谷寺景区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32.0606242502,118.8745043883</w:t>
            </w:r>
          </w:p>
        </w:tc>
      </w:tr>
      <w:tr w:rsidR="00580489" w:rsidRPr="00E94BC7" w:rsidTr="000D4746">
        <w:trPr>
          <w:trHeight w:val="90"/>
        </w:trPr>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音乐台景区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32.0607641816,118.8619798573</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4</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白马石刻公园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32.0665917291,118.8224128082</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5</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中山植物园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32.0587884821,118.8407072953</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6</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紫金山天文台</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32.0709808640,118.8359849371</w:t>
            </w:r>
          </w:p>
        </w:tc>
      </w:tr>
      <w:tr w:rsidR="00580489" w:rsidRPr="00E94BC7" w:rsidTr="000D4746">
        <w:trPr>
          <w:trHeight w:val="446"/>
        </w:trPr>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7</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莫愁湖公园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32.0429987347,118.7670319280</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8</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红山森林动物园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32.0982419015,118.8097694058</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9</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燕子矶公园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32.1527854011,118.8238468021</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10</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总统府</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32.0495003216,118.8034188196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11</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阅江楼景区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32.0991719109,118.7541743056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lastRenderedPageBreak/>
              <w:t>12</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东水关至集庆门段城墙（含中华门瓮城）</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32.0296294844,118.8048959736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13</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瞻园（太平天国历史博物馆，含夜瞻园）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32.0267685088,118.7914622371</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14</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神策门瓮城至太平门段城墙（含明城垣史博物馆）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32.0945347748,118.7941080578</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15</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市博物馆（朝天宫）</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32.0422043146,118.7790440148</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16</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市民俗博物馆（甘熙宅第）</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32.0324336694,118.7885524361</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17</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珍珠泉旅游度假区（含狮虎园）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32.1278344298,118.6655313857</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18</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珍珠泉名石艺术馆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32.1260644298,118.6622913857</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19</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明文化村（阳山碑材）</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32.0679017312,119.0081373354</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20</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汤山古猿人洞</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32.0614592375,119.0519829886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21</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长江观音景区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32.1341098404,118.8022144175</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22</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大金山风景区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31.6986922670,119.1249582960</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23</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南京万成生态园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31.9499585805,118.4323906896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24</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金牛湖风景区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32.4757684389,118.9749837015</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25</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天生桥风景区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31.6511276829,118.9957960656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26</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毗卢寺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32.0485503216,118.8096288196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27</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南京美龄宫</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32.0512934012,118.8531278718</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28</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江宁织造博物馆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32.0494154083,118.8008096854</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29</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汤山翠谷</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32.0062214767,119.0805706833</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30</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南京蔬菜花卉科技园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31.7256289035,118.7839578173</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31</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南京直立人化石遗址博物馆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32.0617214877,119.0468305114</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32</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国防教育馆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31.6984922670,119.1278182960</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33</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李剑晨艺术馆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32.0554145917,118.7662357522</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34</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魏紫熙艺术馆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32.0569645917,118.7687257522</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35</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龚贤纪念馆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32.0542845917,118.7673157522</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36</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六朝博物馆</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32.0487303216,118.8056788196</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37</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南京老山国家森林公园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32.1192175253,118.6276649804</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38</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南京雨发生态园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32.0406971337,118.5428959147</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39</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愚园</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32.0225849242,118.7804926861</w:t>
            </w:r>
          </w:p>
        </w:tc>
      </w:tr>
      <w:tr w:rsidR="00580489" w:rsidRPr="00E94BC7" w:rsidTr="000D4746">
        <w:tc>
          <w:tcPr>
            <w:tcW w:w="533"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lastRenderedPageBreak/>
              <w:t>40</w:t>
            </w:r>
          </w:p>
        </w:tc>
        <w:tc>
          <w:tcPr>
            <w:tcW w:w="3570" w:type="dxa"/>
          </w:tcPr>
          <w:p w:rsidR="00580489" w:rsidRDefault="00580489" w:rsidP="000D4746">
            <w:pPr>
              <w:suppressAutoHyphens/>
              <w:spacing w:line="336" w:lineRule="auto"/>
              <w:rPr>
                <w:rFonts w:ascii="宋体" w:hAnsi="宋体" w:cs="宋体"/>
                <w:color w:val="000000"/>
                <w:sz w:val="24"/>
              </w:rPr>
            </w:pPr>
            <w:r>
              <w:rPr>
                <w:rFonts w:ascii="宋体" w:hAnsi="宋体" w:cs="宋体" w:hint="eastAsia"/>
                <w:color w:val="000000"/>
                <w:sz w:val="24"/>
              </w:rPr>
              <w:t>达摩古洞景区</w:t>
            </w:r>
          </w:p>
        </w:tc>
        <w:tc>
          <w:tcPr>
            <w:tcW w:w="5183" w:type="dxa"/>
          </w:tcPr>
          <w:p w:rsidR="00580489" w:rsidRPr="00E94BC7" w:rsidRDefault="00580489" w:rsidP="000D4746">
            <w:pPr>
              <w:suppressAutoHyphens/>
              <w:spacing w:line="336" w:lineRule="auto"/>
              <w:rPr>
                <w:rFonts w:ascii="宋体" w:hAnsi="宋体" w:cs="宋体"/>
                <w:color w:val="000000"/>
                <w:sz w:val="24"/>
              </w:rPr>
            </w:pPr>
            <w:r w:rsidRPr="00E94BC7">
              <w:rPr>
                <w:rFonts w:ascii="Arial" w:hAnsi="Arial" w:cs="Arial" w:hint="eastAsia"/>
                <w:color w:val="000000"/>
                <w:sz w:val="24"/>
                <w:shd w:val="clear" w:color="auto" w:fill="E5E3DF"/>
              </w:rPr>
              <w:t>32.1364381638,118.7987972995</w:t>
            </w:r>
          </w:p>
        </w:tc>
      </w:tr>
    </w:tbl>
    <w:p w:rsidR="00580489" w:rsidRDefault="00580489" w:rsidP="00E94BC7">
      <w:pPr>
        <w:suppressAutoHyphens/>
        <w:spacing w:line="336" w:lineRule="auto"/>
        <w:ind w:firstLine="420"/>
        <w:rPr>
          <w:rFonts w:ascii="宋体" w:hAnsi="宋体" w:cs="宋体"/>
          <w:color w:val="000000"/>
          <w:sz w:val="24"/>
        </w:rPr>
      </w:pPr>
    </w:p>
    <w:p w:rsidR="00E94BC7" w:rsidRDefault="00E94BC7" w:rsidP="00542F2D">
      <w:pPr>
        <w:suppressAutoHyphens/>
        <w:spacing w:line="336" w:lineRule="auto"/>
        <w:ind w:firstLine="420"/>
        <w:rPr>
          <w:rFonts w:ascii="宋体" w:hAnsi="宋体" w:cs="宋体"/>
          <w:b/>
          <w:color w:val="000000"/>
          <w:sz w:val="24"/>
        </w:rPr>
      </w:pPr>
    </w:p>
    <w:p w:rsidR="00542F2D" w:rsidRPr="00580489" w:rsidRDefault="00580489" w:rsidP="00542F2D">
      <w:pPr>
        <w:suppressAutoHyphens/>
        <w:spacing w:line="336" w:lineRule="auto"/>
        <w:ind w:firstLine="420"/>
        <w:rPr>
          <w:rFonts w:ascii="宋体" w:hAnsi="宋体" w:cs="宋体"/>
          <w:color w:val="000000"/>
          <w:sz w:val="24"/>
        </w:rPr>
      </w:pPr>
      <w:r w:rsidRPr="00580489">
        <w:rPr>
          <w:rFonts w:ascii="宋体" w:hAnsi="宋体" w:cs="宋体" w:hint="eastAsia"/>
          <w:color w:val="000000"/>
          <w:sz w:val="24"/>
        </w:rPr>
        <w:t>附录三</w:t>
      </w:r>
      <w:r w:rsidR="004E55D7" w:rsidRPr="00580489">
        <w:rPr>
          <w:rFonts w:ascii="宋体" w:hAnsi="宋体" w:cs="宋体" w:hint="eastAsia"/>
          <w:color w:val="000000"/>
          <w:sz w:val="24"/>
        </w:rPr>
        <w:t>；根据</w:t>
      </w:r>
      <w:r w:rsidR="003E5C23" w:rsidRPr="00580489">
        <w:rPr>
          <w:rFonts w:ascii="宋体" w:hAnsi="宋体" w:cs="宋体" w:hint="eastAsia"/>
          <w:color w:val="000000"/>
          <w:sz w:val="24"/>
        </w:rPr>
        <w:t>百度地图的测距工具得到的真实数据</w:t>
      </w:r>
    </w:p>
    <w:tbl>
      <w:tblPr>
        <w:tblStyle w:val="af0"/>
        <w:tblW w:w="5637" w:type="dxa"/>
        <w:tblLook w:val="04A0" w:firstRow="1" w:lastRow="0" w:firstColumn="1" w:lastColumn="0" w:noHBand="0" w:noVBand="1"/>
      </w:tblPr>
      <w:tblGrid>
        <w:gridCol w:w="2802"/>
        <w:gridCol w:w="2835"/>
      </w:tblGrid>
      <w:tr w:rsidR="003E5C23" w:rsidTr="003E5C23">
        <w:tc>
          <w:tcPr>
            <w:tcW w:w="2802" w:type="dxa"/>
          </w:tcPr>
          <w:p w:rsidR="003E5C23" w:rsidRPr="00CA2DB5" w:rsidRDefault="003E5C23" w:rsidP="00A40D06">
            <w:pPr>
              <w:suppressAutoHyphens/>
              <w:spacing w:line="336" w:lineRule="auto"/>
              <w:ind w:firstLineChars="300" w:firstLine="720"/>
              <w:rPr>
                <w:rFonts w:ascii="宋体" w:hAnsi="宋体" w:cs="宋体"/>
                <w:color w:val="000000"/>
                <w:sz w:val="24"/>
              </w:rPr>
            </w:pPr>
            <w:r w:rsidRPr="00CA2DB5">
              <w:rPr>
                <w:rFonts w:ascii="宋体" w:hAnsi="宋体" w:cs="宋体" w:hint="eastAsia"/>
                <w:color w:val="000000"/>
                <w:sz w:val="24"/>
              </w:rPr>
              <w:t>景点</w:t>
            </w:r>
          </w:p>
        </w:tc>
        <w:tc>
          <w:tcPr>
            <w:tcW w:w="2835" w:type="dxa"/>
          </w:tcPr>
          <w:p w:rsidR="003E5C23" w:rsidRPr="00CA2DB5" w:rsidRDefault="003E5C23" w:rsidP="00A714DE">
            <w:pPr>
              <w:suppressAutoHyphens/>
              <w:spacing w:line="336" w:lineRule="auto"/>
              <w:ind w:firstLineChars="300" w:firstLine="720"/>
              <w:rPr>
                <w:rFonts w:ascii="宋体" w:hAnsi="宋体" w:cs="宋体"/>
                <w:color w:val="000000"/>
                <w:sz w:val="24"/>
              </w:rPr>
            </w:pPr>
            <w:r>
              <w:rPr>
                <w:rFonts w:ascii="宋体" w:hAnsi="宋体" w:cs="宋体" w:hint="eastAsia"/>
                <w:color w:val="000000"/>
                <w:sz w:val="24"/>
              </w:rPr>
              <w:t>距起点的距离/km</w:t>
            </w:r>
          </w:p>
        </w:tc>
      </w:tr>
      <w:tr w:rsidR="003E5C23" w:rsidTr="003E5C23">
        <w:tc>
          <w:tcPr>
            <w:tcW w:w="2802" w:type="dxa"/>
          </w:tcPr>
          <w:p w:rsidR="003E5C23" w:rsidRPr="00CA2DB5" w:rsidRDefault="003E5C23" w:rsidP="00A714DE">
            <w:pPr>
              <w:suppressAutoHyphens/>
              <w:spacing w:line="336" w:lineRule="auto"/>
              <w:rPr>
                <w:rFonts w:ascii="宋体" w:hAnsi="宋体" w:cs="宋体"/>
                <w:color w:val="000000"/>
                <w:sz w:val="24"/>
              </w:rPr>
            </w:pPr>
            <w:r>
              <w:rPr>
                <w:rFonts w:ascii="宋体" w:hAnsi="宋体" w:cs="宋体" w:hint="eastAsia"/>
                <w:color w:val="000000"/>
                <w:sz w:val="24"/>
              </w:rPr>
              <w:t>孝陵卫地铁站（起点）</w:t>
            </w:r>
          </w:p>
        </w:tc>
        <w:tc>
          <w:tcPr>
            <w:tcW w:w="2835" w:type="dxa"/>
          </w:tcPr>
          <w:p w:rsidR="003E5C23" w:rsidRDefault="003E5C23" w:rsidP="00C83F9F">
            <w:pPr>
              <w:suppressAutoHyphens/>
              <w:spacing w:line="336" w:lineRule="auto"/>
              <w:ind w:firstLineChars="400" w:firstLine="960"/>
              <w:rPr>
                <w:rFonts w:ascii="宋体" w:hAnsi="宋体" w:cs="宋体"/>
                <w:color w:val="000000"/>
                <w:sz w:val="24"/>
              </w:rPr>
            </w:pPr>
            <w:r>
              <w:rPr>
                <w:rFonts w:ascii="宋体" w:hAnsi="宋体" w:cs="宋体" w:hint="eastAsia"/>
                <w:color w:val="000000"/>
                <w:sz w:val="24"/>
              </w:rPr>
              <w:t>0</w:t>
            </w:r>
          </w:p>
        </w:tc>
      </w:tr>
      <w:tr w:rsidR="003E5C23" w:rsidTr="003E5C23">
        <w:tc>
          <w:tcPr>
            <w:tcW w:w="2802" w:type="dxa"/>
          </w:tcPr>
          <w:p w:rsidR="003E5C23" w:rsidRPr="00CA2DB5" w:rsidRDefault="003E5C23" w:rsidP="00542F2D">
            <w:pPr>
              <w:suppressAutoHyphens/>
              <w:spacing w:line="336" w:lineRule="auto"/>
              <w:rPr>
                <w:rFonts w:ascii="宋体" w:hAnsi="宋体" w:cs="宋体"/>
                <w:color w:val="000000"/>
                <w:sz w:val="24"/>
              </w:rPr>
            </w:pPr>
            <w:r w:rsidRPr="00CA2DB5">
              <w:rPr>
                <w:rFonts w:ascii="宋体" w:hAnsi="宋体" w:cs="宋体"/>
                <w:color w:val="000000"/>
                <w:sz w:val="24"/>
              </w:rPr>
              <w:t>33</w:t>
            </w:r>
            <w:r w:rsidRPr="00CA2DB5">
              <w:rPr>
                <w:rFonts w:ascii="宋体" w:hAnsi="宋体" w:cs="宋体" w:hint="eastAsia"/>
                <w:color w:val="000000"/>
                <w:sz w:val="24"/>
              </w:rPr>
              <w:t>、34、35</w:t>
            </w:r>
          </w:p>
        </w:tc>
        <w:tc>
          <w:tcPr>
            <w:tcW w:w="2835" w:type="dxa"/>
          </w:tcPr>
          <w:p w:rsidR="003E5C23" w:rsidRPr="00CA2DB5" w:rsidRDefault="003E5C23" w:rsidP="00C83F9F">
            <w:pPr>
              <w:suppressAutoHyphens/>
              <w:spacing w:line="336" w:lineRule="auto"/>
              <w:ind w:firstLineChars="400" w:firstLine="960"/>
              <w:rPr>
                <w:rFonts w:ascii="宋体" w:hAnsi="宋体" w:cs="宋体"/>
                <w:color w:val="000000"/>
                <w:sz w:val="24"/>
              </w:rPr>
            </w:pPr>
            <w:r>
              <w:rPr>
                <w:rFonts w:ascii="宋体" w:hAnsi="宋体" w:cs="宋体" w:hint="eastAsia"/>
                <w:color w:val="000000"/>
                <w:sz w:val="24"/>
              </w:rPr>
              <w:t>9.3</w:t>
            </w:r>
          </w:p>
        </w:tc>
      </w:tr>
      <w:tr w:rsidR="003E5C23" w:rsidTr="003E5C23">
        <w:tc>
          <w:tcPr>
            <w:tcW w:w="2802" w:type="dxa"/>
          </w:tcPr>
          <w:p w:rsidR="003E5C23" w:rsidRPr="00CA2DB5" w:rsidRDefault="003E5C23" w:rsidP="00542F2D">
            <w:pPr>
              <w:suppressAutoHyphens/>
              <w:spacing w:line="336" w:lineRule="auto"/>
              <w:rPr>
                <w:rFonts w:ascii="宋体" w:hAnsi="宋体" w:cs="宋体"/>
                <w:color w:val="000000"/>
                <w:sz w:val="24"/>
              </w:rPr>
            </w:pPr>
            <w:r>
              <w:rPr>
                <w:rFonts w:ascii="宋体" w:hAnsi="宋体" w:cs="宋体" w:hint="eastAsia"/>
                <w:color w:val="000000"/>
                <w:sz w:val="24"/>
              </w:rPr>
              <w:t>19、20、31</w:t>
            </w:r>
          </w:p>
        </w:tc>
        <w:tc>
          <w:tcPr>
            <w:tcW w:w="2835" w:type="dxa"/>
          </w:tcPr>
          <w:p w:rsidR="003E5C23" w:rsidRPr="00CA2DB5" w:rsidRDefault="003E5C23" w:rsidP="00C83F9F">
            <w:pPr>
              <w:suppressAutoHyphens/>
              <w:spacing w:line="336" w:lineRule="auto"/>
              <w:ind w:firstLineChars="400" w:firstLine="960"/>
              <w:rPr>
                <w:rFonts w:ascii="宋体" w:hAnsi="宋体" w:cs="宋体"/>
                <w:color w:val="000000"/>
                <w:sz w:val="24"/>
              </w:rPr>
            </w:pPr>
            <w:r>
              <w:rPr>
                <w:rFonts w:ascii="宋体" w:hAnsi="宋体" w:cs="宋体" w:hint="eastAsia"/>
                <w:color w:val="000000"/>
                <w:sz w:val="24"/>
              </w:rPr>
              <w:t>13.9</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17、18、37</w:t>
            </w:r>
          </w:p>
        </w:tc>
        <w:tc>
          <w:tcPr>
            <w:tcW w:w="2835" w:type="dxa"/>
          </w:tcPr>
          <w:p w:rsidR="003E5C23" w:rsidRPr="00C83F9F" w:rsidRDefault="003E5C23"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21.1</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1、2、3、4、5、6、27</w:t>
            </w:r>
          </w:p>
        </w:tc>
        <w:tc>
          <w:tcPr>
            <w:tcW w:w="2835" w:type="dxa"/>
          </w:tcPr>
          <w:p w:rsidR="003E5C23" w:rsidRPr="00C83F9F" w:rsidRDefault="003E5C23"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1.7</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10、26、28、3</w:t>
            </w:r>
            <w:r>
              <w:rPr>
                <w:rFonts w:ascii="宋体" w:hAnsi="宋体" w:cs="宋体" w:hint="eastAsia"/>
                <w:color w:val="000000"/>
                <w:sz w:val="24"/>
              </w:rPr>
              <w:t>6</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5.3</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9、21、40</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12.0</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12、13、16、39</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5.8</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8、14</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8.5</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7</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9.1</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Pr>
                <w:rFonts w:ascii="宋体" w:hAnsi="宋体" w:cs="宋体" w:hint="eastAsia"/>
                <w:color w:val="000000"/>
                <w:sz w:val="24"/>
              </w:rPr>
              <w:t>11</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12.4</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15</w:t>
            </w:r>
          </w:p>
        </w:tc>
        <w:tc>
          <w:tcPr>
            <w:tcW w:w="2835" w:type="dxa"/>
          </w:tcPr>
          <w:p w:rsidR="003E5C23" w:rsidRPr="00C83F9F" w:rsidRDefault="00C83F9F" w:rsidP="00C83F9F">
            <w:pPr>
              <w:suppressAutoHyphens/>
              <w:spacing w:line="336" w:lineRule="auto"/>
              <w:ind w:firstLineChars="400" w:firstLine="960"/>
              <w:rPr>
                <w:rFonts w:ascii="宋体" w:hAnsi="宋体" w:cs="宋体"/>
                <w:color w:val="000000"/>
                <w:sz w:val="24"/>
              </w:rPr>
            </w:pPr>
            <w:r w:rsidRPr="00C83F9F">
              <w:rPr>
                <w:rFonts w:ascii="宋体" w:hAnsi="宋体" w:cs="宋体" w:hint="eastAsia"/>
                <w:color w:val="000000"/>
                <w:sz w:val="24"/>
              </w:rPr>
              <w:t>7.9</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22</w:t>
            </w:r>
          </w:p>
        </w:tc>
        <w:tc>
          <w:tcPr>
            <w:tcW w:w="2835" w:type="dxa"/>
          </w:tcPr>
          <w:p w:rsidR="003E5C23" w:rsidRPr="009A7D02" w:rsidRDefault="00C83F9F" w:rsidP="00C83F9F">
            <w:pPr>
              <w:suppressAutoHyphens/>
              <w:spacing w:line="336" w:lineRule="auto"/>
              <w:ind w:firstLineChars="400" w:firstLine="960"/>
              <w:rPr>
                <w:rFonts w:ascii="宋体" w:hAnsi="宋体" w:cs="宋体"/>
                <w:color w:val="000000"/>
                <w:sz w:val="24"/>
              </w:rPr>
            </w:pPr>
            <w:r w:rsidRPr="009A7D02">
              <w:rPr>
                <w:rFonts w:ascii="宋体" w:hAnsi="宋体" w:cs="宋体" w:hint="eastAsia"/>
                <w:color w:val="000000"/>
                <w:sz w:val="24"/>
              </w:rPr>
              <w:t>45.1</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23</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w:t>
            </w:r>
            <w:r w:rsidRPr="009A7D02">
              <w:rPr>
                <w:rFonts w:ascii="宋体" w:hAnsi="宋体" w:cs="宋体"/>
                <w:color w:val="000000"/>
                <w:sz w:val="24"/>
              </w:rPr>
              <w:t>42.2</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24</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w:t>
            </w:r>
            <w:r w:rsidRPr="009A7D02">
              <w:rPr>
                <w:rFonts w:ascii="宋体" w:hAnsi="宋体" w:cs="宋体"/>
                <w:color w:val="000000"/>
                <w:sz w:val="24"/>
              </w:rPr>
              <w:t>50.7</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25</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w:t>
            </w:r>
            <w:r w:rsidRPr="009A7D02">
              <w:rPr>
                <w:rFonts w:ascii="宋体" w:hAnsi="宋体" w:cs="宋体"/>
                <w:color w:val="000000"/>
                <w:sz w:val="24"/>
              </w:rPr>
              <w:t>52.5</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29</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w:t>
            </w:r>
            <w:r w:rsidRPr="009A7D02">
              <w:rPr>
                <w:rFonts w:ascii="宋体" w:hAnsi="宋体" w:cs="宋体"/>
                <w:color w:val="000000"/>
                <w:sz w:val="24"/>
              </w:rPr>
              <w:t>20.6</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30</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w:t>
            </w:r>
            <w:r w:rsidRPr="009A7D02">
              <w:rPr>
                <w:rFonts w:ascii="宋体" w:hAnsi="宋体" w:cs="宋体"/>
                <w:color w:val="000000"/>
                <w:sz w:val="24"/>
              </w:rPr>
              <w:t>35.9</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32</w:t>
            </w:r>
          </w:p>
        </w:tc>
        <w:tc>
          <w:tcPr>
            <w:tcW w:w="2835" w:type="dxa"/>
          </w:tcPr>
          <w:p w:rsidR="003E5C23" w:rsidRPr="009A7D02" w:rsidRDefault="009A7D02" w:rsidP="00542F2D">
            <w:pPr>
              <w:suppressAutoHyphens/>
              <w:spacing w:line="336" w:lineRule="auto"/>
              <w:rPr>
                <w:rFonts w:ascii="宋体" w:hAnsi="宋体" w:cs="宋体"/>
                <w:color w:val="000000"/>
                <w:sz w:val="24"/>
              </w:rPr>
            </w:pPr>
            <w:r w:rsidRPr="009A7D02">
              <w:rPr>
                <w:rFonts w:ascii="宋体" w:hAnsi="宋体" w:cs="宋体" w:hint="eastAsia"/>
                <w:color w:val="000000"/>
                <w:sz w:val="24"/>
              </w:rPr>
              <w:t xml:space="preserve">        9.9</w:t>
            </w:r>
          </w:p>
        </w:tc>
      </w:tr>
      <w:tr w:rsidR="003E5C23" w:rsidTr="003E5C23">
        <w:tc>
          <w:tcPr>
            <w:tcW w:w="2802" w:type="dxa"/>
          </w:tcPr>
          <w:p w:rsidR="003E5C23" w:rsidRPr="00A40D06" w:rsidRDefault="003E5C23" w:rsidP="00542F2D">
            <w:pPr>
              <w:suppressAutoHyphens/>
              <w:spacing w:line="336" w:lineRule="auto"/>
              <w:rPr>
                <w:rFonts w:ascii="宋体" w:hAnsi="宋体" w:cs="宋体"/>
                <w:color w:val="000000"/>
                <w:sz w:val="24"/>
              </w:rPr>
            </w:pPr>
            <w:r w:rsidRPr="00A40D06">
              <w:rPr>
                <w:rFonts w:ascii="宋体" w:hAnsi="宋体" w:cs="宋体" w:hint="eastAsia"/>
                <w:color w:val="000000"/>
                <w:sz w:val="24"/>
              </w:rPr>
              <w:t>38</w:t>
            </w:r>
          </w:p>
        </w:tc>
        <w:tc>
          <w:tcPr>
            <w:tcW w:w="2835" w:type="dxa"/>
          </w:tcPr>
          <w:p w:rsidR="003E5C23" w:rsidRPr="009A7D02" w:rsidRDefault="009A7D02" w:rsidP="009A7D02">
            <w:pPr>
              <w:suppressAutoHyphens/>
              <w:spacing w:line="336" w:lineRule="auto"/>
              <w:ind w:firstLineChars="400" w:firstLine="960"/>
              <w:rPr>
                <w:rFonts w:ascii="宋体" w:hAnsi="宋体" w:cs="宋体"/>
                <w:color w:val="000000"/>
                <w:sz w:val="24"/>
              </w:rPr>
            </w:pPr>
            <w:r w:rsidRPr="009A7D02">
              <w:rPr>
                <w:rFonts w:ascii="宋体" w:hAnsi="宋体" w:cs="宋体" w:hint="eastAsia"/>
                <w:color w:val="000000"/>
                <w:sz w:val="24"/>
              </w:rPr>
              <w:t>30.5</w:t>
            </w:r>
          </w:p>
        </w:tc>
      </w:tr>
    </w:tbl>
    <w:p w:rsidR="00B75683" w:rsidRDefault="00B75683" w:rsidP="00D355DE">
      <w:pPr>
        <w:suppressAutoHyphens/>
        <w:spacing w:line="336" w:lineRule="auto"/>
        <w:rPr>
          <w:rFonts w:ascii="宋体" w:hAnsi="宋体" w:cs="宋体"/>
          <w:color w:val="000000"/>
          <w:sz w:val="24"/>
        </w:rPr>
      </w:pPr>
    </w:p>
    <w:p w:rsidR="004E55D7" w:rsidRDefault="00D355DE" w:rsidP="00D355DE">
      <w:pPr>
        <w:suppressAutoHyphens/>
        <w:spacing w:line="336" w:lineRule="auto"/>
        <w:rPr>
          <w:rFonts w:ascii="宋体" w:hAnsi="宋体" w:cs="宋体"/>
          <w:color w:val="000000"/>
          <w:sz w:val="24"/>
        </w:rPr>
      </w:pPr>
      <w:r>
        <w:rPr>
          <w:rFonts w:ascii="宋体" w:hAnsi="宋体" w:cs="宋体" w:hint="eastAsia"/>
          <w:color w:val="000000"/>
          <w:sz w:val="24"/>
        </w:rPr>
        <w:t>附录4 在百度地上测得的不管使用哪种交通工具（包括地跌和公交车的等待时间）每两个景点之间的最短时间（h:小时，m：分钟）</w:t>
      </w:r>
    </w:p>
    <w:tbl>
      <w:tblPr>
        <w:tblW w:w="7500" w:type="dxa"/>
        <w:tblInd w:w="108" w:type="dxa"/>
        <w:tblCellMar>
          <w:top w:w="15" w:type="dxa"/>
          <w:bottom w:w="15" w:type="dxa"/>
        </w:tblCellMar>
        <w:tblLook w:val="04A0" w:firstRow="1" w:lastRow="0" w:firstColumn="1" w:lastColumn="0" w:noHBand="0" w:noVBand="1"/>
      </w:tblPr>
      <w:tblGrid>
        <w:gridCol w:w="1340"/>
        <w:gridCol w:w="1432"/>
        <w:gridCol w:w="1212"/>
        <w:gridCol w:w="1212"/>
        <w:gridCol w:w="1212"/>
        <w:gridCol w:w="992"/>
        <w:gridCol w:w="992"/>
      </w:tblGrid>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ascii="宋体" w:hAnsi="宋体" w:cs="宋体"/>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孝陵卫地</w:t>
            </w:r>
            <w:r w:rsidR="00722DFC">
              <w:rPr>
                <w:rFonts w:ascii="等线" w:eastAsia="等线" w:hAnsi="等线" w:cs="宋体" w:hint="eastAsia"/>
                <w:color w:val="000000"/>
                <w:kern w:val="0"/>
                <w:sz w:val="22"/>
                <w:szCs w:val="22"/>
              </w:rPr>
              <w:t>铁</w:t>
            </w:r>
            <w:r w:rsidRPr="00D355DE">
              <w:rPr>
                <w:rFonts w:ascii="等线" w:eastAsia="等线" w:hAnsi="等线" w:cs="宋体" w:hint="eastAsia"/>
                <w:color w:val="000000"/>
                <w:kern w:val="0"/>
                <w:sz w:val="22"/>
                <w:szCs w:val="22"/>
              </w:rPr>
              <w:t>站</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孝陵卫地</w:t>
            </w:r>
            <w:r w:rsidR="005D190B">
              <w:rPr>
                <w:rFonts w:ascii="等线" w:eastAsia="等线" w:hAnsi="等线" w:cs="宋体" w:hint="eastAsia"/>
                <w:color w:val="000000"/>
                <w:kern w:val="0"/>
                <w:sz w:val="22"/>
                <w:szCs w:val="22"/>
              </w:rPr>
              <w:t>铁</w:t>
            </w:r>
            <w:r w:rsidRPr="00D355DE">
              <w:rPr>
                <w:rFonts w:ascii="等线" w:eastAsia="等线" w:hAnsi="等线" w:cs="宋体" w:hint="eastAsia"/>
                <w:color w:val="000000"/>
                <w:kern w:val="0"/>
                <w:sz w:val="22"/>
                <w:szCs w:val="22"/>
              </w:rPr>
              <w:t>站</w:t>
            </w:r>
          </w:p>
        </w:tc>
        <w:tc>
          <w:tcPr>
            <w:tcW w:w="13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lastRenderedPageBreak/>
              <w:t>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5D190B"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54m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1h17m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1h35m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3h43m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2h31m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3h42m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2h54m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2h13m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2h36m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8</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w:t>
            </w:r>
          </w:p>
        </w:tc>
        <w:tc>
          <w:tcPr>
            <w:tcW w:w="960" w:type="dxa"/>
            <w:tcBorders>
              <w:top w:val="nil"/>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w:t>
            </w:r>
          </w:p>
        </w:tc>
        <w:tc>
          <w:tcPr>
            <w:tcW w:w="1360" w:type="dxa"/>
            <w:tcBorders>
              <w:top w:val="nil"/>
              <w:left w:val="nil"/>
              <w:bottom w:val="nil"/>
              <w:right w:val="nil"/>
            </w:tcBorders>
            <w:noWrap/>
            <w:vAlign w:val="center"/>
            <w:hideMark/>
          </w:tcPr>
          <w:p w:rsidR="00D355DE" w:rsidRPr="00D355DE" w:rsidRDefault="00D355DE" w:rsidP="007677D3">
            <w:pPr>
              <w:widowControl/>
              <w:ind w:right="880"/>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w:t>
            </w:r>
          </w:p>
        </w:tc>
        <w:tc>
          <w:tcPr>
            <w:tcW w:w="1360" w:type="dxa"/>
            <w:tcBorders>
              <w:top w:val="nil"/>
              <w:left w:val="nil"/>
              <w:bottom w:val="nil"/>
              <w:right w:val="nil"/>
            </w:tcBorders>
            <w:noWrap/>
            <w:vAlign w:val="center"/>
            <w:hideMark/>
          </w:tcPr>
          <w:p w:rsidR="00D355DE" w:rsidRPr="00D355DE" w:rsidRDefault="007677D3"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8</w:t>
            </w:r>
          </w:p>
        </w:tc>
        <w:tc>
          <w:tcPr>
            <w:tcW w:w="1360" w:type="dxa"/>
            <w:tcBorders>
              <w:top w:val="nil"/>
              <w:left w:val="nil"/>
              <w:bottom w:val="nil"/>
              <w:right w:val="nil"/>
            </w:tcBorders>
            <w:noWrap/>
            <w:vAlign w:val="center"/>
            <w:hideMark/>
          </w:tcPr>
          <w:p w:rsidR="00D355DE" w:rsidRPr="00D355DE" w:rsidRDefault="007677D3"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44m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55m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696547"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28"/>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116916" w:rsidRPr="00D355DE" w:rsidTr="00116916">
        <w:trPr>
          <w:trHeight w:val="60"/>
        </w:trPr>
        <w:tc>
          <w:tcPr>
            <w:tcW w:w="134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c>
          <w:tcPr>
            <w:tcW w:w="960" w:type="dxa"/>
            <w:tcBorders>
              <w:top w:val="single" w:sz="4" w:space="0" w:color="auto"/>
              <w:left w:val="nil"/>
              <w:bottom w:val="nil"/>
              <w:right w:val="nil"/>
            </w:tcBorders>
            <w:noWrap/>
            <w:vAlign w:val="center"/>
          </w:tcPr>
          <w:p w:rsidR="00116916" w:rsidRPr="00D355DE" w:rsidRDefault="00116916"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w:t>
            </w:r>
          </w:p>
        </w:tc>
        <w:tc>
          <w:tcPr>
            <w:tcW w:w="960" w:type="dxa"/>
            <w:tcBorders>
              <w:top w:val="nil"/>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lastRenderedPageBreak/>
              <w:t>11</w:t>
            </w:r>
          </w:p>
        </w:tc>
        <w:tc>
          <w:tcPr>
            <w:tcW w:w="1360" w:type="dxa"/>
            <w:tcBorders>
              <w:top w:val="nil"/>
              <w:left w:val="nil"/>
              <w:bottom w:val="nil"/>
              <w:right w:val="nil"/>
            </w:tcBorders>
            <w:noWrap/>
            <w:vAlign w:val="center"/>
            <w:hideMark/>
          </w:tcPr>
          <w:p w:rsidR="00D355DE" w:rsidRPr="00D355DE" w:rsidRDefault="00D355DE" w:rsidP="00D355DE">
            <w:pPr>
              <w:widowControl/>
              <w:ind w:right="110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 xml:space="preserve"> 1h10m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 xml:space="preserve"> 1h35m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497128"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00D355DE" w:rsidRPr="00D355DE">
              <w:rPr>
                <w:rFonts w:ascii="等线" w:eastAsia="等线" w:hAnsi="等线" w:cs="宋体" w:hint="eastAsia"/>
                <w:color w:val="000000"/>
                <w:kern w:val="0"/>
                <w:sz w:val="22"/>
                <w:szCs w:val="22"/>
              </w:rPr>
              <w:t>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w:t>
            </w:r>
          </w:p>
        </w:tc>
        <w:tc>
          <w:tcPr>
            <w:tcW w:w="1360" w:type="dxa"/>
            <w:tcBorders>
              <w:top w:val="nil"/>
              <w:left w:val="nil"/>
              <w:bottom w:val="nil"/>
              <w:right w:val="nil"/>
            </w:tcBorders>
            <w:noWrap/>
            <w:vAlign w:val="center"/>
            <w:hideMark/>
          </w:tcPr>
          <w:p w:rsidR="00D355DE" w:rsidRPr="00D355DE" w:rsidRDefault="00D355DE" w:rsidP="00D355DE">
            <w:pPr>
              <w:widowControl/>
              <w:ind w:right="880"/>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10m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2h46m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lastRenderedPageBreak/>
              <w:t>24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57m</w:t>
            </w:r>
          </w:p>
        </w:tc>
        <w:tc>
          <w:tcPr>
            <w:tcW w:w="960" w:type="dxa"/>
            <w:tcBorders>
              <w:top w:val="nil"/>
              <w:left w:val="nil"/>
              <w:bottom w:val="nil"/>
              <w:right w:val="nil"/>
            </w:tcBorders>
            <w:noWrap/>
            <w:vAlign w:val="center"/>
            <w:hideMark/>
          </w:tcPr>
          <w:p w:rsidR="00D355DE" w:rsidRPr="00D355DE" w:rsidRDefault="000E38FB"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1h39h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45m</w:t>
            </w:r>
          </w:p>
        </w:tc>
        <w:tc>
          <w:tcPr>
            <w:tcW w:w="960" w:type="dxa"/>
            <w:tcBorders>
              <w:top w:val="nil"/>
              <w:left w:val="nil"/>
              <w:bottom w:val="nil"/>
              <w:right w:val="nil"/>
            </w:tcBorders>
            <w:noWrap/>
            <w:vAlign w:val="center"/>
            <w:hideMark/>
          </w:tcPr>
          <w:p w:rsidR="00D355DE" w:rsidRPr="00D355DE" w:rsidRDefault="00497128"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19</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w:t>
            </w:r>
          </w:p>
        </w:tc>
        <w:tc>
          <w:tcPr>
            <w:tcW w:w="13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4h56m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6h30m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5h33m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3h53m</w:t>
            </w:r>
          </w:p>
        </w:tc>
        <w:tc>
          <w:tcPr>
            <w:tcW w:w="960" w:type="dxa"/>
            <w:tcBorders>
              <w:top w:val="nil"/>
              <w:left w:val="nil"/>
              <w:bottom w:val="nil"/>
              <w:right w:val="nil"/>
            </w:tcBorders>
            <w:noWrap/>
            <w:vAlign w:val="center"/>
            <w:hideMark/>
          </w:tcPr>
          <w:p w:rsidR="00D355DE" w:rsidRPr="00D355DE" w:rsidRDefault="00427C04"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4h7m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2h28m</w:t>
            </w:r>
          </w:p>
        </w:tc>
        <w:tc>
          <w:tcPr>
            <w:tcW w:w="960" w:type="dxa"/>
            <w:tcBorders>
              <w:top w:val="nil"/>
              <w:left w:val="nil"/>
              <w:bottom w:val="nil"/>
              <w:right w:val="nil"/>
            </w:tcBorders>
            <w:noWrap/>
            <w:vAlign w:val="center"/>
            <w:hideMark/>
          </w:tcPr>
          <w:p w:rsidR="00D355DE" w:rsidRPr="00D355DE" w:rsidRDefault="00427C04" w:rsidP="00D355DE">
            <w:pPr>
              <w:widowControl/>
              <w:jc w:val="left"/>
              <w:rPr>
                <w:rFonts w:ascii="等线" w:eastAsia="等线" w:hAnsi="等线" w:cs="宋体"/>
                <w:color w:val="000000"/>
                <w:kern w:val="0"/>
                <w:sz w:val="22"/>
                <w:szCs w:val="22"/>
              </w:rPr>
            </w:pPr>
            <w:r>
              <w:rPr>
                <w:rFonts w:ascii="等线" w:eastAsia="等线" w:hAnsi="等线" w:cs="宋体"/>
                <w:color w:val="000000"/>
                <w:kern w:val="0"/>
                <w:sz w:val="22"/>
                <w:szCs w:val="22"/>
              </w:rPr>
              <w:t>3h23m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4h01m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6h5m</w:t>
            </w:r>
          </w:p>
        </w:tc>
        <w:tc>
          <w:tcPr>
            <w:tcW w:w="960" w:type="dxa"/>
            <w:tcBorders>
              <w:top w:val="nil"/>
              <w:left w:val="nil"/>
              <w:bottom w:val="nil"/>
              <w:right w:val="nil"/>
            </w:tcBorders>
            <w:noWrap/>
            <w:vAlign w:val="center"/>
            <w:hideMark/>
          </w:tcPr>
          <w:p w:rsidR="00D355DE" w:rsidRPr="00D355DE" w:rsidRDefault="00497128"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2h7m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6h28m</w:t>
            </w:r>
          </w:p>
        </w:tc>
        <w:tc>
          <w:tcPr>
            <w:tcW w:w="960" w:type="dxa"/>
            <w:tcBorders>
              <w:top w:val="nil"/>
              <w:left w:val="nil"/>
              <w:bottom w:val="nil"/>
              <w:right w:val="nil"/>
            </w:tcBorders>
            <w:noWrap/>
            <w:vAlign w:val="center"/>
            <w:hideMark/>
          </w:tcPr>
          <w:p w:rsidR="00D355DE" w:rsidRPr="00D355DE" w:rsidRDefault="00497128"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26</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lastRenderedPageBreak/>
              <w:t>26</w:t>
            </w:r>
          </w:p>
        </w:tc>
        <w:tc>
          <w:tcPr>
            <w:tcW w:w="13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r w:rsidRPr="00D355DE">
              <w:rPr>
                <w:rFonts w:ascii="等线" w:eastAsia="等线" w:hAnsi="等线" w:cs="宋体" w:hint="eastAsia"/>
                <w:color w:val="000000"/>
                <w:kern w:val="0"/>
                <w:sz w:val="22"/>
                <w:szCs w:val="22"/>
              </w:rPr>
              <w:t>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23m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2h45h</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3h16m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3h23</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4h32m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3h36m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2h35m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31</w:t>
            </w:r>
          </w:p>
        </w:tc>
        <w:tc>
          <w:tcPr>
            <w:tcW w:w="1360" w:type="dxa"/>
            <w:tcBorders>
              <w:top w:val="nil"/>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32</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1h55m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33</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1h53m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34</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35</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1m</w:t>
            </w:r>
          </w:p>
        </w:tc>
        <w:tc>
          <w:tcPr>
            <w:tcW w:w="960" w:type="dxa"/>
            <w:tcBorders>
              <w:top w:val="nil"/>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21m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2h55m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3h12m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2h14m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1h52m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22m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2h6m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45m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49m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single" w:sz="4" w:space="0" w:color="auto"/>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1360" w:type="dxa"/>
            <w:tcBorders>
              <w:top w:val="single" w:sz="4" w:space="0" w:color="auto"/>
              <w:left w:val="nil"/>
              <w:bottom w:val="nil"/>
              <w:right w:val="nil"/>
            </w:tcBorders>
            <w:noWrap/>
            <w:vAlign w:val="center"/>
            <w:hideMark/>
          </w:tcPr>
          <w:p w:rsidR="00D355DE" w:rsidRPr="00D355DE" w:rsidRDefault="00D355DE" w:rsidP="00D355DE">
            <w:pPr>
              <w:widowControl/>
              <w:ind w:right="880"/>
              <w:jc w:val="center"/>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ind w:right="44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960" w:type="dxa"/>
            <w:tcBorders>
              <w:top w:val="single" w:sz="4" w:space="0" w:color="auto"/>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36</w:t>
            </w:r>
          </w:p>
        </w:tc>
        <w:tc>
          <w:tcPr>
            <w:tcW w:w="1360" w:type="dxa"/>
            <w:tcBorders>
              <w:top w:val="nil"/>
              <w:left w:val="nil"/>
              <w:bottom w:val="nil"/>
              <w:right w:val="nil"/>
            </w:tcBorders>
            <w:noWrap/>
            <w:vAlign w:val="center"/>
            <w:hideMark/>
          </w:tcPr>
          <w:p w:rsidR="00D355DE" w:rsidRPr="00D355DE" w:rsidRDefault="00D355DE" w:rsidP="00D355DE">
            <w:pPr>
              <w:widowControl/>
              <w:ind w:right="880"/>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37</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1h39m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38</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2h17m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1h16m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D355DE">
        <w:trPr>
          <w:trHeight w:val="270"/>
        </w:trPr>
        <w:tc>
          <w:tcPr>
            <w:tcW w:w="134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39</w:t>
            </w:r>
          </w:p>
        </w:tc>
        <w:tc>
          <w:tcPr>
            <w:tcW w:w="13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20m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1h38m</w:t>
            </w: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2h19</w:t>
            </w:r>
            <w:r w:rsidRPr="00D355DE">
              <w:rPr>
                <w:rFonts w:ascii="等线" w:eastAsia="等线" w:hAnsi="等线" w:cs="宋体"/>
                <w:color w:val="000000"/>
                <w:kern w:val="0"/>
                <w:sz w:val="22"/>
                <w:szCs w:val="22"/>
              </w:rPr>
              <w:t>m</w:t>
            </w:r>
          </w:p>
        </w:tc>
        <w:tc>
          <w:tcPr>
            <w:tcW w:w="960" w:type="dxa"/>
            <w:tcBorders>
              <w:top w:val="nil"/>
              <w:left w:val="nil"/>
              <w:bottom w:val="nil"/>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nil"/>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c>
          <w:tcPr>
            <w:tcW w:w="960" w:type="dxa"/>
            <w:tcBorders>
              <w:top w:val="nil"/>
              <w:left w:val="nil"/>
              <w:bottom w:val="nil"/>
              <w:right w:val="nil"/>
            </w:tcBorders>
            <w:noWrap/>
            <w:vAlign w:val="center"/>
            <w:hideMark/>
          </w:tcPr>
          <w:p w:rsidR="00D355DE" w:rsidRPr="00D355DE" w:rsidRDefault="00D355DE" w:rsidP="00D355DE">
            <w:pPr>
              <w:widowControl/>
              <w:jc w:val="left"/>
              <w:rPr>
                <w:rFonts w:eastAsia="Times New Roman"/>
                <w:kern w:val="0"/>
                <w:sz w:val="20"/>
                <w:szCs w:val="20"/>
              </w:rPr>
            </w:pPr>
          </w:p>
        </w:tc>
      </w:tr>
      <w:tr w:rsidR="00D355DE" w:rsidRPr="00D355DE" w:rsidTr="00116916">
        <w:trPr>
          <w:trHeight w:val="270"/>
        </w:trPr>
        <w:tc>
          <w:tcPr>
            <w:tcW w:w="1340" w:type="dxa"/>
            <w:tcBorders>
              <w:top w:val="nil"/>
              <w:left w:val="nil"/>
              <w:bottom w:val="single" w:sz="4" w:space="0" w:color="auto"/>
              <w:right w:val="nil"/>
            </w:tcBorders>
            <w:noWrap/>
            <w:vAlign w:val="center"/>
            <w:hideMark/>
          </w:tcPr>
          <w:p w:rsidR="00D355DE" w:rsidRPr="00D355DE" w:rsidRDefault="00D355DE" w:rsidP="00D355DE">
            <w:pPr>
              <w:widowControl/>
              <w:ind w:right="88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40</w:t>
            </w:r>
          </w:p>
        </w:tc>
        <w:tc>
          <w:tcPr>
            <w:tcW w:w="13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51m</w:t>
            </w: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1h40m</w:t>
            </w: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2h17m</w:t>
            </w: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lef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1h</w:t>
            </w: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ind w:right="660"/>
              <w:jc w:val="right"/>
              <w:rPr>
                <w:rFonts w:ascii="等线" w:eastAsia="等线" w:hAnsi="等线" w:cs="宋体"/>
                <w:color w:val="000000"/>
                <w:kern w:val="0"/>
                <w:sz w:val="22"/>
                <w:szCs w:val="22"/>
              </w:rPr>
            </w:pPr>
            <w:r w:rsidRPr="00D355DE">
              <w:rPr>
                <w:rFonts w:ascii="等线" w:eastAsia="等线" w:hAnsi="等线" w:cs="宋体" w:hint="eastAsia"/>
                <w:color w:val="000000"/>
                <w:kern w:val="0"/>
                <w:sz w:val="22"/>
                <w:szCs w:val="22"/>
              </w:rPr>
              <w:t>0</w:t>
            </w:r>
          </w:p>
        </w:tc>
        <w:tc>
          <w:tcPr>
            <w:tcW w:w="960" w:type="dxa"/>
            <w:tcBorders>
              <w:top w:val="nil"/>
              <w:left w:val="nil"/>
              <w:bottom w:val="single" w:sz="4" w:space="0" w:color="auto"/>
              <w:right w:val="nil"/>
            </w:tcBorders>
            <w:noWrap/>
            <w:vAlign w:val="center"/>
            <w:hideMark/>
          </w:tcPr>
          <w:p w:rsidR="00D355DE" w:rsidRPr="00D355DE" w:rsidRDefault="00D355DE" w:rsidP="00D355DE">
            <w:pPr>
              <w:widowControl/>
              <w:jc w:val="right"/>
              <w:rPr>
                <w:rFonts w:ascii="等线" w:eastAsia="等线" w:hAnsi="等线" w:cs="宋体"/>
                <w:color w:val="000000"/>
                <w:kern w:val="0"/>
                <w:sz w:val="22"/>
                <w:szCs w:val="22"/>
              </w:rPr>
            </w:pPr>
          </w:p>
        </w:tc>
      </w:tr>
    </w:tbl>
    <w:p w:rsidR="00D355DE" w:rsidRDefault="00D355DE" w:rsidP="00D355DE">
      <w:pPr>
        <w:suppressAutoHyphens/>
        <w:spacing w:line="336" w:lineRule="auto"/>
        <w:rPr>
          <w:rFonts w:ascii="宋体" w:hAnsi="宋体" w:cs="宋体"/>
          <w:color w:val="000000"/>
          <w:sz w:val="24"/>
        </w:rPr>
      </w:pPr>
    </w:p>
    <w:p w:rsidR="00D2088F" w:rsidRDefault="00D2088F" w:rsidP="00D355DE">
      <w:pPr>
        <w:suppressAutoHyphens/>
        <w:spacing w:line="336" w:lineRule="auto"/>
        <w:rPr>
          <w:rFonts w:ascii="宋体" w:hAnsi="宋体" w:cs="宋体"/>
          <w:color w:val="000000"/>
          <w:sz w:val="24"/>
        </w:rPr>
      </w:pPr>
      <w:r>
        <w:rPr>
          <w:rFonts w:ascii="宋体" w:hAnsi="宋体" w:cs="宋体" w:hint="eastAsia"/>
          <w:color w:val="000000"/>
          <w:sz w:val="24"/>
        </w:rPr>
        <w:t xml:space="preserve">附录5 </w:t>
      </w:r>
    </w:p>
    <w:p w:rsidR="00D355DE" w:rsidRPr="00D355DE" w:rsidRDefault="00D355DE" w:rsidP="00542F2D">
      <w:pPr>
        <w:suppressAutoHyphens/>
        <w:spacing w:line="336" w:lineRule="auto"/>
        <w:ind w:firstLine="420"/>
        <w:rPr>
          <w:rFonts w:ascii="宋体" w:hAnsi="宋体" w:cs="宋体"/>
          <w:color w:val="000000"/>
          <w:sz w:val="24"/>
        </w:rPr>
      </w:pPr>
    </w:p>
    <w:p w:rsidR="00542F2D" w:rsidRDefault="00D2088F" w:rsidP="00542F2D">
      <w:pPr>
        <w:suppressAutoHyphens/>
        <w:spacing w:line="336" w:lineRule="auto"/>
        <w:ind w:firstLine="420"/>
        <w:rPr>
          <w:rFonts w:ascii="宋体" w:hAnsi="宋体" w:cs="宋体"/>
          <w:color w:val="000000"/>
          <w:sz w:val="24"/>
        </w:rPr>
      </w:pPr>
      <w:r>
        <w:rPr>
          <w:noProof/>
        </w:rPr>
        <w:lastRenderedPageBreak/>
        <w:drawing>
          <wp:inline distT="0" distB="0" distL="0" distR="0" wp14:anchorId="566737FE" wp14:editId="50DBEAF5">
            <wp:extent cx="4869180" cy="3748916"/>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1831" cy="3758656"/>
                    </a:xfrm>
                    <a:prstGeom prst="rect">
                      <a:avLst/>
                    </a:prstGeom>
                  </pic:spPr>
                </pic:pic>
              </a:graphicData>
            </a:graphic>
          </wp:inline>
        </w:drawing>
      </w:r>
    </w:p>
    <w:p w:rsidR="00D2088F" w:rsidRDefault="00D2088F" w:rsidP="00D2088F">
      <w:pPr>
        <w:jc w:val="center"/>
        <w:rPr>
          <w:sz w:val="24"/>
        </w:rPr>
      </w:pPr>
      <w:r>
        <w:rPr>
          <w:rFonts w:hint="eastAsia"/>
          <w:sz w:val="24"/>
        </w:rPr>
        <w:t>图</w:t>
      </w:r>
      <w:r>
        <w:rPr>
          <w:rFonts w:hint="eastAsia"/>
          <w:sz w:val="24"/>
        </w:rPr>
        <w:t xml:space="preserve">5 </w:t>
      </w:r>
      <w:r>
        <w:rPr>
          <w:rFonts w:hint="eastAsia"/>
          <w:sz w:val="24"/>
        </w:rPr>
        <w:t>景点</w:t>
      </w:r>
      <w:r>
        <w:rPr>
          <w:rFonts w:hint="eastAsia"/>
          <w:sz w:val="24"/>
        </w:rPr>
        <w:t>19,20,31</w:t>
      </w:r>
      <w:r>
        <w:rPr>
          <w:rFonts w:hint="eastAsia"/>
          <w:sz w:val="24"/>
        </w:rPr>
        <w:t>局部示意图</w:t>
      </w:r>
    </w:p>
    <w:p w:rsidR="00542F2D" w:rsidRDefault="00D2088F" w:rsidP="00392C26">
      <w:pPr>
        <w:adjustRightInd w:val="0"/>
        <w:snapToGrid w:val="0"/>
        <w:jc w:val="center"/>
        <w:outlineLvl w:val="0"/>
        <w:rPr>
          <w:rFonts w:ascii="黑体" w:eastAsia="黑体"/>
          <w:b/>
          <w:color w:val="000000"/>
          <w:sz w:val="28"/>
          <w:szCs w:val="28"/>
        </w:rPr>
      </w:pPr>
      <w:r>
        <w:rPr>
          <w:noProof/>
        </w:rPr>
        <w:drawing>
          <wp:inline distT="0" distB="0" distL="0" distR="0" wp14:anchorId="5FD78420" wp14:editId="69F49BC9">
            <wp:extent cx="4777740" cy="3897170"/>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87466" cy="3905103"/>
                    </a:xfrm>
                    <a:prstGeom prst="rect">
                      <a:avLst/>
                    </a:prstGeom>
                  </pic:spPr>
                </pic:pic>
              </a:graphicData>
            </a:graphic>
          </wp:inline>
        </w:drawing>
      </w:r>
    </w:p>
    <w:p w:rsidR="00D2088F" w:rsidRDefault="00D2088F" w:rsidP="00D2088F">
      <w:pPr>
        <w:jc w:val="center"/>
        <w:rPr>
          <w:sz w:val="24"/>
        </w:rPr>
      </w:pPr>
      <w:r>
        <w:rPr>
          <w:rFonts w:hint="eastAsia"/>
          <w:sz w:val="24"/>
        </w:rPr>
        <w:t>图</w:t>
      </w:r>
      <w:r>
        <w:rPr>
          <w:rFonts w:hint="eastAsia"/>
          <w:sz w:val="24"/>
        </w:rPr>
        <w:t xml:space="preserve">6 </w:t>
      </w:r>
      <w:r>
        <w:rPr>
          <w:rFonts w:hint="eastAsia"/>
          <w:sz w:val="24"/>
        </w:rPr>
        <w:t>景点</w:t>
      </w:r>
      <w:r>
        <w:rPr>
          <w:rFonts w:hint="eastAsia"/>
          <w:sz w:val="24"/>
        </w:rPr>
        <w:t>17,18,37</w:t>
      </w:r>
      <w:r>
        <w:rPr>
          <w:rFonts w:hint="eastAsia"/>
          <w:sz w:val="24"/>
        </w:rPr>
        <w:t>局部示意图</w:t>
      </w:r>
    </w:p>
    <w:p w:rsidR="00D2088F" w:rsidRDefault="00D2088F" w:rsidP="00392C26">
      <w:pPr>
        <w:adjustRightInd w:val="0"/>
        <w:snapToGrid w:val="0"/>
        <w:jc w:val="center"/>
        <w:outlineLvl w:val="0"/>
        <w:rPr>
          <w:rFonts w:ascii="黑体" w:eastAsia="黑体"/>
          <w:b/>
          <w:color w:val="000000"/>
          <w:sz w:val="28"/>
          <w:szCs w:val="28"/>
        </w:rPr>
      </w:pPr>
      <w:r>
        <w:rPr>
          <w:noProof/>
        </w:rPr>
        <w:lastRenderedPageBreak/>
        <w:drawing>
          <wp:inline distT="0" distB="0" distL="0" distR="0" wp14:anchorId="7F4E7EA5" wp14:editId="015D7FB3">
            <wp:extent cx="4983480" cy="4125816"/>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04381" cy="4143120"/>
                    </a:xfrm>
                    <a:prstGeom prst="rect">
                      <a:avLst/>
                    </a:prstGeom>
                  </pic:spPr>
                </pic:pic>
              </a:graphicData>
            </a:graphic>
          </wp:inline>
        </w:drawing>
      </w:r>
    </w:p>
    <w:p w:rsidR="00D2088F" w:rsidRDefault="00D2088F" w:rsidP="00D2088F">
      <w:pPr>
        <w:ind w:firstLineChars="200" w:firstLine="480"/>
        <w:rPr>
          <w:sz w:val="24"/>
        </w:rPr>
      </w:pPr>
    </w:p>
    <w:p w:rsidR="00D2088F" w:rsidRDefault="00D2088F" w:rsidP="00D2088F">
      <w:pPr>
        <w:ind w:firstLineChars="300" w:firstLine="720"/>
        <w:jc w:val="center"/>
        <w:rPr>
          <w:sz w:val="24"/>
        </w:rPr>
      </w:pPr>
      <w:r>
        <w:rPr>
          <w:rFonts w:hint="eastAsia"/>
          <w:sz w:val="24"/>
        </w:rPr>
        <w:t>图</w:t>
      </w:r>
      <w:r>
        <w:rPr>
          <w:rFonts w:hint="eastAsia"/>
          <w:sz w:val="24"/>
        </w:rPr>
        <w:t xml:space="preserve">7 </w:t>
      </w:r>
      <w:r>
        <w:rPr>
          <w:rFonts w:hint="eastAsia"/>
          <w:sz w:val="24"/>
        </w:rPr>
        <w:t>景点</w:t>
      </w:r>
      <w:r>
        <w:rPr>
          <w:rFonts w:hint="eastAsia"/>
          <w:sz w:val="24"/>
        </w:rPr>
        <w:t>1,2,3,4,5,6</w:t>
      </w:r>
      <w:r>
        <w:rPr>
          <w:rFonts w:hint="eastAsia"/>
          <w:sz w:val="24"/>
        </w:rPr>
        <w:t>局部示意图</w:t>
      </w:r>
    </w:p>
    <w:p w:rsidR="00D2088F" w:rsidRDefault="00D2088F" w:rsidP="00392C26">
      <w:pPr>
        <w:adjustRightInd w:val="0"/>
        <w:snapToGrid w:val="0"/>
        <w:jc w:val="center"/>
        <w:outlineLvl w:val="0"/>
        <w:rPr>
          <w:rFonts w:ascii="黑体" w:eastAsia="黑体"/>
          <w:b/>
          <w:color w:val="000000"/>
          <w:sz w:val="28"/>
          <w:szCs w:val="28"/>
        </w:rPr>
      </w:pPr>
      <w:r>
        <w:rPr>
          <w:noProof/>
        </w:rPr>
        <w:drawing>
          <wp:inline distT="0" distB="0" distL="0" distR="0" wp14:anchorId="5F716541" wp14:editId="1C465617">
            <wp:extent cx="4808220" cy="2890139"/>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22224" cy="2898557"/>
                    </a:xfrm>
                    <a:prstGeom prst="rect">
                      <a:avLst/>
                    </a:prstGeom>
                  </pic:spPr>
                </pic:pic>
              </a:graphicData>
            </a:graphic>
          </wp:inline>
        </w:drawing>
      </w:r>
    </w:p>
    <w:p w:rsidR="00D2088F" w:rsidRDefault="00D2088F" w:rsidP="00D2088F">
      <w:pPr>
        <w:ind w:firstLineChars="300" w:firstLine="720"/>
        <w:jc w:val="center"/>
        <w:rPr>
          <w:sz w:val="24"/>
        </w:rPr>
      </w:pPr>
      <w:r>
        <w:rPr>
          <w:rFonts w:hint="eastAsia"/>
          <w:sz w:val="24"/>
        </w:rPr>
        <w:t>图</w:t>
      </w:r>
      <w:r>
        <w:rPr>
          <w:rFonts w:hint="eastAsia"/>
          <w:sz w:val="24"/>
        </w:rPr>
        <w:t xml:space="preserve">8 </w:t>
      </w:r>
      <w:r>
        <w:rPr>
          <w:rFonts w:hint="eastAsia"/>
          <w:sz w:val="24"/>
        </w:rPr>
        <w:t>景点</w:t>
      </w:r>
      <w:r>
        <w:rPr>
          <w:rFonts w:hint="eastAsia"/>
          <w:sz w:val="24"/>
        </w:rPr>
        <w:t>10,26,28,36</w:t>
      </w:r>
      <w:r>
        <w:rPr>
          <w:rFonts w:hint="eastAsia"/>
          <w:sz w:val="24"/>
        </w:rPr>
        <w:t>局部示意图</w:t>
      </w:r>
    </w:p>
    <w:p w:rsidR="00D2088F" w:rsidRDefault="00D2088F" w:rsidP="00D2088F">
      <w:pPr>
        <w:rPr>
          <w:sz w:val="24"/>
        </w:rPr>
      </w:pPr>
    </w:p>
    <w:p w:rsidR="00D2088F" w:rsidRPr="00D2088F" w:rsidRDefault="00D2088F" w:rsidP="00D2088F">
      <w:pPr>
        <w:adjustRightInd w:val="0"/>
        <w:snapToGrid w:val="0"/>
        <w:jc w:val="center"/>
        <w:outlineLvl w:val="0"/>
        <w:rPr>
          <w:rFonts w:ascii="黑体" w:eastAsia="黑体"/>
          <w:b/>
          <w:color w:val="000000"/>
          <w:sz w:val="28"/>
          <w:szCs w:val="28"/>
        </w:rPr>
      </w:pPr>
      <w:r>
        <w:rPr>
          <w:noProof/>
        </w:rPr>
        <w:lastRenderedPageBreak/>
        <w:drawing>
          <wp:inline distT="0" distB="0" distL="0" distR="0" wp14:anchorId="0734DAEE" wp14:editId="11BF9496">
            <wp:extent cx="4689280" cy="39547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00808" cy="3964502"/>
                    </a:xfrm>
                    <a:prstGeom prst="rect">
                      <a:avLst/>
                    </a:prstGeom>
                  </pic:spPr>
                </pic:pic>
              </a:graphicData>
            </a:graphic>
          </wp:inline>
        </w:drawing>
      </w:r>
    </w:p>
    <w:p w:rsidR="00D2088F" w:rsidRDefault="00D2088F" w:rsidP="00D2088F">
      <w:pPr>
        <w:ind w:firstLineChars="300" w:firstLine="720"/>
        <w:jc w:val="center"/>
        <w:rPr>
          <w:sz w:val="24"/>
        </w:rPr>
      </w:pPr>
      <w:r>
        <w:rPr>
          <w:rFonts w:hint="eastAsia"/>
          <w:sz w:val="24"/>
        </w:rPr>
        <w:t>图</w:t>
      </w:r>
      <w:r>
        <w:rPr>
          <w:rFonts w:hint="eastAsia"/>
          <w:sz w:val="24"/>
        </w:rPr>
        <w:t xml:space="preserve">9 </w:t>
      </w:r>
      <w:r>
        <w:rPr>
          <w:rFonts w:hint="eastAsia"/>
          <w:sz w:val="24"/>
        </w:rPr>
        <w:t>景点</w:t>
      </w:r>
      <w:r>
        <w:rPr>
          <w:rFonts w:hint="eastAsia"/>
          <w:sz w:val="24"/>
        </w:rPr>
        <w:t>9,2</w:t>
      </w:r>
      <w:r>
        <w:rPr>
          <w:sz w:val="24"/>
        </w:rPr>
        <w:t>1</w:t>
      </w:r>
      <w:r>
        <w:rPr>
          <w:rFonts w:hint="eastAsia"/>
          <w:sz w:val="24"/>
        </w:rPr>
        <w:t>,4</w:t>
      </w:r>
      <w:r>
        <w:rPr>
          <w:sz w:val="24"/>
        </w:rPr>
        <w:t>0</w:t>
      </w:r>
      <w:r>
        <w:rPr>
          <w:rFonts w:hint="eastAsia"/>
          <w:sz w:val="24"/>
        </w:rPr>
        <w:t>局部示意图</w:t>
      </w:r>
    </w:p>
    <w:p w:rsidR="00D2088F" w:rsidRDefault="00D2088F" w:rsidP="00D2088F">
      <w:pPr>
        <w:ind w:firstLineChars="300" w:firstLine="720"/>
        <w:jc w:val="center"/>
        <w:rPr>
          <w:sz w:val="24"/>
        </w:rPr>
      </w:pPr>
    </w:p>
    <w:p w:rsidR="00D2088F" w:rsidRDefault="00D2088F" w:rsidP="00D2088F">
      <w:pPr>
        <w:jc w:val="center"/>
        <w:rPr>
          <w:rFonts w:ascii="黑体" w:eastAsia="黑体"/>
          <w:sz w:val="28"/>
          <w:szCs w:val="28"/>
        </w:rPr>
      </w:pPr>
      <w:r>
        <w:rPr>
          <w:noProof/>
        </w:rPr>
        <w:drawing>
          <wp:inline distT="0" distB="0" distL="0" distR="0" wp14:anchorId="3595F427" wp14:editId="54C45A5A">
            <wp:extent cx="4297680" cy="3179584"/>
            <wp:effectExtent l="0" t="0" r="762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75802" cy="3237382"/>
                    </a:xfrm>
                    <a:prstGeom prst="rect">
                      <a:avLst/>
                    </a:prstGeom>
                  </pic:spPr>
                </pic:pic>
              </a:graphicData>
            </a:graphic>
          </wp:inline>
        </w:drawing>
      </w:r>
    </w:p>
    <w:p w:rsidR="00D2088F" w:rsidRDefault="00D2088F" w:rsidP="00D2088F">
      <w:pPr>
        <w:ind w:firstLineChars="300" w:firstLine="720"/>
        <w:jc w:val="center"/>
        <w:rPr>
          <w:sz w:val="24"/>
        </w:rPr>
      </w:pPr>
      <w:r>
        <w:rPr>
          <w:rFonts w:hint="eastAsia"/>
          <w:sz w:val="24"/>
        </w:rPr>
        <w:t>图</w:t>
      </w:r>
      <w:r>
        <w:rPr>
          <w:rFonts w:hint="eastAsia"/>
          <w:sz w:val="24"/>
        </w:rPr>
        <w:t xml:space="preserve">10 </w:t>
      </w:r>
      <w:r>
        <w:rPr>
          <w:rFonts w:hint="eastAsia"/>
          <w:sz w:val="24"/>
        </w:rPr>
        <w:t>景点</w:t>
      </w:r>
      <w:r>
        <w:rPr>
          <w:rFonts w:hint="eastAsia"/>
          <w:sz w:val="24"/>
        </w:rPr>
        <w:t>12,13,16,39</w:t>
      </w:r>
      <w:r>
        <w:rPr>
          <w:rFonts w:hint="eastAsia"/>
          <w:sz w:val="24"/>
        </w:rPr>
        <w:t>局部示意图</w:t>
      </w:r>
    </w:p>
    <w:p w:rsidR="00D2088F" w:rsidRDefault="00D2088F" w:rsidP="00D2088F">
      <w:pPr>
        <w:jc w:val="center"/>
        <w:rPr>
          <w:rFonts w:ascii="黑体" w:eastAsia="黑体"/>
          <w:sz w:val="28"/>
          <w:szCs w:val="28"/>
        </w:rPr>
      </w:pPr>
      <w:r>
        <w:rPr>
          <w:noProof/>
        </w:rPr>
        <w:lastRenderedPageBreak/>
        <w:drawing>
          <wp:inline distT="0" distB="0" distL="0" distR="0" wp14:anchorId="44EA1FBB" wp14:editId="64D0356E">
            <wp:extent cx="3294362" cy="43815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19311" cy="4414682"/>
                    </a:xfrm>
                    <a:prstGeom prst="rect">
                      <a:avLst/>
                    </a:prstGeom>
                  </pic:spPr>
                </pic:pic>
              </a:graphicData>
            </a:graphic>
          </wp:inline>
        </w:drawing>
      </w:r>
    </w:p>
    <w:p w:rsidR="00D2088F" w:rsidRDefault="00D2088F" w:rsidP="00D2088F">
      <w:pPr>
        <w:ind w:firstLineChars="300" w:firstLine="720"/>
        <w:jc w:val="center"/>
        <w:rPr>
          <w:sz w:val="24"/>
        </w:rPr>
      </w:pPr>
      <w:r>
        <w:rPr>
          <w:rFonts w:hint="eastAsia"/>
          <w:sz w:val="24"/>
        </w:rPr>
        <w:t>图</w:t>
      </w:r>
      <w:r>
        <w:rPr>
          <w:rFonts w:hint="eastAsia"/>
          <w:sz w:val="24"/>
        </w:rPr>
        <w:t xml:space="preserve">11 </w:t>
      </w:r>
      <w:r>
        <w:rPr>
          <w:rFonts w:hint="eastAsia"/>
          <w:sz w:val="24"/>
        </w:rPr>
        <w:t>景点</w:t>
      </w:r>
      <w:r>
        <w:rPr>
          <w:rFonts w:hint="eastAsia"/>
          <w:sz w:val="24"/>
        </w:rPr>
        <w:t>8,14</w:t>
      </w:r>
      <w:r>
        <w:rPr>
          <w:rFonts w:hint="eastAsia"/>
          <w:sz w:val="24"/>
        </w:rPr>
        <w:t>局部示意图</w:t>
      </w:r>
    </w:p>
    <w:p w:rsidR="00D2088F" w:rsidRDefault="00D2088F" w:rsidP="00D2088F">
      <w:pPr>
        <w:ind w:firstLineChars="300" w:firstLine="720"/>
        <w:jc w:val="center"/>
        <w:rPr>
          <w:sz w:val="24"/>
        </w:rPr>
      </w:pPr>
    </w:p>
    <w:p w:rsidR="00D2088F" w:rsidRDefault="00351D2C" w:rsidP="00351D2C">
      <w:pPr>
        <w:rPr>
          <w:rFonts w:asciiTheme="minorEastAsia" w:eastAsiaTheme="minorEastAsia" w:hAnsiTheme="minorEastAsia"/>
          <w:sz w:val="24"/>
        </w:rPr>
      </w:pPr>
      <w:r w:rsidRPr="00351D2C">
        <w:rPr>
          <w:rFonts w:asciiTheme="minorEastAsia" w:eastAsiaTheme="minorEastAsia" w:hAnsiTheme="minorEastAsia" w:hint="eastAsia"/>
          <w:sz w:val="24"/>
        </w:rPr>
        <w:t>附录6</w:t>
      </w:r>
      <w:r>
        <w:rPr>
          <w:rFonts w:asciiTheme="minorEastAsia" w:eastAsiaTheme="minorEastAsia" w:hAnsiTheme="minorEastAsia"/>
          <w:sz w:val="24"/>
        </w:rPr>
        <w:t xml:space="preserve"> MATLAB</w:t>
      </w:r>
      <w:r>
        <w:rPr>
          <w:rFonts w:asciiTheme="minorEastAsia" w:eastAsiaTheme="minorEastAsia" w:hAnsiTheme="minorEastAsia" w:hint="eastAsia"/>
          <w:sz w:val="24"/>
        </w:rPr>
        <w:t>代码</w:t>
      </w:r>
    </w:p>
    <w:p w:rsidR="00351D2C" w:rsidRPr="00351D2C" w:rsidRDefault="00351D2C" w:rsidP="00351D2C">
      <w:pPr>
        <w:rPr>
          <w:rFonts w:asciiTheme="minorEastAsia" w:eastAsiaTheme="minorEastAsia" w:hAnsiTheme="minorEastAsia"/>
          <w:sz w:val="24"/>
        </w:rPr>
      </w:pPr>
      <w:r>
        <w:rPr>
          <w:rFonts w:asciiTheme="minorEastAsia" w:eastAsiaTheme="minorEastAsia" w:hAnsiTheme="minorEastAsia" w:hint="eastAsia"/>
          <w:sz w:val="24"/>
        </w:rPr>
        <w:t>问题一：</w:t>
      </w:r>
    </w:p>
    <w:p w:rsidR="00351D2C" w:rsidRPr="00351D2C" w:rsidRDefault="00351D2C" w:rsidP="00351D2C">
      <w:pPr>
        <w:rPr>
          <w:rFonts w:asciiTheme="minorEastAsia" w:eastAsiaTheme="minorEastAsia" w:hAnsiTheme="minorEastAsia" w:hint="eastAsia"/>
          <w:sz w:val="24"/>
        </w:rPr>
      </w:pPr>
      <w:r w:rsidRPr="00351D2C">
        <w:rPr>
          <w:rFonts w:asciiTheme="minorEastAsia" w:eastAsiaTheme="minorEastAsia" w:hAnsiTheme="minorEastAsia" w:hint="eastAsia"/>
          <w:sz w:val="24"/>
        </w:rPr>
        <w:t>%主程序</w:t>
      </w:r>
    </w:p>
    <w:p w:rsidR="00351D2C" w:rsidRPr="00351D2C" w:rsidRDefault="00351D2C" w:rsidP="00351D2C">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ga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[f,p]=objf(s)</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gn=1;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while gn&lt;gnmax+1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j=1:2:inn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seln=sell(s,ps);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scro=cross(s,seln,pc);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scnew(j,:)=scross(1,:);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scnew(j+1,:)=scross(2,:);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smn</w:t>
      </w:r>
      <w:r w:rsidRPr="00B42B50">
        <w:rPr>
          <w:rFonts w:asciiTheme="minorEastAsia" w:eastAsiaTheme="minorEastAsia" w:hAnsiTheme="minorEastAsia" w:hint="eastAsia"/>
          <w:sz w:val="24"/>
        </w:rPr>
        <w:t xml:space="preserve">ew(j,:)=chang(scnew(j,:),pm);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smnew(j+1,:)=chang(scnew(j+1,:),pm);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s=smnew;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[f,p]=objf(s,dislist);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[fmax,nmax]=max(f);</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ymean(gn)=1/mean(f);</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ymax(gn)=1/fmax;</w:t>
      </w:r>
    </w:p>
    <w:p w:rsidR="00351D2C" w:rsidRPr="00B42B50" w:rsidRDefault="00351D2C" w:rsidP="00B42B50">
      <w:pPr>
        <w:rPr>
          <w:rFonts w:asciiTheme="minorEastAsia" w:eastAsiaTheme="minorEastAsia" w:hAnsiTheme="minorEastAsia" w:hint="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x=s(nmax,:);</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gn=gn+1;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%pause;</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gn=gn-1;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figure(2);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plot(ymax,'r'); hold on;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plot(ymean,'b');grid;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title('搜索过程');</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legend('最优解','平均解');</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pcc=pro(pc);</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test(1:100)=0;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l=round(100*pc);</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test(1:l)=1;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n=round(rand*99)+1;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pcc=test(n);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sz w:val="24"/>
        </w:rPr>
        <w:t>%------------</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[f,p]=objf(s);</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y=zeros(citynum+1,citynum+1);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i=1:inn-1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a=s(i,:);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j=1:KM-1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m=a(j);</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n=a(j+1);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m=m+1;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n=n+1;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y(m,n)=1;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y=y';</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mubiaob=c(i,j)*y(i,:);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xuq1=0;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i=1:citynum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xuq1=xuq1+s(i)*y(i,:)-q(i);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xuqiu=max((xuq1),0)*M;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shij1=0;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shij2=0;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l=1:citynum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shij1=shij1+t(i)-a(i);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shij2=shij12+b(i)-t(i);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shij3=max((shij1),0);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shij4=max((shij2),0);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shijian=M*shij3+M*shij4;</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f=mubiao+xuqiu+shijian;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f=1/f;</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sz w:val="24"/>
        </w:rPr>
        <w:t>%------</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fsum=0;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i=1:inn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fsum=fsum+f(i);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i=1:inn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ps(i)=f(i)/fsum;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%计算累积概率</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p(1)=ps(1);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i=2:inn</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p(i)=p(i-1)+ps(i);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p=p';</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p</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sz w:val="24"/>
        </w:rPr>
        <w:t>%---------</w:t>
      </w:r>
      <w:r w:rsidRPr="00B42B50">
        <w:rPr>
          <w:rFonts w:asciiTheme="minorEastAsia" w:eastAsiaTheme="minorEastAsia" w:hAnsiTheme="minorEastAsia"/>
          <w:sz w:val="24"/>
        </w:rPr>
        <w:t>------------</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seln=sell(s,p)</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inn=size(p,1);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r=rand;  %产生一个随机数</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prand=p-r;</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j=1;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while prand(j)&lt;0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j=j+1;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seln(i)=j; %选中个体的序号</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sel1=seln(1);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sel2=seln(2);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%“交叉”操作</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snew=cross(A,B,pc)</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A=s(sel1,:);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B=s(sel2,:);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c=find(A==0);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d=find(B==0);</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a=sym(A);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lastRenderedPageBreak/>
        <w:t>b=sym(B);</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k=size(a,2);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i=1:size(a,2)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j=1:k</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e(i,c(k))=a(i+k-1);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i=1:size(a,2)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j=1:k</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e(i,d(k))=b(i+k-1);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c0=round(rand*(k-1))+1;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c1=round(rand*(k-1))+1;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a=[f(:,c0),a];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b=[e(:,c1),b];</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i=1:size(a,2);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j=1:size(e,2)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if a(i)==e(j)</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a(i)==[];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lastRenderedPageBreak/>
        <w:t>for i=1:size(b,2);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j=1:size(f,2)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if b(i)==f(j)</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b(i)==[];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a=double(a);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b=double(b);</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g=zeros(size(A));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i=1:size(a)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j=1:size(c)</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g(i+j)=a(i);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h=zeros(size(A));</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for i=1:size(b)</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for j=1:size(d)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h(i+j)=b(i);</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g=g';</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h=h';</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lastRenderedPageBreak/>
        <w:t>snew=[g h];</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%变异</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function  snew=chang(snew,pm)</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bn=size(snew,2);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snnew=snew;</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c2=round(rand*(bn-2))+1;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c3=round(rand*(bn-2))+1;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chb1=min(c2,c2);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chb2=max(c3,c2);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x=snew(chb1+1:chb2);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snnew(chb1+1:chb2)=fliplr(x);</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pmm=pro(pm);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if pmm==1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xml:space="preserve">   c2=round(rand*(bn-2))+1;  </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c3=round(rand*(bn-2))+1;</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chb1=min(c2,c3);</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chb2=max(c2,c3);</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x=snew(chb1+1:chb2);</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snnew(chb1+1:chb2)=fliplr(x);</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bookmarkStart w:id="48" w:name="_GoBack"/>
      <w:bookmarkEnd w:id="48"/>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351D2C" w:rsidRPr="00B42B50" w:rsidRDefault="00351D2C" w:rsidP="00B42B50">
      <w:pPr>
        <w:rPr>
          <w:rFonts w:asciiTheme="minorEastAsia" w:eastAsiaTheme="minorEastAsia" w:hAnsiTheme="minorEastAsia"/>
          <w:sz w:val="24"/>
        </w:rPr>
      </w:pPr>
    </w:p>
    <w:p w:rsidR="00351D2C" w:rsidRPr="00B42B50" w:rsidRDefault="00351D2C" w:rsidP="00B42B50">
      <w:pPr>
        <w:rPr>
          <w:rFonts w:asciiTheme="minorEastAsia" w:eastAsiaTheme="minorEastAsia" w:hAnsiTheme="minorEastAsia"/>
          <w:sz w:val="24"/>
        </w:rPr>
      </w:pPr>
      <w:r w:rsidRPr="00B42B50">
        <w:rPr>
          <w:rFonts w:asciiTheme="minorEastAsia" w:eastAsiaTheme="minorEastAsia" w:hAnsiTheme="minorEastAsia"/>
          <w:sz w:val="24"/>
        </w:rPr>
        <w:t>end</w:t>
      </w:r>
    </w:p>
    <w:p w:rsidR="00B42B50" w:rsidRPr="00B42B50" w:rsidRDefault="00351D2C" w:rsidP="00B42B50">
      <w:pPr>
        <w:rPr>
          <w:rFonts w:asciiTheme="minorEastAsia" w:eastAsiaTheme="minorEastAsia" w:hAnsiTheme="minorEastAsia"/>
          <w:sz w:val="24"/>
        </w:rPr>
      </w:pPr>
      <w:r>
        <w:rPr>
          <w:rFonts w:asciiTheme="minorEastAsia" w:eastAsiaTheme="minorEastAsia" w:hAnsiTheme="minorEastAsia" w:hint="eastAsia"/>
          <w:sz w:val="24"/>
        </w:rPr>
        <w:t>问题二：</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plot(m,n,'.r') %»­Â·Í¼ for i=1:272 Y1=Road(i,3); X1=Road(i,2); Y2=Road(i,5); X2=Road(i,4);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line([X1,X2],[Y1,Y2]); hold on end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 x=1:19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str= num2str(Road(x,1)); plot(X1(x),Y1(x),'ro')  </w:t>
      </w:r>
    </w:p>
    <w:p w:rsidR="00B42B50" w:rsidRPr="00B42B50" w:rsidRDefault="00B42B50"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m=jpoint(:,1); n=jpoint(:,2); plot(m,n,'.r');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x=[2,3,4,0,2,3,0,1,4]; y=[2,2,2,3,3,3,4,4,4];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z=[80,82,84,79,61,65,84,84,86];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subplot(2,1,1);stem3(x,y,z);title('RAW DATA'); xi=0:0.1:4;yi=2:0.2:4; [XI,YI]=meshgrid(xi,yi);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ZI=griddata(x,y,z,XI,YI,'v4');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subplot(2,1,2);mesh(XI,YI,ZI);title('GRIDDATA');  </w:t>
      </w:r>
    </w:p>
    <w:p w:rsidR="00B42B50" w:rsidRPr="00B42B50" w:rsidRDefault="00B42B50"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function [d,r]=floyd(a) n=size(a,1); d=a;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 i=1:n for j=1:n r(i,j)=j; end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for k=1:n for i=1:n for j=1:n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d(i,k)+d(k,j)&lt;d(i,j) d(i,j)=d(i,k)+d(k,j); r(i,j)=r(i,k)31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end  end end  </w:t>
      </w:r>
    </w:p>
    <w:p w:rsidR="00B42B50" w:rsidRPr="00B42B50" w:rsidRDefault="00B42B50"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 clc,clear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a(1,2)=56;a(1,3)=35;a(1,4)=21;a(1,5)=51;a(1,6)=60; a(2,3)=21;a(2,4)=57;a(2,5)=78;a(2,6)=70; a(3,4)=36;a(3,5)=68;a(3,6)=68; a(4,5)=51;a(4,6)=61; a(5,6)=13; a(6,:)=0; a=a+a';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c1=[5 1:4 6]; L=length(c1); flag=1;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while flag&gt;0 flag=0; for m=1:L-3 for n=m+2:L-1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a(c1(m),c1(n))+a(c1(m+1),c1(n+1))&lt;a(c1(m),c1(m+1))+a(c1(n),c1(n+1)) flag=1;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c1(m+1:n)=c1(n:-1:m+1); end end end End sum1=0; for i=1:L-1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sum1=sum1+a(c1(i),c1(i+1)); end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circle=c1; sum=sum1; </w:t>
      </w:r>
    </w:p>
    <w:p w:rsidR="00B42B50" w:rsidRPr="00B42B50" w:rsidRDefault="00B42B50" w:rsidP="00B42B50">
      <w:pPr>
        <w:rPr>
          <w:rFonts w:asciiTheme="minorEastAsia" w:eastAsiaTheme="minorEastAsia" w:hAnsiTheme="minorEastAsia" w:hint="eastAsia"/>
          <w:sz w:val="24"/>
        </w:rPr>
      </w:pPr>
      <w:r w:rsidRPr="00B42B50">
        <w:rPr>
          <w:rFonts w:asciiTheme="minorEastAsia" w:eastAsiaTheme="minorEastAsia" w:hAnsiTheme="minorEastAsia" w:hint="eastAsia"/>
          <w:sz w:val="24"/>
        </w:rPr>
        <w:t>c1=[5 6 1:4];%改变初始圈，该算法的最后一个顶点不动 flag=1;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while flag&gt;0 flag=0; for m=1:L-3 for n=m+2:L-1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a(c1(m),c1(n))+a(c1(m+1),c1(n+1))&lt; a(c1(m),c1(m+1))+a(c1(n),c1(n+1)) flag=1;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c1(m+1:n)=c1(n:-1:m+1); end32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end end sum1=0; for i=1:L-1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sum1=sum1+a(c1(i),c1(i+1)); end </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sum1&lt;sum sum=sum1; circle=c1; end </w:t>
      </w:r>
    </w:p>
    <w:p w:rsidR="00B42B50" w:rsidRDefault="00B42B50" w:rsidP="00B42B50">
      <w:pPr>
        <w:rPr>
          <w:rFonts w:asciiTheme="minorEastAsia" w:eastAsiaTheme="minorEastAsia" w:hAnsiTheme="minorEastAsia"/>
          <w:sz w:val="24"/>
        </w:rPr>
      </w:pPr>
      <w:r w:rsidRPr="00B42B50">
        <w:rPr>
          <w:rFonts w:asciiTheme="minorEastAsia" w:eastAsiaTheme="minorEastAsia" w:hAnsiTheme="minorEastAsia" w:hint="eastAsia"/>
          <w:sz w:val="24"/>
        </w:rPr>
        <w:t>circle,sum </w:t>
      </w:r>
    </w:p>
    <w:p w:rsidR="00B42B50" w:rsidRDefault="00B42B50" w:rsidP="00B42B50">
      <w:pPr>
        <w:rPr>
          <w:rFonts w:asciiTheme="minorEastAsia" w:eastAsiaTheme="minorEastAsia" w:hAnsiTheme="minorEastAsia"/>
          <w:sz w:val="24"/>
        </w:rPr>
      </w:pPr>
      <w:r w:rsidRPr="00B42B50">
        <w:rPr>
          <w:rFonts w:asciiTheme="minorEastAsia" w:eastAsiaTheme="minorEastAsia" w:hAnsiTheme="minorEastAsia" w:hint="eastAsia"/>
          <w:sz w:val="24"/>
        </w:rPr>
        <w:t>运行结果： </w:t>
      </w:r>
      <w:r>
        <w:rPr>
          <w:rFonts w:asciiTheme="minorEastAsia" w:eastAsiaTheme="minorEastAsia" w:hAnsiTheme="minorEastAsia" w:hint="eastAsia"/>
          <w:sz w:val="24"/>
        </w:rPr>
        <w:t>n=</w:t>
      </w:r>
      <w:r>
        <w:rPr>
          <w:rFonts w:asciiTheme="minorEastAsia" w:eastAsiaTheme="minorEastAsia" w:hAnsiTheme="minorEastAsia"/>
          <w:sz w:val="24"/>
        </w:rPr>
        <w:t>3</w:t>
      </w:r>
      <w:r>
        <w:rPr>
          <w:rFonts w:asciiTheme="minorEastAsia" w:eastAsiaTheme="minorEastAsia" w:hAnsiTheme="minorEastAsia" w:hint="eastAsia"/>
          <w:sz w:val="24"/>
        </w:rPr>
        <w:t>；</w:t>
      </w:r>
    </w:p>
    <w:p w:rsidR="00B42B50" w:rsidRDefault="00B42B50" w:rsidP="00B42B50">
      <w:pPr>
        <w:rPr>
          <w:rFonts w:asciiTheme="minorEastAsia" w:eastAsiaTheme="minorEastAsia" w:hAnsiTheme="minorEastAsia"/>
          <w:sz w:val="24"/>
        </w:rPr>
      </w:pPr>
      <w:r w:rsidRPr="00B42B50">
        <w:rPr>
          <w:rFonts w:asciiTheme="minorEastAsia" w:eastAsiaTheme="minorEastAsia" w:hAnsiTheme="minorEastAsia" w:hint="eastAsia"/>
          <w:sz w:val="24"/>
        </w:rPr>
        <w:lastRenderedPageBreak/>
        <w:t>问题三</w:t>
      </w:r>
      <w:r>
        <w:rPr>
          <w:rFonts w:asciiTheme="minorEastAsia" w:eastAsiaTheme="minorEastAsia" w:hAnsiTheme="minorEastAsia" w:hint="eastAsia"/>
          <w:sz w:val="24"/>
        </w:rPr>
        <w:t>：</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clc;close all;clear all; X=107.972554615162; Y=26.6060305362822; file='D:\test\1.xls';</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[data text]=xlsread(file); y=data(:,3); x=data(:,2);</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plot(x,y,'+k',X,Y,'pr'); for n=1:16764</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plot(data(n,2),data(n,3),'ro')</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str=['(' num2str(x(n)) ',' num2str(y(n)) ')']; text(x(n)+0.2,y(n)+1,str);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 i=1:45442 Y1=DATA(:,2); X1=DATA(:,1); Y2=DATA(:,4); X2=DATA(:,3);</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line([X1(i),X2(i)],[Y1(i),Y2(i)]); str= num2str(i);</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text(X1(i)+0.2,Y1(i)+1,str)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%»­pieÍ¼</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X=107.972554615162; Y=26.6060305362822; y=Customer(:,2); x=Customer(:,1);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plot(x,y,'+k',X,Y,'pr'); hold on</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m=jpoint(:,1); n=jpoint(:,2); plot(m,n,'.r')</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 xml:space="preserve"> %»­pieÍ¼</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X=107.972554615162; Y=26.6060305362822; y=Customer(:,2); x=Customer(:,1);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plot(x,y,'+k',X,Y,'pr'); hold on</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m=jpoint(:,1); n=jpoint(:,2);</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plot(m,n,'.r') %»­Â·Í¼ for i=1:272 Y1=Road(i,3); X1=Road(i,2); Y2=Road(i,5); X2=Road(i,4);</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line([X1,X2],[Y1,Y2]); hold on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 x=1:19</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str= num2str(Road(x,1)); plot(X1(x),Y1(x),'ro')</w:t>
      </w:r>
    </w:p>
    <w:p w:rsidR="00B42B50" w:rsidRPr="00B42B50" w:rsidRDefault="00B42B50" w:rsidP="00B42B50">
      <w:pPr>
        <w:rPr>
          <w:rFonts w:asciiTheme="minorEastAsia" w:eastAsiaTheme="minorEastAsia" w:hAnsiTheme="minorEastAsia"/>
          <w:sz w:val="24"/>
        </w:rPr>
      </w:pPr>
      <w:r>
        <w:rPr>
          <w:rFonts w:asciiTheme="minorEastAsia" w:eastAsiaTheme="minorEastAsia" w:hAnsiTheme="minorEastAsia"/>
          <w:sz w:val="24"/>
        </w:rPr>
        <w:t>1</w:t>
      </w:r>
      <w:r w:rsidRPr="00B42B50">
        <w:rPr>
          <w:rFonts w:asciiTheme="minorEastAsia" w:eastAsiaTheme="minorEastAsia" w:hAnsiTheme="minorEastAsia"/>
          <w:sz w:val="24"/>
        </w:rPr>
        <w:t xml:space="preserve"> m=jpoint(:,1); n=jpoint(:,2); plot(m,n,'.r');</w:t>
      </w:r>
    </w:p>
    <w:p w:rsidR="00B42B50" w:rsidRPr="00B42B50" w:rsidRDefault="00B42B50" w:rsidP="00B42B50">
      <w:pPr>
        <w:rPr>
          <w:rFonts w:asciiTheme="minorEastAsia" w:eastAsiaTheme="minorEastAsia" w:hAnsiTheme="minorEastAsia" w:hint="eastAsia"/>
          <w:sz w:val="24"/>
        </w:rPr>
      </w:pP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x=[2,3,4,0,2,3,0,1,4]; y=[2,2,2,3,3,3,4,4,4];</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z=[80,82,84,79,61,65,84,84,86];</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subplot(2,1,1);stem3(x,y,z);title('RAW DATA'); xi=0:0.1:4;yi=2:0.2:4; [XI,YI]=meshgrid(xi,yi);</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ZI=griddata(x,y,z,XI,YI,'v4');</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subplot(2,1,2);mesh(XI,YI,ZI);title('GRIDDATA');</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10.2.6 floyd算法matlab代码 function [d,r]=floyd(a) n=size(a,1); d=a;</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 i=1:n for j=1:n r(i,j)=j;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for k=1:n for i=1:n for j=1:n</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d(i,k)+d(k,j)&lt;d(i,j) d(i,j)=d(i,k)+d(k,j); r(i,j)=r(i,k)</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end end</w:t>
      </w:r>
    </w:p>
    <w:p w:rsidR="00B42B50" w:rsidRPr="00B42B50" w:rsidRDefault="00B42B50" w:rsidP="00B42B50">
      <w:pPr>
        <w:rPr>
          <w:rFonts w:asciiTheme="minorEastAsia" w:eastAsiaTheme="minorEastAsia" w:hAnsiTheme="minorEastAsia"/>
          <w:sz w:val="24"/>
        </w:rPr>
      </w:pPr>
      <w:r>
        <w:rPr>
          <w:rFonts w:asciiTheme="minorEastAsia" w:eastAsiaTheme="minorEastAsia" w:hAnsiTheme="minorEastAsia"/>
          <w:sz w:val="24"/>
        </w:rPr>
        <w:t>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a(1,2)=56;a(1,3)=35;a(1,4)=21;a(1,5)=51;a(1,6)=60; a(2,3)=21;a(2,4)=57;a(2,5)=78;a(2,6)=70; a(3,4)=36;a(3,5)=68;a(3,6)=68; a(4,5)=51;a(4,6)=61; a(5,6)=13; a(6,:)=0; a=a+a';</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lastRenderedPageBreak/>
        <w:t>c1=[5 1:4 6]; L=length(c1); flag=1;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while flag&gt;0 flag=0; for m=1:L-3 for n=m+2:L-1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a(c1(m),c1(n))+a(c1(m+1),c1(n+1))&lt;a(c1(m),c1(m+1))+a(c1(n),c1(n+1)) flag=1;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c1(m+1:n)=c1(n:-1:m+1); end end end End sum1=0; for i=1:L-1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sum1=sum1+a(c1(i),c1(i+1));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circle=c1; sum=sum1;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c1=[5 6 1:4];%改变初始圈，该算法的最后一个顶点不动 flag=1;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while flag&gt;0 flag=0; for m=1:L-3 for n=m+2:L-1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a(c1(m),c1(n))+a(c1(m+1),c1(n+1))&lt; a(c1(m),c1(m+1))+a(c1(n),c1(n+1)) flag=1;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c1(m+1:n)=c1(n:-1:m+1);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end end sum1=0; for i=1:L-1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sum1=sum1+a(c1(i),c1(i+1));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if sum1&lt;sum sum=sum1; circle=c1; end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circle,sum 运行结果：</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circle = 1     2     4     6     7     5     3     8 sum = 84.4332</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10.2.8 0-1规划lingo代码 MODEL: SETS:</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Logistics/L1..L9/:x; Customer/C1..C100/:w;</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Link(Logistics,Customer):z,d; ENDSETS DATA:</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w=@OLE('D:\weight.XLS'); d=@</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OLE('D:\distance.XLS'); ENDDATA</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Min=@sum(customer(j):w(j)*link(i,j):d(i,j)*z(i,j)); x(9)=1;</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@for(customer(j):</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@sum(link(i.j):z(i,j))=1); @for(logistics(i):</w:t>
      </w:r>
    </w:p>
    <w:p w:rsidR="00B42B50" w:rsidRPr="00B42B50" w:rsidRDefault="00B42B50" w:rsidP="00B42B50">
      <w:pPr>
        <w:rPr>
          <w:rFonts w:asciiTheme="minorEastAsia" w:eastAsiaTheme="minorEastAsia" w:hAnsiTheme="minorEastAsia"/>
          <w:sz w:val="24"/>
        </w:rPr>
      </w:pPr>
      <w:r w:rsidRPr="00B42B50">
        <w:rPr>
          <w:rFonts w:asciiTheme="minorEastAsia" w:eastAsiaTheme="minorEastAsia" w:hAnsiTheme="minorEastAsia"/>
          <w:sz w:val="24"/>
        </w:rPr>
        <w:t>@sum(Logistics(i):x(i))=6) @for(Link(i,j):@bin(z)); @for(L(i):@bin(x)); END</w:t>
      </w:r>
    </w:p>
    <w:p w:rsidR="00B42B50" w:rsidRPr="00B42B50" w:rsidRDefault="00B42B50" w:rsidP="00B42B50">
      <w:pPr>
        <w:rPr>
          <w:rFonts w:asciiTheme="minorEastAsia" w:eastAsiaTheme="minorEastAsia" w:hAnsiTheme="minorEastAsia"/>
          <w:sz w:val="24"/>
        </w:rPr>
      </w:pPr>
    </w:p>
    <w:p w:rsidR="00351D2C" w:rsidRPr="00351D2C" w:rsidRDefault="00351D2C" w:rsidP="00B42B50">
      <w:pPr>
        <w:rPr>
          <w:rFonts w:asciiTheme="minorEastAsia" w:eastAsiaTheme="minorEastAsia" w:hAnsiTheme="minorEastAsia" w:hint="eastAsia"/>
          <w:sz w:val="24"/>
        </w:rPr>
      </w:pPr>
    </w:p>
    <w:sectPr w:rsidR="00351D2C" w:rsidRPr="00351D2C">
      <w:footerReference w:type="default" r:id="rId9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2C8" w:rsidRDefault="002672C8">
      <w:r>
        <w:separator/>
      </w:r>
    </w:p>
  </w:endnote>
  <w:endnote w:type="continuationSeparator" w:id="0">
    <w:p w:rsidR="002672C8" w:rsidRDefault="00267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方正舒体"/>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EA" w:rsidRDefault="000B33EA">
    <w:pPr>
      <w:pStyle w:val="af"/>
      <w:framePr w:h="0" w:wrap="around" w:vAnchor="text" w:hAnchor="margin" w:xAlign="center" w:y="1"/>
      <w:rPr>
        <w:rStyle w:val="a3"/>
      </w:rPr>
    </w:pPr>
    <w:r>
      <w:fldChar w:fldCharType="begin"/>
    </w:r>
    <w:r>
      <w:rPr>
        <w:rStyle w:val="a3"/>
      </w:rPr>
      <w:instrText xml:space="preserve">PAGE  </w:instrText>
    </w:r>
    <w:r>
      <w:fldChar w:fldCharType="separate"/>
    </w:r>
    <w:r w:rsidR="00B42B50">
      <w:rPr>
        <w:rStyle w:val="a3"/>
        <w:noProof/>
      </w:rPr>
      <w:t>20</w:t>
    </w:r>
    <w:r>
      <w:fldChar w:fldCharType="end"/>
    </w:r>
  </w:p>
  <w:p w:rsidR="000B33EA" w:rsidRDefault="000B33E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2C8" w:rsidRDefault="002672C8">
      <w:r>
        <w:separator/>
      </w:r>
    </w:p>
  </w:footnote>
  <w:footnote w:type="continuationSeparator" w:id="0">
    <w:p w:rsidR="002672C8" w:rsidRDefault="00267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2"/>
    <w:multiLevelType w:val="multilevel"/>
    <w:tmpl w:val="00000002"/>
    <w:lvl w:ilvl="0">
      <w:start w:val="1"/>
      <w:numFmt w:val="decimal"/>
      <w:lvlText w:val="（第%1段）"/>
      <w:lvlJc w:val="left"/>
      <w:pPr>
        <w:tabs>
          <w:tab w:val="num" w:pos="1080"/>
        </w:tabs>
        <w:ind w:left="1080" w:hanging="1080"/>
      </w:pPr>
      <w:rPr>
        <w:rFonts w:hint="eastAsia"/>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D"/>
    <w:multiLevelType w:val="multilevel"/>
    <w:tmpl w:val="0000000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000000E"/>
    <w:multiLevelType w:val="multilevel"/>
    <w:tmpl w:val="0000000E"/>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F"/>
    <w:multiLevelType w:val="multilevel"/>
    <w:tmpl w:val="0000000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0000010"/>
    <w:multiLevelType w:val="multilevel"/>
    <w:tmpl w:val="00000010"/>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4EE080E"/>
    <w:multiLevelType w:val="multilevel"/>
    <w:tmpl w:val="0000000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BD30803"/>
    <w:multiLevelType w:val="hybridMultilevel"/>
    <w:tmpl w:val="96A23938"/>
    <w:lvl w:ilvl="0" w:tplc="A7527BFA">
      <w:start w:val="1"/>
      <w:numFmt w:val="decimal"/>
      <w:lvlText w:val="（%1）"/>
      <w:lvlJc w:val="left"/>
      <w:pPr>
        <w:ind w:left="1932" w:hanging="720"/>
      </w:pPr>
      <w:rPr>
        <w:rFonts w:hint="default"/>
      </w:rPr>
    </w:lvl>
    <w:lvl w:ilvl="1" w:tplc="04090019" w:tentative="1">
      <w:start w:val="1"/>
      <w:numFmt w:val="lowerLetter"/>
      <w:lvlText w:val="%2)"/>
      <w:lvlJc w:val="left"/>
      <w:pPr>
        <w:ind w:left="2052" w:hanging="420"/>
      </w:pPr>
    </w:lvl>
    <w:lvl w:ilvl="2" w:tplc="0409001B" w:tentative="1">
      <w:start w:val="1"/>
      <w:numFmt w:val="lowerRoman"/>
      <w:lvlText w:val="%3."/>
      <w:lvlJc w:val="right"/>
      <w:pPr>
        <w:ind w:left="2472" w:hanging="420"/>
      </w:pPr>
    </w:lvl>
    <w:lvl w:ilvl="3" w:tplc="0409000F" w:tentative="1">
      <w:start w:val="1"/>
      <w:numFmt w:val="decimal"/>
      <w:lvlText w:val="%4."/>
      <w:lvlJc w:val="left"/>
      <w:pPr>
        <w:ind w:left="2892" w:hanging="420"/>
      </w:pPr>
    </w:lvl>
    <w:lvl w:ilvl="4" w:tplc="04090019" w:tentative="1">
      <w:start w:val="1"/>
      <w:numFmt w:val="lowerLetter"/>
      <w:lvlText w:val="%5)"/>
      <w:lvlJc w:val="left"/>
      <w:pPr>
        <w:ind w:left="3312" w:hanging="420"/>
      </w:pPr>
    </w:lvl>
    <w:lvl w:ilvl="5" w:tplc="0409001B" w:tentative="1">
      <w:start w:val="1"/>
      <w:numFmt w:val="lowerRoman"/>
      <w:lvlText w:val="%6."/>
      <w:lvlJc w:val="right"/>
      <w:pPr>
        <w:ind w:left="3732" w:hanging="420"/>
      </w:pPr>
    </w:lvl>
    <w:lvl w:ilvl="6" w:tplc="0409000F" w:tentative="1">
      <w:start w:val="1"/>
      <w:numFmt w:val="decimal"/>
      <w:lvlText w:val="%7."/>
      <w:lvlJc w:val="left"/>
      <w:pPr>
        <w:ind w:left="4152" w:hanging="420"/>
      </w:pPr>
    </w:lvl>
    <w:lvl w:ilvl="7" w:tplc="04090019" w:tentative="1">
      <w:start w:val="1"/>
      <w:numFmt w:val="lowerLetter"/>
      <w:lvlText w:val="%8)"/>
      <w:lvlJc w:val="left"/>
      <w:pPr>
        <w:ind w:left="4572" w:hanging="420"/>
      </w:pPr>
    </w:lvl>
    <w:lvl w:ilvl="8" w:tplc="0409001B" w:tentative="1">
      <w:start w:val="1"/>
      <w:numFmt w:val="lowerRoman"/>
      <w:lvlText w:val="%9."/>
      <w:lvlJc w:val="right"/>
      <w:pPr>
        <w:ind w:left="4992" w:hanging="420"/>
      </w:pPr>
    </w:lvl>
  </w:abstractNum>
  <w:abstractNum w:abstractNumId="8" w15:restartNumberingAfterBreak="0">
    <w:nsid w:val="504E0714"/>
    <w:multiLevelType w:val="hybridMultilevel"/>
    <w:tmpl w:val="77042F54"/>
    <w:lvl w:ilvl="0" w:tplc="3438D992">
      <w:start w:val="1"/>
      <w:numFmt w:val="decimal"/>
      <w:lvlText w:val="（%1）"/>
      <w:lvlJc w:val="left"/>
      <w:pPr>
        <w:ind w:left="1570"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591ACC3A"/>
    <w:multiLevelType w:val="singleLevel"/>
    <w:tmpl w:val="591ACC3A"/>
    <w:lvl w:ilvl="0">
      <w:start w:val="1"/>
      <w:numFmt w:val="decimal"/>
      <w:suff w:val="nothing"/>
      <w:lvlText w:val="%1."/>
      <w:lvlJc w:val="left"/>
    </w:lvl>
  </w:abstractNum>
  <w:abstractNum w:abstractNumId="10" w15:restartNumberingAfterBreak="0">
    <w:nsid w:val="591AD1DC"/>
    <w:multiLevelType w:val="singleLevel"/>
    <w:tmpl w:val="591AD1DC"/>
    <w:lvl w:ilvl="0">
      <w:start w:val="1"/>
      <w:numFmt w:val="decimal"/>
      <w:suff w:val="nothing"/>
      <w:lvlText w:val="%1."/>
      <w:lvlJc w:val="left"/>
    </w:lvl>
  </w:abstractNum>
  <w:num w:numId="1">
    <w:abstractNumId w:val="1"/>
  </w:num>
  <w:num w:numId="2">
    <w:abstractNumId w:val="3"/>
  </w:num>
  <w:num w:numId="3">
    <w:abstractNumId w:val="5"/>
  </w:num>
  <w:num w:numId="4">
    <w:abstractNumId w:val="4"/>
  </w:num>
  <w:num w:numId="5">
    <w:abstractNumId w:val="2"/>
  </w:num>
  <w:num w:numId="6">
    <w:abstractNumId w:val="6"/>
  </w:num>
  <w:num w:numId="7">
    <w:abstractNumId w:val="0"/>
  </w:num>
  <w:num w:numId="8">
    <w:abstractNumId w:val="8"/>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D2F"/>
    <w:rsid w:val="00006EC0"/>
    <w:rsid w:val="00025B78"/>
    <w:rsid w:val="00031442"/>
    <w:rsid w:val="00034C66"/>
    <w:rsid w:val="00051D5C"/>
    <w:rsid w:val="00052ED6"/>
    <w:rsid w:val="00054CA2"/>
    <w:rsid w:val="000761BB"/>
    <w:rsid w:val="000826A0"/>
    <w:rsid w:val="00091A35"/>
    <w:rsid w:val="0009722A"/>
    <w:rsid w:val="000979A2"/>
    <w:rsid w:val="000A04C7"/>
    <w:rsid w:val="000B33EA"/>
    <w:rsid w:val="000C1989"/>
    <w:rsid w:val="000D4746"/>
    <w:rsid w:val="000E212C"/>
    <w:rsid w:val="000E26A6"/>
    <w:rsid w:val="000E38FB"/>
    <w:rsid w:val="000F3E54"/>
    <w:rsid w:val="001159CF"/>
    <w:rsid w:val="00116916"/>
    <w:rsid w:val="00125FFB"/>
    <w:rsid w:val="0015714B"/>
    <w:rsid w:val="00161894"/>
    <w:rsid w:val="00172A27"/>
    <w:rsid w:val="001734FE"/>
    <w:rsid w:val="001878D1"/>
    <w:rsid w:val="001945AC"/>
    <w:rsid w:val="001A293D"/>
    <w:rsid w:val="001B3120"/>
    <w:rsid w:val="001C66FD"/>
    <w:rsid w:val="001E3755"/>
    <w:rsid w:val="00201A46"/>
    <w:rsid w:val="00204DAC"/>
    <w:rsid w:val="002160DD"/>
    <w:rsid w:val="002317CD"/>
    <w:rsid w:val="002379A4"/>
    <w:rsid w:val="00240890"/>
    <w:rsid w:val="00251DF9"/>
    <w:rsid w:val="0025352F"/>
    <w:rsid w:val="00261BD3"/>
    <w:rsid w:val="00261DC9"/>
    <w:rsid w:val="00263623"/>
    <w:rsid w:val="002672C8"/>
    <w:rsid w:val="00267DAD"/>
    <w:rsid w:val="00281AA8"/>
    <w:rsid w:val="002A75F2"/>
    <w:rsid w:val="002B5ED4"/>
    <w:rsid w:val="002B6C3A"/>
    <w:rsid w:val="002C1E4C"/>
    <w:rsid w:val="002C4F0E"/>
    <w:rsid w:val="002D71A7"/>
    <w:rsid w:val="002D76E9"/>
    <w:rsid w:val="002F2EDE"/>
    <w:rsid w:val="0030120E"/>
    <w:rsid w:val="00345F24"/>
    <w:rsid w:val="00351311"/>
    <w:rsid w:val="00351D2C"/>
    <w:rsid w:val="00354610"/>
    <w:rsid w:val="00365AB3"/>
    <w:rsid w:val="00392C26"/>
    <w:rsid w:val="003A573B"/>
    <w:rsid w:val="003E5C23"/>
    <w:rsid w:val="003E6FEE"/>
    <w:rsid w:val="004032C9"/>
    <w:rsid w:val="004222FA"/>
    <w:rsid w:val="00427C04"/>
    <w:rsid w:val="00443A64"/>
    <w:rsid w:val="004637C0"/>
    <w:rsid w:val="00497128"/>
    <w:rsid w:val="00497EE9"/>
    <w:rsid w:val="004E16C1"/>
    <w:rsid w:val="004E55D7"/>
    <w:rsid w:val="004F79AF"/>
    <w:rsid w:val="00532582"/>
    <w:rsid w:val="00542F2D"/>
    <w:rsid w:val="00560A43"/>
    <w:rsid w:val="00580489"/>
    <w:rsid w:val="00583846"/>
    <w:rsid w:val="005A77A3"/>
    <w:rsid w:val="005B2E4B"/>
    <w:rsid w:val="005B6D06"/>
    <w:rsid w:val="005D190B"/>
    <w:rsid w:val="005E3347"/>
    <w:rsid w:val="005F3779"/>
    <w:rsid w:val="0060399B"/>
    <w:rsid w:val="00607C08"/>
    <w:rsid w:val="006520C1"/>
    <w:rsid w:val="0068003E"/>
    <w:rsid w:val="00696547"/>
    <w:rsid w:val="006C1EDF"/>
    <w:rsid w:val="006F6BB5"/>
    <w:rsid w:val="006F7A97"/>
    <w:rsid w:val="00703B90"/>
    <w:rsid w:val="00716946"/>
    <w:rsid w:val="00722DFC"/>
    <w:rsid w:val="007264E4"/>
    <w:rsid w:val="00727763"/>
    <w:rsid w:val="007374FC"/>
    <w:rsid w:val="00757CC6"/>
    <w:rsid w:val="007677D3"/>
    <w:rsid w:val="00781D2C"/>
    <w:rsid w:val="007938FE"/>
    <w:rsid w:val="00796F97"/>
    <w:rsid w:val="007A7EBF"/>
    <w:rsid w:val="007D3070"/>
    <w:rsid w:val="007F4E55"/>
    <w:rsid w:val="00810406"/>
    <w:rsid w:val="00813125"/>
    <w:rsid w:val="008251D4"/>
    <w:rsid w:val="008410B0"/>
    <w:rsid w:val="008814A0"/>
    <w:rsid w:val="008819A1"/>
    <w:rsid w:val="00883559"/>
    <w:rsid w:val="00893DE7"/>
    <w:rsid w:val="00897EE1"/>
    <w:rsid w:val="008C14F2"/>
    <w:rsid w:val="008F28B1"/>
    <w:rsid w:val="009133ED"/>
    <w:rsid w:val="00920191"/>
    <w:rsid w:val="0092408D"/>
    <w:rsid w:val="0093500E"/>
    <w:rsid w:val="0098472F"/>
    <w:rsid w:val="0098792A"/>
    <w:rsid w:val="009927F2"/>
    <w:rsid w:val="009A7D02"/>
    <w:rsid w:val="009D009B"/>
    <w:rsid w:val="009F0B2C"/>
    <w:rsid w:val="00A273C3"/>
    <w:rsid w:val="00A40D06"/>
    <w:rsid w:val="00A62910"/>
    <w:rsid w:val="00A658D5"/>
    <w:rsid w:val="00A714DE"/>
    <w:rsid w:val="00A80728"/>
    <w:rsid w:val="00A94911"/>
    <w:rsid w:val="00A9641A"/>
    <w:rsid w:val="00AA6532"/>
    <w:rsid w:val="00AB3063"/>
    <w:rsid w:val="00AD380D"/>
    <w:rsid w:val="00AE7828"/>
    <w:rsid w:val="00B257BA"/>
    <w:rsid w:val="00B428E5"/>
    <w:rsid w:val="00B42B50"/>
    <w:rsid w:val="00B52EB1"/>
    <w:rsid w:val="00B75683"/>
    <w:rsid w:val="00BA181D"/>
    <w:rsid w:val="00BA4355"/>
    <w:rsid w:val="00BB5933"/>
    <w:rsid w:val="00BD4320"/>
    <w:rsid w:val="00BE707F"/>
    <w:rsid w:val="00BF7A64"/>
    <w:rsid w:val="00C032A9"/>
    <w:rsid w:val="00C106EF"/>
    <w:rsid w:val="00C151B7"/>
    <w:rsid w:val="00C15B16"/>
    <w:rsid w:val="00C26A3E"/>
    <w:rsid w:val="00C31E5F"/>
    <w:rsid w:val="00C64226"/>
    <w:rsid w:val="00C651C9"/>
    <w:rsid w:val="00C82A4F"/>
    <w:rsid w:val="00C83F9F"/>
    <w:rsid w:val="00CA2DB5"/>
    <w:rsid w:val="00CA4FF2"/>
    <w:rsid w:val="00CC2BF0"/>
    <w:rsid w:val="00CE2F2A"/>
    <w:rsid w:val="00CF401E"/>
    <w:rsid w:val="00D02079"/>
    <w:rsid w:val="00D2088F"/>
    <w:rsid w:val="00D2414A"/>
    <w:rsid w:val="00D34751"/>
    <w:rsid w:val="00D355DE"/>
    <w:rsid w:val="00D43F0F"/>
    <w:rsid w:val="00D5702C"/>
    <w:rsid w:val="00D829C8"/>
    <w:rsid w:val="00DA1057"/>
    <w:rsid w:val="00DC22E6"/>
    <w:rsid w:val="00DE5A3A"/>
    <w:rsid w:val="00E03EDE"/>
    <w:rsid w:val="00E17D3C"/>
    <w:rsid w:val="00E30358"/>
    <w:rsid w:val="00E74703"/>
    <w:rsid w:val="00E94BC7"/>
    <w:rsid w:val="00EB551F"/>
    <w:rsid w:val="00EC387D"/>
    <w:rsid w:val="00ED2AD0"/>
    <w:rsid w:val="00EF0702"/>
    <w:rsid w:val="00EF30F5"/>
    <w:rsid w:val="00F03583"/>
    <w:rsid w:val="00F451DC"/>
    <w:rsid w:val="00F865FF"/>
    <w:rsid w:val="00F9446E"/>
    <w:rsid w:val="00F9679F"/>
    <w:rsid w:val="00FA5FC0"/>
    <w:rsid w:val="00FB2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342DED"/>
  <w15:docId w15:val="{32497CE3-756B-4F4E-8546-B4C36C75E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qFormat/>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footnote reference"/>
    <w:rPr>
      <w:vertAlign w:val="superscript"/>
    </w:rPr>
  </w:style>
  <w:style w:type="character" w:styleId="a5">
    <w:name w:val="Hyperlink"/>
    <w:uiPriority w:val="99"/>
    <w:rPr>
      <w:color w:val="0000FF"/>
      <w:u w:val="single"/>
    </w:rPr>
  </w:style>
  <w:style w:type="character" w:customStyle="1" w:styleId="a6">
    <w:name w:val="文档结构图 字符"/>
    <w:link w:val="a7"/>
    <w:rPr>
      <w:rFonts w:ascii="宋体"/>
      <w:kern w:val="2"/>
      <w:sz w:val="18"/>
      <w:szCs w:val="18"/>
    </w:rPr>
  </w:style>
  <w:style w:type="character" w:customStyle="1" w:styleId="a8">
    <w:name w:val="脚注文本 字符"/>
    <w:link w:val="a9"/>
    <w:rPr>
      <w:kern w:val="2"/>
      <w:sz w:val="18"/>
      <w:szCs w:val="18"/>
    </w:rPr>
  </w:style>
  <w:style w:type="character" w:customStyle="1" w:styleId="10">
    <w:name w:val="标题 1 字符"/>
    <w:link w:val="1"/>
    <w:rPr>
      <w:b/>
      <w:bCs/>
      <w:kern w:val="44"/>
      <w:sz w:val="44"/>
      <w:szCs w:val="44"/>
    </w:rPr>
  </w:style>
  <w:style w:type="character" w:customStyle="1" w:styleId="30">
    <w:name w:val="标题 3 字符"/>
    <w:link w:val="3"/>
    <w:rPr>
      <w:b/>
      <w:bCs/>
      <w:kern w:val="2"/>
      <w:sz w:val="32"/>
      <w:szCs w:val="32"/>
    </w:rPr>
  </w:style>
  <w:style w:type="paragraph" w:styleId="aa">
    <w:name w:val="Plain Text"/>
    <w:basedOn w:val="a"/>
    <w:link w:val="ab"/>
    <w:pPr>
      <w:adjustRightInd w:val="0"/>
      <w:spacing w:line="312" w:lineRule="atLeast"/>
      <w:textAlignment w:val="baseline"/>
    </w:pPr>
    <w:rPr>
      <w:rFonts w:ascii="宋体" w:hAnsi="Courier New"/>
      <w:kern w:val="0"/>
      <w:szCs w:val="20"/>
    </w:rPr>
  </w:style>
  <w:style w:type="paragraph" w:styleId="ac">
    <w:name w:val="Body Text Indent"/>
    <w:basedOn w:val="a"/>
    <w:pPr>
      <w:ind w:leftChars="171" w:left="359" w:firstLineChars="371" w:firstLine="890"/>
    </w:pPr>
    <w:rPr>
      <w:rFonts w:ascii="宋体" w:hAnsi="宋体"/>
      <w:i/>
      <w:iCs/>
      <w:sz w:val="24"/>
    </w:rPr>
  </w:style>
  <w:style w:type="paragraph" w:styleId="a9">
    <w:name w:val="footnote text"/>
    <w:basedOn w:val="a"/>
    <w:link w:val="a8"/>
    <w:pPr>
      <w:snapToGrid w:val="0"/>
      <w:jc w:val="left"/>
    </w:pPr>
    <w:rPr>
      <w:sz w:val="18"/>
      <w:szCs w:val="18"/>
    </w:rPr>
  </w:style>
  <w:style w:type="paragraph" w:styleId="a7">
    <w:name w:val="Document Map"/>
    <w:basedOn w:val="a"/>
    <w:link w:val="a6"/>
    <w:rPr>
      <w:rFonts w:ascii="宋体"/>
      <w:sz w:val="18"/>
      <w:szCs w:val="18"/>
    </w:rPr>
  </w:style>
  <w:style w:type="paragraph" w:styleId="ad">
    <w:name w:val="List Paragraph"/>
    <w:basedOn w:val="a"/>
    <w:qFormat/>
    <w:pPr>
      <w:ind w:firstLineChars="200" w:firstLine="420"/>
    </w:p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af">
    <w:name w:val="footer"/>
    <w:basedOn w:val="a"/>
    <w:pPr>
      <w:tabs>
        <w:tab w:val="center" w:pos="4153"/>
        <w:tab w:val="right" w:pos="8306"/>
      </w:tabs>
      <w:snapToGrid w:val="0"/>
      <w:jc w:val="left"/>
    </w:pPr>
    <w:rPr>
      <w:sz w:val="18"/>
      <w:szCs w:val="18"/>
    </w:rPr>
  </w:style>
  <w:style w:type="paragraph" w:styleId="11">
    <w:name w:val="toc 1"/>
    <w:basedOn w:val="a"/>
    <w:next w:val="a"/>
    <w:autoRedefine/>
    <w:uiPriority w:val="39"/>
    <w:unhideWhenUsed/>
    <w:rsid w:val="00716946"/>
  </w:style>
  <w:style w:type="paragraph" w:styleId="20">
    <w:name w:val="toc 2"/>
    <w:basedOn w:val="a"/>
    <w:next w:val="a"/>
    <w:autoRedefine/>
    <w:uiPriority w:val="39"/>
    <w:unhideWhenUsed/>
    <w:rsid w:val="00716946"/>
    <w:pPr>
      <w:ind w:leftChars="200" w:left="420"/>
    </w:pPr>
  </w:style>
  <w:style w:type="character" w:customStyle="1" w:styleId="ab">
    <w:name w:val="纯文本 字符"/>
    <w:link w:val="aa"/>
    <w:rsid w:val="00251DF9"/>
    <w:rPr>
      <w:rFonts w:ascii="宋体" w:hAnsi="Courier New"/>
      <w:sz w:val="21"/>
    </w:rPr>
  </w:style>
  <w:style w:type="table" w:styleId="af0">
    <w:name w:val="Table Grid"/>
    <w:basedOn w:val="a1"/>
    <w:unhideWhenUsed/>
    <w:rsid w:val="0000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uiPriority w:val="99"/>
    <w:semiHidden/>
    <w:unhideWhenUsed/>
    <w:rsid w:val="00D355DE"/>
    <w:rPr>
      <w:color w:val="954F72"/>
      <w:u w:val="single"/>
    </w:rPr>
  </w:style>
  <w:style w:type="paragraph" w:customStyle="1" w:styleId="msonormal0">
    <w:name w:val="msonormal"/>
    <w:basedOn w:val="a"/>
    <w:rsid w:val="00D355DE"/>
    <w:pPr>
      <w:widowControl/>
      <w:spacing w:before="100" w:beforeAutospacing="1" w:after="100" w:afterAutospacing="1"/>
      <w:jc w:val="left"/>
    </w:pPr>
    <w:rPr>
      <w:rFonts w:ascii="宋体" w:hAnsi="宋体" w:cs="宋体"/>
      <w:kern w:val="0"/>
      <w:sz w:val="24"/>
    </w:rPr>
  </w:style>
  <w:style w:type="paragraph" w:customStyle="1" w:styleId="font24">
    <w:name w:val="font24"/>
    <w:basedOn w:val="a"/>
    <w:rsid w:val="00D355DE"/>
    <w:pPr>
      <w:widowControl/>
      <w:spacing w:before="100" w:beforeAutospacing="1" w:after="100" w:afterAutospacing="1"/>
      <w:jc w:val="left"/>
    </w:pPr>
    <w:rPr>
      <w:rFonts w:ascii="等线" w:eastAsia="等线" w:hAnsi="等线" w:cs="宋体"/>
      <w:color w:val="000000"/>
      <w:kern w:val="0"/>
      <w:sz w:val="22"/>
      <w:szCs w:val="22"/>
    </w:rPr>
  </w:style>
  <w:style w:type="paragraph" w:customStyle="1" w:styleId="xl62">
    <w:name w:val="xl62"/>
    <w:basedOn w:val="a"/>
    <w:rsid w:val="00D355DE"/>
    <w:pPr>
      <w:widowControl/>
      <w:spacing w:before="100" w:beforeAutospacing="1" w:after="100" w:afterAutospacing="1"/>
      <w:jc w:val="left"/>
    </w:pPr>
    <w:rPr>
      <w:rFonts w:ascii="等线" w:eastAsia="等线" w:hAnsi="等线" w:cs="宋体"/>
      <w:kern w:val="0"/>
      <w:sz w:val="24"/>
    </w:rPr>
  </w:style>
  <w:style w:type="character" w:customStyle="1" w:styleId="font241">
    <w:name w:val="font241"/>
    <w:basedOn w:val="a0"/>
    <w:rsid w:val="00D355DE"/>
    <w:rPr>
      <w:rFonts w:ascii="等线" w:eastAsia="等线" w:hAnsi="等线" w:hint="eastAsia"/>
      <w:b w:val="0"/>
      <w:bCs w:val="0"/>
      <w:i w:val="0"/>
      <w:iCs w:val="0"/>
      <w:strike w:val="0"/>
      <w:dstrike w:val="0"/>
      <w:color w:val="000000"/>
      <w:sz w:val="22"/>
      <w:szCs w:val="22"/>
      <w:u w:val="none"/>
      <w:effect w:val="none"/>
    </w:rPr>
  </w:style>
  <w:style w:type="paragraph" w:styleId="af2">
    <w:name w:val="Date"/>
    <w:basedOn w:val="a"/>
    <w:next w:val="a"/>
    <w:link w:val="af3"/>
    <w:uiPriority w:val="99"/>
    <w:semiHidden/>
    <w:unhideWhenUsed/>
    <w:rsid w:val="004F79AF"/>
    <w:pPr>
      <w:ind w:leftChars="2500" w:left="100"/>
    </w:pPr>
  </w:style>
  <w:style w:type="character" w:customStyle="1" w:styleId="af3">
    <w:name w:val="日期 字符"/>
    <w:basedOn w:val="a0"/>
    <w:link w:val="af2"/>
    <w:uiPriority w:val="99"/>
    <w:semiHidden/>
    <w:rsid w:val="004F79A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37753">
      <w:bodyDiv w:val="1"/>
      <w:marLeft w:val="0"/>
      <w:marRight w:val="0"/>
      <w:marTop w:val="0"/>
      <w:marBottom w:val="0"/>
      <w:divBdr>
        <w:top w:val="none" w:sz="0" w:space="0" w:color="auto"/>
        <w:left w:val="none" w:sz="0" w:space="0" w:color="auto"/>
        <w:bottom w:val="none" w:sz="0" w:space="0" w:color="auto"/>
        <w:right w:val="none" w:sz="0" w:space="0" w:color="auto"/>
      </w:divBdr>
      <w:divsChild>
        <w:div w:id="1649046409">
          <w:marLeft w:val="0"/>
          <w:marRight w:val="0"/>
          <w:marTop w:val="0"/>
          <w:marBottom w:val="0"/>
          <w:divBdr>
            <w:top w:val="none" w:sz="0" w:space="0" w:color="auto"/>
            <w:left w:val="none" w:sz="0" w:space="0" w:color="auto"/>
            <w:bottom w:val="none" w:sz="0" w:space="0" w:color="auto"/>
            <w:right w:val="none" w:sz="0" w:space="0" w:color="auto"/>
          </w:divBdr>
        </w:div>
      </w:divsChild>
    </w:div>
    <w:div w:id="366682874">
      <w:bodyDiv w:val="1"/>
      <w:marLeft w:val="0"/>
      <w:marRight w:val="0"/>
      <w:marTop w:val="0"/>
      <w:marBottom w:val="0"/>
      <w:divBdr>
        <w:top w:val="none" w:sz="0" w:space="0" w:color="auto"/>
        <w:left w:val="none" w:sz="0" w:space="0" w:color="auto"/>
        <w:bottom w:val="none" w:sz="0" w:space="0" w:color="auto"/>
        <w:right w:val="none" w:sz="0" w:space="0" w:color="auto"/>
      </w:divBdr>
      <w:divsChild>
        <w:div w:id="1439177720">
          <w:marLeft w:val="0"/>
          <w:marRight w:val="0"/>
          <w:marTop w:val="0"/>
          <w:marBottom w:val="0"/>
          <w:divBdr>
            <w:top w:val="none" w:sz="0" w:space="0" w:color="auto"/>
            <w:left w:val="none" w:sz="0" w:space="0" w:color="auto"/>
            <w:bottom w:val="none" w:sz="0" w:space="0" w:color="auto"/>
            <w:right w:val="none" w:sz="0" w:space="0" w:color="auto"/>
          </w:divBdr>
        </w:div>
      </w:divsChild>
    </w:div>
    <w:div w:id="913389898">
      <w:bodyDiv w:val="1"/>
      <w:marLeft w:val="0"/>
      <w:marRight w:val="0"/>
      <w:marTop w:val="0"/>
      <w:marBottom w:val="0"/>
      <w:divBdr>
        <w:top w:val="none" w:sz="0" w:space="0" w:color="auto"/>
        <w:left w:val="none" w:sz="0" w:space="0" w:color="auto"/>
        <w:bottom w:val="none" w:sz="0" w:space="0" w:color="auto"/>
        <w:right w:val="none" w:sz="0" w:space="0" w:color="auto"/>
      </w:divBdr>
    </w:div>
    <w:div w:id="1439763696">
      <w:bodyDiv w:val="1"/>
      <w:marLeft w:val="0"/>
      <w:marRight w:val="0"/>
      <w:marTop w:val="0"/>
      <w:marBottom w:val="0"/>
      <w:divBdr>
        <w:top w:val="none" w:sz="0" w:space="0" w:color="auto"/>
        <w:left w:val="none" w:sz="0" w:space="0" w:color="auto"/>
        <w:bottom w:val="none" w:sz="0" w:space="0" w:color="auto"/>
        <w:right w:val="none" w:sz="0" w:space="0" w:color="auto"/>
      </w:divBdr>
    </w:div>
    <w:div w:id="166836328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6.w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image" Target="media/image26.wmf"/><Relationship Id="rId68" Type="http://schemas.openxmlformats.org/officeDocument/2006/relationships/oleObject" Target="embeddings/oleObject34.bin"/><Relationship Id="rId76" Type="http://schemas.openxmlformats.org/officeDocument/2006/relationships/oleObject" Target="embeddings/oleObject41.bin"/><Relationship Id="rId84" Type="http://schemas.openxmlformats.org/officeDocument/2006/relationships/oleObject" Target="embeddings/oleObject48.bin"/><Relationship Id="rId89"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oleObject" Target="embeddings/oleObject37.bin"/><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wmf"/><Relationship Id="rId58" Type="http://schemas.openxmlformats.org/officeDocument/2006/relationships/oleObject" Target="embeddings/oleObject26.bin"/><Relationship Id="rId66" Type="http://schemas.openxmlformats.org/officeDocument/2006/relationships/oleObject" Target="embeddings/oleObject32.bin"/><Relationship Id="rId74" Type="http://schemas.openxmlformats.org/officeDocument/2006/relationships/image" Target="media/image28.wmf"/><Relationship Id="rId79" Type="http://schemas.openxmlformats.org/officeDocument/2006/relationships/oleObject" Target="embeddings/oleObject43.bin"/><Relationship Id="rId87"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oleObject" Target="embeddings/oleObject29.bin"/><Relationship Id="rId82" Type="http://schemas.openxmlformats.org/officeDocument/2006/relationships/oleObject" Target="embeddings/oleObject46.bin"/><Relationship Id="rId90" Type="http://schemas.openxmlformats.org/officeDocument/2006/relationships/image" Target="media/image33.png"/><Relationship Id="rId95"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oleObject" Target="embeddings/oleObject11.bin"/><Relationship Id="rId35" Type="http://schemas.openxmlformats.org/officeDocument/2006/relationships/oleObject" Target="embeddings/oleObject12.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oleObject" Target="embeddings/oleObject24.bin"/><Relationship Id="rId64" Type="http://schemas.openxmlformats.org/officeDocument/2006/relationships/oleObject" Target="embeddings/oleObject31.bin"/><Relationship Id="rId69" Type="http://schemas.openxmlformats.org/officeDocument/2006/relationships/oleObject" Target="embeddings/oleObject35.bin"/><Relationship Id="rId77" Type="http://schemas.openxmlformats.org/officeDocument/2006/relationships/oleObject" Target="embeddings/oleObject42.bin"/><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oleObject" Target="embeddings/oleObject38.bin"/><Relationship Id="rId80" Type="http://schemas.openxmlformats.org/officeDocument/2006/relationships/oleObject" Target="embeddings/oleObject44.bin"/><Relationship Id="rId85" Type="http://schemas.openxmlformats.org/officeDocument/2006/relationships/oleObject" Target="embeddings/oleObject49.bin"/><Relationship Id="rId93"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7.bin"/><Relationship Id="rId67" Type="http://schemas.openxmlformats.org/officeDocument/2006/relationships/oleObject" Target="embeddings/oleObject33.bin"/><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30.bin"/><Relationship Id="rId70" Type="http://schemas.openxmlformats.org/officeDocument/2006/relationships/oleObject" Target="embeddings/oleObject36.bin"/><Relationship Id="rId75" Type="http://schemas.openxmlformats.org/officeDocument/2006/relationships/oleObject" Target="embeddings/oleObject40.bin"/><Relationship Id="rId83" Type="http://schemas.openxmlformats.org/officeDocument/2006/relationships/oleObject" Target="embeddings/oleObject47.bin"/><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oleObject" Target="embeddings/oleObject20.bin"/><Relationship Id="rId57" Type="http://schemas.openxmlformats.org/officeDocument/2006/relationships/oleObject" Target="embeddings/oleObject25.bin"/><Relationship Id="rId10" Type="http://schemas.openxmlformats.org/officeDocument/2006/relationships/image" Target="media/image2.wmf"/><Relationship Id="rId31" Type="http://schemas.openxmlformats.org/officeDocument/2006/relationships/image" Target="media/image13.png"/><Relationship Id="rId44" Type="http://schemas.openxmlformats.org/officeDocument/2006/relationships/image" Target="media/image20.wmf"/><Relationship Id="rId52" Type="http://schemas.openxmlformats.org/officeDocument/2006/relationships/image" Target="media/image24.png"/><Relationship Id="rId60" Type="http://schemas.openxmlformats.org/officeDocument/2006/relationships/oleObject" Target="embeddings/oleObject28.bin"/><Relationship Id="rId65" Type="http://schemas.openxmlformats.org/officeDocument/2006/relationships/image" Target="media/image27.wmf"/><Relationship Id="rId73" Type="http://schemas.openxmlformats.org/officeDocument/2006/relationships/oleObject" Target="embeddings/oleObject39.bin"/><Relationship Id="rId78" Type="http://schemas.openxmlformats.org/officeDocument/2006/relationships/image" Target="media/image29.wmf"/><Relationship Id="rId81" Type="http://schemas.openxmlformats.org/officeDocument/2006/relationships/oleObject" Target="embeddings/oleObject45.bin"/><Relationship Id="rId86" Type="http://schemas.openxmlformats.org/officeDocument/2006/relationships/oleObject" Target="embeddings/oleObject50.bin"/><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2011&#20840;&#22269;&#22823;&#23398;&#29983;&#25968;&#23398;&#24314;&#27169;&#31454;&#36187;&#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E06EB-7A68-4129-A80F-291D9DA5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2011全国大学生数学建模竞赛论文模板.dot</Template>
  <TotalTime>1500</TotalTime>
  <Pages>52</Pages>
  <Words>4868</Words>
  <Characters>27752</Characters>
  <Application>Microsoft Office Word</Application>
  <DocSecurity>0</DocSecurity>
  <PresentationFormat/>
  <Lines>231</Lines>
  <Paragraphs>65</Paragraphs>
  <Slides>0</Slides>
  <Notes>0</Notes>
  <HiddenSlides>0</HiddenSlides>
  <MMClips>0</MMClips>
  <ScaleCrop>false</ScaleCrop>
  <Company>Sky123.Org</Company>
  <LinksUpToDate>false</LinksUpToDate>
  <CharactersWithSpaces>32555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2011高教社杯全国大学生数学建模竞赛</dc:title>
  <dc:creator>Administrator</dc:creator>
  <cp:lastModifiedBy>mrtian406857@outlook.com</cp:lastModifiedBy>
  <cp:revision>53</cp:revision>
  <cp:lastPrinted>1900-12-31T16:00:00Z</cp:lastPrinted>
  <dcterms:created xsi:type="dcterms:W3CDTF">2016-05-20T14:29:00Z</dcterms:created>
  <dcterms:modified xsi:type="dcterms:W3CDTF">2017-05-16T16:45:00Z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